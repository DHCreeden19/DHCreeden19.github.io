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2CA60" w14:textId="77777777" w:rsidR="00CF6157" w:rsidRDefault="00CF6157">
      <w:r>
        <w:t xml:space="preserve">So how many first ascents did Fred Beckey make in his 70 plus years of climbing? </w:t>
      </w:r>
    </w:p>
    <w:p w14:paraId="014D2DFC" w14:textId="77777777" w:rsidR="00CF6157" w:rsidRDefault="00CF6157"/>
    <w:p w14:paraId="7A4E3C99" w14:textId="7916194E" w:rsidR="00C059BC" w:rsidRDefault="00CF6157">
      <w:r>
        <w:t xml:space="preserve">If you believe what </w:t>
      </w:r>
      <w:r w:rsidR="001F7E5A">
        <w:t>some</w:t>
      </w:r>
      <w:r>
        <w:t xml:space="preserve"> climbers and authors think, the total of first ascents is </w:t>
      </w:r>
      <w:r w:rsidR="0006124A">
        <w:t>several</w:t>
      </w:r>
      <w:r>
        <w:t xml:space="preserve"> thousand.</w:t>
      </w:r>
    </w:p>
    <w:p w14:paraId="44169ECC" w14:textId="2F612BE7" w:rsidR="00CF6157" w:rsidRDefault="00CF6157"/>
    <w:p w14:paraId="62F7FB6D" w14:textId="438FD920" w:rsidR="00F107AA" w:rsidRDefault="00D8045B">
      <w:r>
        <w:t xml:space="preserve">In the Chapter One article on this website, I stated the current total </w:t>
      </w:r>
      <w:r w:rsidR="00152455">
        <w:t xml:space="preserve">of first ascents </w:t>
      </w:r>
      <w:r w:rsidR="00F107AA">
        <w:t xml:space="preserve">that I have accounted for </w:t>
      </w:r>
      <w:r w:rsidR="00152455">
        <w:t>is</w:t>
      </w:r>
      <w:r>
        <w:t xml:space="preserve"> 26</w:t>
      </w:r>
      <w:r w:rsidR="006A0C23">
        <w:t>0</w:t>
      </w:r>
      <w:r>
        <w:t>. But I also s</w:t>
      </w:r>
      <w:r w:rsidR="00152455">
        <w:t>tate</w:t>
      </w:r>
      <w:r w:rsidR="00585E8C">
        <w:t xml:space="preserve"> that</w:t>
      </w:r>
      <w:r>
        <w:t xml:space="preserve"> </w:t>
      </w:r>
      <w:r w:rsidR="008E6F34">
        <w:t xml:space="preserve">I don’t believe it is 100% accurate. </w:t>
      </w:r>
    </w:p>
    <w:p w14:paraId="5897D624" w14:textId="77777777" w:rsidR="00F107AA" w:rsidRDefault="00F107AA"/>
    <w:p w14:paraId="78B98C7F" w14:textId="1398073B" w:rsidR="00CF6157" w:rsidRDefault="008E6F34">
      <w:r>
        <w:t xml:space="preserve">The point of this </w:t>
      </w:r>
      <w:r w:rsidR="00C54287">
        <w:t xml:space="preserve">particular </w:t>
      </w:r>
      <w:r>
        <w:t>article is to share</w:t>
      </w:r>
      <w:r w:rsidR="00CF6157">
        <w:t xml:space="preserve"> the number of first ascents as claimed by Fred Beckey</w:t>
      </w:r>
      <w:r>
        <w:t xml:space="preserve"> at different points of his climbing career, </w:t>
      </w:r>
      <w:r w:rsidR="00152455">
        <w:t xml:space="preserve">in order </w:t>
      </w:r>
      <w:r>
        <w:t xml:space="preserve">to deflate the </w:t>
      </w:r>
      <w:r w:rsidR="00152455">
        <w:t>claim</w:t>
      </w:r>
      <w:r w:rsidR="00CB4668">
        <w:t xml:space="preserve">s made </w:t>
      </w:r>
      <w:r w:rsidR="00152455">
        <w:t xml:space="preserve">by </w:t>
      </w:r>
      <w:r w:rsidR="00DE5140">
        <w:t>other</w:t>
      </w:r>
      <w:r w:rsidR="00152455">
        <w:t xml:space="preserve"> people that </w:t>
      </w:r>
      <w:r w:rsidR="00E90091">
        <w:t>he</w:t>
      </w:r>
      <w:r w:rsidR="00152455">
        <w:t xml:space="preserve"> </w:t>
      </w:r>
      <w:r w:rsidR="00CB4668">
        <w:t>climbed</w:t>
      </w:r>
      <w:r>
        <w:t xml:space="preserve"> thousands of first ascents.</w:t>
      </w:r>
    </w:p>
    <w:p w14:paraId="65662E2A" w14:textId="1C05DBD9" w:rsidR="00CF6157" w:rsidRDefault="00CF6157"/>
    <w:p w14:paraId="27CFDE76" w14:textId="0D646036" w:rsidR="00CF6157" w:rsidRDefault="00CF6157">
      <w:r>
        <w:t xml:space="preserve">Remember my definition of what a first ascent </w:t>
      </w:r>
      <w:r w:rsidR="00E90091">
        <w:t xml:space="preserve">is, </w:t>
      </w:r>
      <w:r>
        <w:t>along with a new route</w:t>
      </w:r>
      <w:r w:rsidR="00152455">
        <w:t xml:space="preserve">, </w:t>
      </w:r>
      <w:r>
        <w:t>from Chapter One.</w:t>
      </w:r>
      <w:r w:rsidR="008E6F34">
        <w:t xml:space="preserve"> I believe Beckey agreed with this definition, when he talked about the number of first ascents he made</w:t>
      </w:r>
      <w:r w:rsidR="00152455">
        <w:t xml:space="preserve"> at various times </w:t>
      </w:r>
      <w:r w:rsidR="00D10B48">
        <w:t>during</w:t>
      </w:r>
      <w:r w:rsidR="00152455">
        <w:t xml:space="preserve"> his life</w:t>
      </w:r>
      <w:r w:rsidR="008E6F34">
        <w:t>.</w:t>
      </w:r>
      <w:r w:rsidR="00585E8C">
        <w:t xml:space="preserve"> If he didn’t</w:t>
      </w:r>
      <w:r w:rsidR="00CD3C18">
        <w:t xml:space="preserve"> agree</w:t>
      </w:r>
      <w:r w:rsidR="00450DA8">
        <w:t xml:space="preserve"> with my definition</w:t>
      </w:r>
      <w:r w:rsidR="00585E8C">
        <w:t xml:space="preserve">, Beckey’s totals would have vastly exceeded the totals I came up with in my research. In others words he would have combined </w:t>
      </w:r>
      <w:r w:rsidR="007B77B1">
        <w:t>his</w:t>
      </w:r>
      <w:r w:rsidR="00585E8C">
        <w:t xml:space="preserve"> number of first ascents and new routes</w:t>
      </w:r>
      <w:r w:rsidR="007B77B1">
        <w:t>, and referred to this total as the number of first ascents.</w:t>
      </w:r>
      <w:r w:rsidR="000A13F7">
        <w:t xml:space="preserve"> Which is the mistake many people make, when they give an opinion on the number of first ascents made by Beckey.</w:t>
      </w:r>
    </w:p>
    <w:p w14:paraId="6D431A07" w14:textId="424A7023" w:rsidR="00CF6157" w:rsidRDefault="00CF6157"/>
    <w:p w14:paraId="16380043" w14:textId="77777777" w:rsidR="00CF6157" w:rsidRDefault="00CF6157" w:rsidP="00CF6157">
      <w:r w:rsidRPr="001B6112">
        <w:rPr>
          <w:b/>
          <w:u w:val="single"/>
        </w:rPr>
        <w:t>First ascent</w:t>
      </w:r>
      <w:r>
        <w:t>: The first successful ascent to the summit of a peak.</w:t>
      </w:r>
    </w:p>
    <w:p w14:paraId="7D6EC455" w14:textId="77777777" w:rsidR="00CF6157" w:rsidRDefault="00CF6157" w:rsidP="00CF6157"/>
    <w:p w14:paraId="1D6EECDA" w14:textId="2A4071D7" w:rsidR="00CF6157" w:rsidRDefault="00CF6157" w:rsidP="00CF6157">
      <w:r w:rsidRPr="001B6112">
        <w:rPr>
          <w:b/>
          <w:u w:val="single"/>
        </w:rPr>
        <w:t>New route</w:t>
      </w:r>
      <w:r>
        <w:t>: The first successful completion of a route on a peak or rock-climbing feature, but not the first climbers to reach the summit.</w:t>
      </w:r>
    </w:p>
    <w:p w14:paraId="055BFCB5" w14:textId="55B5B43B" w:rsidR="000F6232" w:rsidRDefault="000F6232">
      <w:r>
        <w:br w:type="page"/>
      </w:r>
    </w:p>
    <w:p w14:paraId="5F61B9A9" w14:textId="3EAF6693" w:rsidR="000F6232" w:rsidRDefault="000F6232" w:rsidP="000F6232">
      <w:r>
        <w:lastRenderedPageBreak/>
        <w:t xml:space="preserve">In my research I </w:t>
      </w:r>
      <w:r w:rsidR="00CD3C18">
        <w:t>didn’t</w:t>
      </w:r>
      <w:r>
        <w:t xml:space="preserve"> come across Fred Beckey being mentioned in “Ripley’s Belief It or Not.” But he did get a shout out in “Strange as it seems” in the </w:t>
      </w:r>
      <w:r w:rsidRPr="005069B1">
        <w:rPr>
          <w:i/>
        </w:rPr>
        <w:t>Tacoma News Tribune</w:t>
      </w:r>
      <w:r>
        <w:t>. See the lower left panel.</w:t>
      </w:r>
    </w:p>
    <w:p w14:paraId="02DC7ADA" w14:textId="431C78A4" w:rsidR="000F6232" w:rsidRDefault="000F6232" w:rsidP="00CF6157"/>
    <w:p w14:paraId="364CF9CE" w14:textId="5315BCB5" w:rsidR="000F6232" w:rsidRDefault="000F6232" w:rsidP="00D10B48">
      <w:pPr>
        <w:jc w:val="center"/>
      </w:pPr>
      <w:r>
        <w:rPr>
          <w:noProof/>
        </w:rPr>
        <w:drawing>
          <wp:inline distT="0" distB="0" distL="0" distR="0" wp14:anchorId="0DE65F44" wp14:editId="54625C0E">
            <wp:extent cx="5213350" cy="7420245"/>
            <wp:effectExtent l="0" t="0" r="6350" b="9525"/>
            <wp:docPr id="1" name="Picture 1" descr="A picture containing text,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-6-51TacomaNewsTribunepg71StrangeasitSeemsCroppe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49" cy="74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CE6" w14:textId="601833F1" w:rsidR="000F6232" w:rsidRDefault="000F6232" w:rsidP="000F6232">
      <w:pPr>
        <w:jc w:val="center"/>
      </w:pPr>
      <w:r w:rsidRPr="005069B1">
        <w:rPr>
          <w:i/>
        </w:rPr>
        <w:t>Tacoma News Tribune</w:t>
      </w:r>
      <w:r>
        <w:t>. May 6, 1951, 71</w:t>
      </w:r>
      <w:r w:rsidR="00FD38E5">
        <w:t>.</w:t>
      </w:r>
    </w:p>
    <w:p w14:paraId="1AE72DE8" w14:textId="3AB90B58" w:rsidR="000F6232" w:rsidRDefault="000F6232" w:rsidP="000F6232">
      <w:r>
        <w:lastRenderedPageBreak/>
        <w:t xml:space="preserve">Here is an article from </w:t>
      </w:r>
      <w:r w:rsidRPr="000F6232">
        <w:rPr>
          <w:i/>
        </w:rPr>
        <w:t>The Province</w:t>
      </w:r>
      <w:r>
        <w:t xml:space="preserve"> newspaper of Vancouver, British Columbia, in which Beckey visit</w:t>
      </w:r>
      <w:r w:rsidR="00FD38E5">
        <w:t>ed</w:t>
      </w:r>
      <w:r>
        <w:t xml:space="preserve"> the city during wintertime to show</w:t>
      </w:r>
      <w:r w:rsidR="001F7E5A">
        <w:t xml:space="preserve"> climbing and skiing</w:t>
      </w:r>
      <w:r>
        <w:t xml:space="preserve"> film</w:t>
      </w:r>
      <w:r w:rsidR="001F7E5A">
        <w:t>s.</w:t>
      </w:r>
    </w:p>
    <w:p w14:paraId="68E6D074" w14:textId="79D7D904" w:rsidR="000F6232" w:rsidRDefault="000F6232" w:rsidP="000F6232"/>
    <w:p w14:paraId="68AD575A" w14:textId="67F50FA0" w:rsidR="000F6232" w:rsidRDefault="000F6232" w:rsidP="000F6232">
      <w:r>
        <w:rPr>
          <w:noProof/>
        </w:rPr>
        <w:drawing>
          <wp:inline distT="0" distB="0" distL="0" distR="0" wp14:anchorId="04B0A47A" wp14:editId="7EE3BBA0">
            <wp:extent cx="6178550" cy="6851193"/>
            <wp:effectExtent l="0" t="0" r="0" b="6985"/>
            <wp:docPr id="2" name="Picture 2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7-52TheProvincepg15Beckey100FAV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24" cy="68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31A" w14:textId="0AC33679" w:rsidR="00FD38E5" w:rsidRDefault="00FD38E5" w:rsidP="00FD38E5">
      <w:pPr>
        <w:jc w:val="center"/>
      </w:pPr>
      <w:r w:rsidRPr="00FD38E5">
        <w:rPr>
          <w:i/>
        </w:rPr>
        <w:t>The Province</w:t>
      </w:r>
      <w:r>
        <w:t>. February 7, 1952, 15.</w:t>
      </w:r>
    </w:p>
    <w:p w14:paraId="17410E9C" w14:textId="4AA79AB7" w:rsidR="00CE0916" w:rsidRDefault="00CE0916" w:rsidP="000F6232">
      <w:pPr>
        <w:jc w:val="center"/>
        <w:sectPr w:rsidR="00CE0916" w:rsidSect="00CE0916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pgBorders w:offsetFrom="page">
            <w:top w:val="single" w:sz="12" w:space="24" w:color="538135" w:themeColor="accent6" w:themeShade="BF"/>
            <w:left w:val="single" w:sz="12" w:space="24" w:color="538135" w:themeColor="accent6" w:themeShade="BF"/>
            <w:bottom w:val="single" w:sz="12" w:space="24" w:color="538135" w:themeColor="accent6" w:themeShade="BF"/>
            <w:right w:val="single" w:sz="12" w:space="24" w:color="538135" w:themeColor="accent6" w:themeShade="BF"/>
          </w:pgBorders>
          <w:cols w:space="720"/>
          <w:docGrid w:linePitch="360"/>
        </w:sectPr>
      </w:pPr>
      <w:r>
        <w:br w:type="page"/>
      </w:r>
    </w:p>
    <w:p w14:paraId="3CBCBBD1" w14:textId="2C7A42F5" w:rsidR="00CE0916" w:rsidRDefault="001F7E5A">
      <w:r>
        <w:lastRenderedPageBreak/>
        <w:t xml:space="preserve">Below is a table </w:t>
      </w:r>
      <w:r w:rsidR="000A13F7">
        <w:t>which lists</w:t>
      </w:r>
      <w:r>
        <w:t xml:space="preserve"> the </w:t>
      </w:r>
      <w:r w:rsidR="00D10B48">
        <w:t xml:space="preserve">date and </w:t>
      </w:r>
      <w:r>
        <w:t xml:space="preserve">sources </w:t>
      </w:r>
      <w:r w:rsidR="0022119F">
        <w:t>for</w:t>
      </w:r>
      <w:r>
        <w:t xml:space="preserve"> the number of fi</w:t>
      </w:r>
      <w:r w:rsidR="00FD38E5">
        <w:t>r</w:t>
      </w:r>
      <w:r>
        <w:t xml:space="preserve">st ascents claimed by Beckey. </w:t>
      </w:r>
      <w:r w:rsidR="00DE5140">
        <w:t>In the n</w:t>
      </w:r>
      <w:r w:rsidR="00BF0284">
        <w:t>ext</w:t>
      </w:r>
      <w:r w:rsidR="00DE5140">
        <w:t xml:space="preserve"> column</w:t>
      </w:r>
      <w:r w:rsidR="0022119F">
        <w:t>,</w:t>
      </w:r>
      <w:r w:rsidR="00BF0284">
        <w:t xml:space="preserve"> </w:t>
      </w:r>
      <w:r>
        <w:t xml:space="preserve">I list the number of first ascents </w:t>
      </w:r>
      <w:r w:rsidR="00FD38E5">
        <w:t xml:space="preserve">that </w:t>
      </w:r>
      <w:r>
        <w:t>I discovered during my research</w:t>
      </w:r>
      <w:r w:rsidR="0022119F">
        <w:t>. T</w:t>
      </w:r>
      <w:r w:rsidR="00BF0284">
        <w:t xml:space="preserve">he last column is </w:t>
      </w:r>
      <w:r>
        <w:t>the number of first ascents listed in the Appendix of Beckey’s book “Challenge of the North Cascades.”</w:t>
      </w:r>
    </w:p>
    <w:p w14:paraId="72DA77A1" w14:textId="422C63A2" w:rsidR="00C54287" w:rsidRDefault="00C54287"/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985"/>
        <w:gridCol w:w="4680"/>
        <w:gridCol w:w="2430"/>
        <w:gridCol w:w="2520"/>
        <w:gridCol w:w="2340"/>
      </w:tblGrid>
      <w:tr w:rsidR="00CE0916" w:rsidRPr="00ED3063" w14:paraId="340C8398" w14:textId="72DE2D7F" w:rsidTr="00ED3063">
        <w:tc>
          <w:tcPr>
            <w:tcW w:w="985" w:type="dxa"/>
            <w:shd w:val="clear" w:color="auto" w:fill="FFFF00"/>
          </w:tcPr>
          <w:p w14:paraId="110FB2FA" w14:textId="382550FA" w:rsidR="00CE0916" w:rsidRPr="00ED3063" w:rsidRDefault="00CE0916">
            <w:pPr>
              <w:rPr>
                <w:b/>
              </w:rPr>
            </w:pPr>
            <w:r w:rsidRPr="00ED3063">
              <w:rPr>
                <w:b/>
              </w:rPr>
              <w:t>Date</w:t>
            </w:r>
          </w:p>
        </w:tc>
        <w:tc>
          <w:tcPr>
            <w:tcW w:w="4680" w:type="dxa"/>
            <w:shd w:val="clear" w:color="auto" w:fill="FFFF00"/>
          </w:tcPr>
          <w:p w14:paraId="2251ECE0" w14:textId="4D8D67F8" w:rsidR="00CE0916" w:rsidRPr="00ED3063" w:rsidRDefault="00CE0916">
            <w:pPr>
              <w:rPr>
                <w:b/>
              </w:rPr>
            </w:pPr>
            <w:r w:rsidRPr="00ED3063">
              <w:rPr>
                <w:b/>
              </w:rPr>
              <w:t>Source</w:t>
            </w:r>
          </w:p>
        </w:tc>
        <w:tc>
          <w:tcPr>
            <w:tcW w:w="2430" w:type="dxa"/>
            <w:shd w:val="clear" w:color="auto" w:fill="FFFF00"/>
          </w:tcPr>
          <w:p w14:paraId="3BF90EDD" w14:textId="01873938" w:rsidR="00CE0916" w:rsidRPr="00ED3063" w:rsidRDefault="00CE0916">
            <w:pPr>
              <w:rPr>
                <w:b/>
              </w:rPr>
            </w:pPr>
            <w:r w:rsidRPr="00ED3063">
              <w:rPr>
                <w:b/>
              </w:rPr>
              <w:t># of FA stated in Source</w:t>
            </w:r>
          </w:p>
        </w:tc>
        <w:tc>
          <w:tcPr>
            <w:tcW w:w="2520" w:type="dxa"/>
            <w:shd w:val="clear" w:color="auto" w:fill="FFFF00"/>
          </w:tcPr>
          <w:p w14:paraId="5CBC04AF" w14:textId="3676A405" w:rsidR="00CE0916" w:rsidRPr="00ED3063" w:rsidRDefault="00CE0916">
            <w:pPr>
              <w:rPr>
                <w:b/>
              </w:rPr>
            </w:pPr>
            <w:r w:rsidRPr="00ED3063">
              <w:rPr>
                <w:b/>
              </w:rPr>
              <w:t>My Research on # of FA</w:t>
            </w:r>
          </w:p>
        </w:tc>
        <w:tc>
          <w:tcPr>
            <w:tcW w:w="2340" w:type="dxa"/>
            <w:shd w:val="clear" w:color="auto" w:fill="FFFF00"/>
          </w:tcPr>
          <w:p w14:paraId="508448D6" w14:textId="007F1B61" w:rsidR="00CE0916" w:rsidRPr="00ED3063" w:rsidRDefault="00CE0916">
            <w:pPr>
              <w:rPr>
                <w:b/>
              </w:rPr>
            </w:pPr>
            <w:r w:rsidRPr="00ED3063">
              <w:rPr>
                <w:b/>
              </w:rPr>
              <w:t>CNC Appendix # of FA</w:t>
            </w:r>
          </w:p>
        </w:tc>
      </w:tr>
      <w:tr w:rsidR="00CE0916" w14:paraId="4813D5E9" w14:textId="7DEB2290" w:rsidTr="00ED3063">
        <w:tc>
          <w:tcPr>
            <w:tcW w:w="985" w:type="dxa"/>
          </w:tcPr>
          <w:p w14:paraId="5F2125C6" w14:textId="597EB567" w:rsidR="00CE0916" w:rsidRDefault="00CE0916">
            <w:r>
              <w:t>8-22-42</w:t>
            </w:r>
          </w:p>
        </w:tc>
        <w:tc>
          <w:tcPr>
            <w:tcW w:w="4680" w:type="dxa"/>
          </w:tcPr>
          <w:p w14:paraId="15B308AE" w14:textId="16AF4304" w:rsidR="00CE0916" w:rsidRDefault="00CE0916">
            <w:r>
              <w:t xml:space="preserve">Seattle Post Intelligencer, 11. </w:t>
            </w:r>
            <w:r w:rsidR="00ED3063">
              <w:t>“</w:t>
            </w:r>
            <w:r>
              <w:t>Brothers Climb Mt. Waddington</w:t>
            </w:r>
            <w:r w:rsidR="00ED3063">
              <w:t>.”</w:t>
            </w:r>
          </w:p>
        </w:tc>
        <w:tc>
          <w:tcPr>
            <w:tcW w:w="2430" w:type="dxa"/>
          </w:tcPr>
          <w:p w14:paraId="1060B655" w14:textId="09BD0B55" w:rsidR="00CE0916" w:rsidRDefault="00CE0916" w:rsidP="00CE0916">
            <w:pPr>
              <w:jc w:val="center"/>
            </w:pPr>
            <w:r>
              <w:t xml:space="preserve">22 </w:t>
            </w:r>
          </w:p>
        </w:tc>
        <w:tc>
          <w:tcPr>
            <w:tcW w:w="2520" w:type="dxa"/>
          </w:tcPr>
          <w:p w14:paraId="693F9A6A" w14:textId="6A9C7919" w:rsidR="00CE0916" w:rsidRDefault="00CE0916" w:rsidP="00CE0916">
            <w:pPr>
              <w:jc w:val="center"/>
            </w:pPr>
            <w:r>
              <w:t>2</w:t>
            </w:r>
            <w:r w:rsidR="00450DA8">
              <w:t>8</w:t>
            </w:r>
          </w:p>
        </w:tc>
        <w:tc>
          <w:tcPr>
            <w:tcW w:w="2340" w:type="dxa"/>
          </w:tcPr>
          <w:p w14:paraId="4099F2F0" w14:textId="7FBDC4DE" w:rsidR="00CE0916" w:rsidRDefault="00F107AA" w:rsidP="00CE0916">
            <w:pPr>
              <w:jc w:val="center"/>
            </w:pPr>
            <w:r>
              <w:t>27</w:t>
            </w:r>
          </w:p>
        </w:tc>
      </w:tr>
      <w:tr w:rsidR="00CE0916" w14:paraId="7805B7FF" w14:textId="6D09A824" w:rsidTr="00ED3063">
        <w:tc>
          <w:tcPr>
            <w:tcW w:w="985" w:type="dxa"/>
          </w:tcPr>
          <w:p w14:paraId="3C0219B8" w14:textId="1125EBA5" w:rsidR="00CE0916" w:rsidRDefault="00CE0916">
            <w:r>
              <w:t>7-28-46</w:t>
            </w:r>
          </w:p>
        </w:tc>
        <w:tc>
          <w:tcPr>
            <w:tcW w:w="4680" w:type="dxa"/>
          </w:tcPr>
          <w:p w14:paraId="37A18C06" w14:textId="196E127D" w:rsidR="00CE0916" w:rsidRDefault="00CE0916">
            <w:r>
              <w:t>Seattle Times</w:t>
            </w:r>
            <w:r w:rsidR="00ED3063">
              <w:t>, 19. “Seattleites To Ascend Alaska Peak.”</w:t>
            </w:r>
          </w:p>
        </w:tc>
        <w:tc>
          <w:tcPr>
            <w:tcW w:w="2430" w:type="dxa"/>
          </w:tcPr>
          <w:p w14:paraId="4B859666" w14:textId="69866254" w:rsidR="00CE0916" w:rsidRDefault="00CE0916" w:rsidP="00CE0916">
            <w:pPr>
              <w:jc w:val="center"/>
            </w:pPr>
            <w:r>
              <w:t>26</w:t>
            </w:r>
          </w:p>
        </w:tc>
        <w:tc>
          <w:tcPr>
            <w:tcW w:w="2520" w:type="dxa"/>
          </w:tcPr>
          <w:p w14:paraId="5EE7A730" w14:textId="6D806F32" w:rsidR="00CE0916" w:rsidRDefault="009B4F56" w:rsidP="00CE0916">
            <w:pPr>
              <w:jc w:val="center"/>
            </w:pPr>
            <w:r>
              <w:t>35</w:t>
            </w:r>
          </w:p>
        </w:tc>
        <w:tc>
          <w:tcPr>
            <w:tcW w:w="2340" w:type="dxa"/>
          </w:tcPr>
          <w:p w14:paraId="26846DCF" w14:textId="3A078E69" w:rsidR="00CE0916" w:rsidRDefault="0053199A" w:rsidP="00CE0916">
            <w:pPr>
              <w:jc w:val="center"/>
            </w:pPr>
            <w:r>
              <w:t>34</w:t>
            </w:r>
          </w:p>
        </w:tc>
      </w:tr>
      <w:tr w:rsidR="00CE0916" w14:paraId="1C402BCA" w14:textId="41755413" w:rsidTr="00ED3063">
        <w:tc>
          <w:tcPr>
            <w:tcW w:w="985" w:type="dxa"/>
          </w:tcPr>
          <w:p w14:paraId="0E70B07E" w14:textId="5C948F01" w:rsidR="00CE0916" w:rsidRDefault="00CE0916">
            <w:r>
              <w:t>9-3-46</w:t>
            </w:r>
          </w:p>
        </w:tc>
        <w:tc>
          <w:tcPr>
            <w:tcW w:w="4680" w:type="dxa"/>
          </w:tcPr>
          <w:p w14:paraId="142F992F" w14:textId="4B3BF043" w:rsidR="00CE0916" w:rsidRDefault="00CE0916">
            <w:r>
              <w:t>Seattle Times</w:t>
            </w:r>
            <w:r w:rsidR="00ED3063">
              <w:t>, 14. “Three Conquer Alaskan Peaks.”</w:t>
            </w:r>
          </w:p>
        </w:tc>
        <w:tc>
          <w:tcPr>
            <w:tcW w:w="2430" w:type="dxa"/>
          </w:tcPr>
          <w:p w14:paraId="01145786" w14:textId="3A63BD04" w:rsidR="00CE0916" w:rsidRDefault="00CE0916" w:rsidP="00CE0916">
            <w:pPr>
              <w:jc w:val="center"/>
            </w:pPr>
            <w:r>
              <w:t>27</w:t>
            </w:r>
          </w:p>
        </w:tc>
        <w:tc>
          <w:tcPr>
            <w:tcW w:w="2520" w:type="dxa"/>
          </w:tcPr>
          <w:p w14:paraId="046E730B" w14:textId="173EE997" w:rsidR="00CE0916" w:rsidRDefault="009B4F56" w:rsidP="00CE0916">
            <w:pPr>
              <w:jc w:val="center"/>
            </w:pPr>
            <w:r>
              <w:t>37</w:t>
            </w:r>
          </w:p>
        </w:tc>
        <w:tc>
          <w:tcPr>
            <w:tcW w:w="2340" w:type="dxa"/>
          </w:tcPr>
          <w:p w14:paraId="4D272761" w14:textId="464AEB2A" w:rsidR="00CE0916" w:rsidRDefault="00F929E2" w:rsidP="00CE0916">
            <w:pPr>
              <w:jc w:val="center"/>
            </w:pPr>
            <w:r>
              <w:t>36</w:t>
            </w:r>
          </w:p>
        </w:tc>
      </w:tr>
      <w:tr w:rsidR="00CE0916" w14:paraId="7567F534" w14:textId="721EA334" w:rsidTr="00ED3063">
        <w:tc>
          <w:tcPr>
            <w:tcW w:w="985" w:type="dxa"/>
          </w:tcPr>
          <w:p w14:paraId="64DCAB98" w14:textId="4F807A76" w:rsidR="00CE0916" w:rsidRDefault="00CE0916">
            <w:r>
              <w:t>6-15-47</w:t>
            </w:r>
          </w:p>
        </w:tc>
        <w:tc>
          <w:tcPr>
            <w:tcW w:w="4680" w:type="dxa"/>
          </w:tcPr>
          <w:p w14:paraId="00AFE484" w14:textId="3B7BCEE0" w:rsidR="00CE0916" w:rsidRDefault="00CE0916">
            <w:r>
              <w:t>Seattle Times</w:t>
            </w:r>
            <w:r w:rsidR="00ED3063">
              <w:t>, 11. “Six to Tackle Mt. Hozomeen.”</w:t>
            </w:r>
          </w:p>
        </w:tc>
        <w:tc>
          <w:tcPr>
            <w:tcW w:w="2430" w:type="dxa"/>
          </w:tcPr>
          <w:p w14:paraId="76DE422A" w14:textId="1C1E6F97" w:rsidR="00CE0916" w:rsidRDefault="00CE0916" w:rsidP="00CE0916">
            <w:pPr>
              <w:jc w:val="center"/>
            </w:pPr>
            <w:r>
              <w:t>Greater than 30.</w:t>
            </w:r>
          </w:p>
        </w:tc>
        <w:tc>
          <w:tcPr>
            <w:tcW w:w="2520" w:type="dxa"/>
          </w:tcPr>
          <w:p w14:paraId="479D3786" w14:textId="04F635E0" w:rsidR="00CE0916" w:rsidRDefault="0053199A" w:rsidP="00CE0916">
            <w:pPr>
              <w:jc w:val="center"/>
            </w:pPr>
            <w:r>
              <w:t>44</w:t>
            </w:r>
          </w:p>
        </w:tc>
        <w:tc>
          <w:tcPr>
            <w:tcW w:w="2340" w:type="dxa"/>
          </w:tcPr>
          <w:p w14:paraId="1C680278" w14:textId="1C9E12B9" w:rsidR="00CE0916" w:rsidRDefault="00F929E2" w:rsidP="00CE0916">
            <w:pPr>
              <w:jc w:val="center"/>
            </w:pPr>
            <w:r>
              <w:t>43</w:t>
            </w:r>
          </w:p>
        </w:tc>
      </w:tr>
      <w:tr w:rsidR="00CE0916" w14:paraId="005C36F3" w14:textId="5D3383BE" w:rsidTr="00ED3063">
        <w:tc>
          <w:tcPr>
            <w:tcW w:w="985" w:type="dxa"/>
          </w:tcPr>
          <w:p w14:paraId="3036D0D1" w14:textId="56E6E493" w:rsidR="00CE0916" w:rsidRDefault="00CE0916">
            <w:r>
              <w:t>9-4-47</w:t>
            </w:r>
          </w:p>
        </w:tc>
        <w:tc>
          <w:tcPr>
            <w:tcW w:w="4680" w:type="dxa"/>
          </w:tcPr>
          <w:p w14:paraId="41F59E65" w14:textId="03E30549" w:rsidR="00CE0916" w:rsidRDefault="00CE0916">
            <w:r>
              <w:t>Seattle Times</w:t>
            </w:r>
            <w:r w:rsidR="00ED3063">
              <w:t xml:space="preserve">, 25. </w:t>
            </w:r>
            <w:r w:rsidR="0006124A">
              <w:t>“</w:t>
            </w:r>
            <w:r w:rsidR="00ED3063">
              <w:t>Conqueror of Canadian Peaks Returns.”</w:t>
            </w:r>
          </w:p>
        </w:tc>
        <w:tc>
          <w:tcPr>
            <w:tcW w:w="2430" w:type="dxa"/>
          </w:tcPr>
          <w:p w14:paraId="06CA5293" w14:textId="761B9B36" w:rsidR="00CE0916" w:rsidRDefault="00CE0916" w:rsidP="00CE0916">
            <w:pPr>
              <w:jc w:val="center"/>
            </w:pPr>
            <w:r>
              <w:t>Greater than 50.</w:t>
            </w:r>
          </w:p>
        </w:tc>
        <w:tc>
          <w:tcPr>
            <w:tcW w:w="2520" w:type="dxa"/>
          </w:tcPr>
          <w:p w14:paraId="1ACE88A1" w14:textId="06BC2E29" w:rsidR="00CE0916" w:rsidRDefault="00F929E2" w:rsidP="00CE0916">
            <w:pPr>
              <w:jc w:val="center"/>
            </w:pPr>
            <w:r>
              <w:t>55</w:t>
            </w:r>
          </w:p>
        </w:tc>
        <w:tc>
          <w:tcPr>
            <w:tcW w:w="2340" w:type="dxa"/>
          </w:tcPr>
          <w:p w14:paraId="1C51FB2C" w14:textId="15A88231" w:rsidR="00CE0916" w:rsidRDefault="00F929E2" w:rsidP="00CE0916">
            <w:pPr>
              <w:jc w:val="center"/>
            </w:pPr>
            <w:r>
              <w:t>54</w:t>
            </w:r>
          </w:p>
        </w:tc>
      </w:tr>
      <w:tr w:rsidR="00CE0916" w14:paraId="29B6C4F3" w14:textId="101D9716" w:rsidTr="00ED3063">
        <w:tc>
          <w:tcPr>
            <w:tcW w:w="985" w:type="dxa"/>
          </w:tcPr>
          <w:p w14:paraId="6CB4AD11" w14:textId="21EB84D4" w:rsidR="00CE0916" w:rsidRDefault="00CE0916">
            <w:r>
              <w:t>7-9-48</w:t>
            </w:r>
          </w:p>
        </w:tc>
        <w:tc>
          <w:tcPr>
            <w:tcW w:w="4680" w:type="dxa"/>
          </w:tcPr>
          <w:p w14:paraId="6A604622" w14:textId="2F2F54D3" w:rsidR="00CE0916" w:rsidRDefault="00CE0916">
            <w:r>
              <w:t>Seattle Times</w:t>
            </w:r>
            <w:r w:rsidR="00980897">
              <w:t>, 4. “ U.W. Students Conquer Peaks.”</w:t>
            </w:r>
          </w:p>
        </w:tc>
        <w:tc>
          <w:tcPr>
            <w:tcW w:w="2430" w:type="dxa"/>
          </w:tcPr>
          <w:p w14:paraId="0A6F703B" w14:textId="102342A9" w:rsidR="00CE0916" w:rsidRDefault="00D714DF" w:rsidP="00CE0916">
            <w:pPr>
              <w:jc w:val="center"/>
            </w:pPr>
            <w:r>
              <w:t>Greater than 60</w:t>
            </w:r>
          </w:p>
        </w:tc>
        <w:tc>
          <w:tcPr>
            <w:tcW w:w="2520" w:type="dxa"/>
          </w:tcPr>
          <w:p w14:paraId="70312DCB" w14:textId="1FFB0A05" w:rsidR="00CE0916" w:rsidRDefault="00F929E2" w:rsidP="00CE0916">
            <w:pPr>
              <w:jc w:val="center"/>
            </w:pPr>
            <w:r>
              <w:t>63</w:t>
            </w:r>
          </w:p>
        </w:tc>
        <w:tc>
          <w:tcPr>
            <w:tcW w:w="2340" w:type="dxa"/>
          </w:tcPr>
          <w:p w14:paraId="5A39E123" w14:textId="7F67A2EE" w:rsidR="00CE0916" w:rsidRDefault="00842DEE" w:rsidP="00CE0916">
            <w:pPr>
              <w:jc w:val="center"/>
            </w:pPr>
            <w:r>
              <w:t>62</w:t>
            </w:r>
          </w:p>
        </w:tc>
      </w:tr>
      <w:tr w:rsidR="00CE0916" w14:paraId="4AFD9557" w14:textId="797ED3C1" w:rsidTr="00ED3063">
        <w:tc>
          <w:tcPr>
            <w:tcW w:w="985" w:type="dxa"/>
          </w:tcPr>
          <w:p w14:paraId="63AE7006" w14:textId="1C300B56" w:rsidR="00CE0916" w:rsidRDefault="00D714DF">
            <w:r>
              <w:t>8-31-48</w:t>
            </w:r>
          </w:p>
        </w:tc>
        <w:tc>
          <w:tcPr>
            <w:tcW w:w="4680" w:type="dxa"/>
          </w:tcPr>
          <w:p w14:paraId="360C768A" w14:textId="45D5E783" w:rsidR="00CE0916" w:rsidRDefault="00D714DF">
            <w:r>
              <w:t>Seattle Times</w:t>
            </w:r>
            <w:r w:rsidR="00980897">
              <w:t>, 15. “U.W. Climber Adds Seven First Ascents.”</w:t>
            </w:r>
          </w:p>
        </w:tc>
        <w:tc>
          <w:tcPr>
            <w:tcW w:w="2430" w:type="dxa"/>
          </w:tcPr>
          <w:p w14:paraId="172C563D" w14:textId="475F940C" w:rsidR="00CE0916" w:rsidRDefault="00D714DF" w:rsidP="00CE0916">
            <w:pPr>
              <w:jc w:val="center"/>
            </w:pPr>
            <w:r>
              <w:t>Nearly 70.</w:t>
            </w:r>
          </w:p>
        </w:tc>
        <w:tc>
          <w:tcPr>
            <w:tcW w:w="2520" w:type="dxa"/>
          </w:tcPr>
          <w:p w14:paraId="1AF52E4A" w14:textId="5B71D767" w:rsidR="00CE0916" w:rsidRDefault="007A39B6" w:rsidP="00CE0916">
            <w:pPr>
              <w:jc w:val="center"/>
            </w:pPr>
            <w:r>
              <w:t>7</w:t>
            </w:r>
            <w:r w:rsidR="00F929E2">
              <w:t>9</w:t>
            </w:r>
          </w:p>
        </w:tc>
        <w:tc>
          <w:tcPr>
            <w:tcW w:w="2340" w:type="dxa"/>
          </w:tcPr>
          <w:p w14:paraId="118E7D5D" w14:textId="1FC5CB89" w:rsidR="00CE0916" w:rsidRDefault="00842DEE" w:rsidP="00CE0916">
            <w:pPr>
              <w:jc w:val="center"/>
            </w:pPr>
            <w:r>
              <w:t>70</w:t>
            </w:r>
          </w:p>
        </w:tc>
      </w:tr>
      <w:tr w:rsidR="00CE0916" w14:paraId="2CF6F1DF" w14:textId="226C2224" w:rsidTr="00ED3063">
        <w:tc>
          <w:tcPr>
            <w:tcW w:w="985" w:type="dxa"/>
          </w:tcPr>
          <w:p w14:paraId="7D56F6E1" w14:textId="48FC98EC" w:rsidR="00CE0916" w:rsidRDefault="00D714DF">
            <w:r>
              <w:t>4-16-50</w:t>
            </w:r>
          </w:p>
        </w:tc>
        <w:tc>
          <w:tcPr>
            <w:tcW w:w="4680" w:type="dxa"/>
          </w:tcPr>
          <w:p w14:paraId="0C4A127F" w14:textId="52653B13" w:rsidR="00CE0916" w:rsidRDefault="00D714DF">
            <w:r>
              <w:t>Seattle Times, 68. “Conquering ‘Old Smoothie’</w:t>
            </w:r>
            <w:r w:rsidR="00DE5140">
              <w:t>.</w:t>
            </w:r>
            <w:r>
              <w:t>”</w:t>
            </w:r>
          </w:p>
        </w:tc>
        <w:tc>
          <w:tcPr>
            <w:tcW w:w="2430" w:type="dxa"/>
          </w:tcPr>
          <w:p w14:paraId="10B45640" w14:textId="70A3F4DA" w:rsidR="00CE0916" w:rsidRDefault="00D714DF" w:rsidP="00CE0916">
            <w:pPr>
              <w:jc w:val="center"/>
            </w:pPr>
            <w:r>
              <w:t>Greater than 80.</w:t>
            </w:r>
          </w:p>
        </w:tc>
        <w:tc>
          <w:tcPr>
            <w:tcW w:w="2520" w:type="dxa"/>
          </w:tcPr>
          <w:p w14:paraId="715D8CFE" w14:textId="59E32DEB" w:rsidR="00CE0916" w:rsidRDefault="007A39B6" w:rsidP="00CE0916">
            <w:pPr>
              <w:jc w:val="center"/>
            </w:pPr>
            <w:r>
              <w:t>10</w:t>
            </w:r>
            <w:r w:rsidR="00C81DAE">
              <w:t>8</w:t>
            </w:r>
          </w:p>
        </w:tc>
        <w:tc>
          <w:tcPr>
            <w:tcW w:w="2340" w:type="dxa"/>
          </w:tcPr>
          <w:p w14:paraId="29669240" w14:textId="7E51D825" w:rsidR="00CE0916" w:rsidRDefault="00842DEE" w:rsidP="00CE0916">
            <w:pPr>
              <w:jc w:val="center"/>
            </w:pPr>
            <w:r>
              <w:t>9</w:t>
            </w:r>
            <w:r w:rsidR="00C81DAE">
              <w:t>8</w:t>
            </w:r>
          </w:p>
        </w:tc>
      </w:tr>
      <w:tr w:rsidR="00CE0916" w14:paraId="6BEE2295" w14:textId="5F056C8D" w:rsidTr="00ED3063">
        <w:tc>
          <w:tcPr>
            <w:tcW w:w="985" w:type="dxa"/>
          </w:tcPr>
          <w:p w14:paraId="18A9CCC2" w14:textId="6FA03DE1" w:rsidR="00CE0916" w:rsidRDefault="00D714DF">
            <w:r>
              <w:t>5-6-51</w:t>
            </w:r>
          </w:p>
        </w:tc>
        <w:tc>
          <w:tcPr>
            <w:tcW w:w="4680" w:type="dxa"/>
          </w:tcPr>
          <w:p w14:paraId="4520F2A9" w14:textId="395BA74A" w:rsidR="00CE0916" w:rsidRDefault="00D714DF">
            <w:r>
              <w:t>Tacoma Tribune, 71. “Strange as it seems</w:t>
            </w:r>
            <w:r w:rsidR="00DE5140">
              <w:t>.</w:t>
            </w:r>
            <w:r>
              <w:t>”</w:t>
            </w:r>
          </w:p>
        </w:tc>
        <w:tc>
          <w:tcPr>
            <w:tcW w:w="2430" w:type="dxa"/>
          </w:tcPr>
          <w:p w14:paraId="1C0A227A" w14:textId="0B1B5F06" w:rsidR="00CE0916" w:rsidRDefault="00D714DF" w:rsidP="00CE0916">
            <w:pPr>
              <w:jc w:val="center"/>
            </w:pPr>
            <w:r>
              <w:t>105</w:t>
            </w:r>
          </w:p>
        </w:tc>
        <w:tc>
          <w:tcPr>
            <w:tcW w:w="2520" w:type="dxa"/>
          </w:tcPr>
          <w:p w14:paraId="4BD95712" w14:textId="5C49CEDE" w:rsidR="00CE0916" w:rsidRDefault="007A39B6" w:rsidP="00CE0916">
            <w:pPr>
              <w:jc w:val="center"/>
            </w:pPr>
            <w:r>
              <w:t>1</w:t>
            </w:r>
            <w:r w:rsidR="00C81DAE">
              <w:t>23</w:t>
            </w:r>
          </w:p>
        </w:tc>
        <w:tc>
          <w:tcPr>
            <w:tcW w:w="2340" w:type="dxa"/>
          </w:tcPr>
          <w:p w14:paraId="6E224C1D" w14:textId="1995BA8F" w:rsidR="00CE0916" w:rsidRDefault="00842DEE" w:rsidP="00CE0916">
            <w:pPr>
              <w:jc w:val="center"/>
            </w:pPr>
            <w:r>
              <w:t>1</w:t>
            </w:r>
            <w:r w:rsidR="00C81DAE">
              <w:t>13</w:t>
            </w:r>
          </w:p>
        </w:tc>
      </w:tr>
      <w:tr w:rsidR="00CE0916" w14:paraId="7FB78C32" w14:textId="34CEEE25" w:rsidTr="00ED3063">
        <w:tc>
          <w:tcPr>
            <w:tcW w:w="985" w:type="dxa"/>
          </w:tcPr>
          <w:p w14:paraId="29B18E30" w14:textId="1BF29740" w:rsidR="00CE0916" w:rsidRDefault="00D714DF">
            <w:r>
              <w:t>2-7-52</w:t>
            </w:r>
          </w:p>
        </w:tc>
        <w:tc>
          <w:tcPr>
            <w:tcW w:w="4680" w:type="dxa"/>
          </w:tcPr>
          <w:p w14:paraId="1BA89C2F" w14:textId="4E820572" w:rsidR="00CE0916" w:rsidRDefault="00D714DF">
            <w:r>
              <w:t>The Province, 15. Beckey There First 100 Times</w:t>
            </w:r>
            <w:r w:rsidR="00DE5140">
              <w:t>.</w:t>
            </w:r>
            <w:r>
              <w:t>”</w:t>
            </w:r>
          </w:p>
        </w:tc>
        <w:tc>
          <w:tcPr>
            <w:tcW w:w="2430" w:type="dxa"/>
          </w:tcPr>
          <w:p w14:paraId="2E7C7B43" w14:textId="01233757" w:rsidR="00CE0916" w:rsidRDefault="00D714DF" w:rsidP="00D714DF">
            <w:pPr>
              <w:jc w:val="center"/>
            </w:pPr>
            <w:r>
              <w:t>100</w:t>
            </w:r>
          </w:p>
        </w:tc>
        <w:tc>
          <w:tcPr>
            <w:tcW w:w="2520" w:type="dxa"/>
          </w:tcPr>
          <w:p w14:paraId="7891780D" w14:textId="6E1AAC9A" w:rsidR="00CE0916" w:rsidRDefault="008D4E05" w:rsidP="00CE0916">
            <w:pPr>
              <w:jc w:val="center"/>
            </w:pPr>
            <w:r>
              <w:t>12</w:t>
            </w:r>
            <w:r w:rsidR="00C81DAE">
              <w:t>9</w:t>
            </w:r>
          </w:p>
        </w:tc>
        <w:tc>
          <w:tcPr>
            <w:tcW w:w="2340" w:type="dxa"/>
          </w:tcPr>
          <w:p w14:paraId="0192D3CB" w14:textId="6E896B6C" w:rsidR="00CE0916" w:rsidRDefault="00AB2875" w:rsidP="00CE0916">
            <w:pPr>
              <w:jc w:val="center"/>
            </w:pPr>
            <w:r>
              <w:t>11</w:t>
            </w:r>
            <w:r w:rsidR="00C81DAE">
              <w:t>9</w:t>
            </w:r>
          </w:p>
        </w:tc>
      </w:tr>
      <w:tr w:rsidR="00CE0916" w14:paraId="507A6007" w14:textId="78D3B7C2" w:rsidTr="00ED3063">
        <w:tc>
          <w:tcPr>
            <w:tcW w:w="985" w:type="dxa"/>
          </w:tcPr>
          <w:p w14:paraId="3F8A5592" w14:textId="5927B6D4" w:rsidR="00CE0916" w:rsidRDefault="00D714DF">
            <w:r>
              <w:t>1969</w:t>
            </w:r>
          </w:p>
        </w:tc>
        <w:tc>
          <w:tcPr>
            <w:tcW w:w="4680" w:type="dxa"/>
          </w:tcPr>
          <w:p w14:paraId="3901A22C" w14:textId="6F621611" w:rsidR="00CE0916" w:rsidRDefault="001F7E5A">
            <w:r>
              <w:t>“</w:t>
            </w:r>
            <w:r w:rsidR="00D714DF">
              <w:t>Challenge of North Cascades</w:t>
            </w:r>
            <w:r>
              <w:t>”</w:t>
            </w:r>
            <w:r w:rsidR="00D714DF">
              <w:t>, Appendix: Chronology of Climbs 1936-1968.</w:t>
            </w:r>
          </w:p>
        </w:tc>
        <w:tc>
          <w:tcPr>
            <w:tcW w:w="2430" w:type="dxa"/>
          </w:tcPr>
          <w:p w14:paraId="0EB74D8D" w14:textId="05E6E6B8" w:rsidR="00CE0916" w:rsidRDefault="008D4E05" w:rsidP="00CE0916">
            <w:pPr>
              <w:jc w:val="center"/>
            </w:pPr>
            <w:r>
              <w:t>180</w:t>
            </w:r>
          </w:p>
        </w:tc>
        <w:tc>
          <w:tcPr>
            <w:tcW w:w="2520" w:type="dxa"/>
          </w:tcPr>
          <w:p w14:paraId="2926CC5A" w14:textId="0F396847" w:rsidR="00CE0916" w:rsidRDefault="008D4E05" w:rsidP="00CE0916">
            <w:pPr>
              <w:jc w:val="center"/>
            </w:pPr>
            <w:r>
              <w:t>20</w:t>
            </w:r>
            <w:r w:rsidR="006A0C23">
              <w:t>2</w:t>
            </w:r>
          </w:p>
        </w:tc>
        <w:tc>
          <w:tcPr>
            <w:tcW w:w="2340" w:type="dxa"/>
          </w:tcPr>
          <w:p w14:paraId="6D3D8356" w14:textId="78ADDEFF" w:rsidR="00CE0916" w:rsidRDefault="008D4E05" w:rsidP="00CE0916">
            <w:pPr>
              <w:jc w:val="center"/>
            </w:pPr>
            <w:r>
              <w:t>180</w:t>
            </w:r>
          </w:p>
        </w:tc>
      </w:tr>
      <w:tr w:rsidR="00CE0916" w14:paraId="15BA843F" w14:textId="6BE47B57" w:rsidTr="00ED3063">
        <w:tc>
          <w:tcPr>
            <w:tcW w:w="985" w:type="dxa"/>
          </w:tcPr>
          <w:p w14:paraId="01C2C364" w14:textId="5DA0DDE9" w:rsidR="00CE0916" w:rsidRDefault="00D714DF">
            <w:r>
              <w:t>2-5-07</w:t>
            </w:r>
          </w:p>
        </w:tc>
        <w:tc>
          <w:tcPr>
            <w:tcW w:w="4680" w:type="dxa"/>
          </w:tcPr>
          <w:p w14:paraId="27CE7473" w14:textId="434E4E40" w:rsidR="00CE0916" w:rsidRDefault="00D714DF">
            <w:r>
              <w:t xml:space="preserve">Billings Gazette, 6. </w:t>
            </w:r>
            <w:r w:rsidR="00ED3063">
              <w:t>“</w:t>
            </w:r>
            <w:r>
              <w:t>Unclimbed Summits Abound in Alaska, but not Lower 48</w:t>
            </w:r>
            <w:r w:rsidR="00DE5140">
              <w:t>.</w:t>
            </w:r>
            <w:r w:rsidR="00ED3063">
              <w:t>”</w:t>
            </w:r>
          </w:p>
        </w:tc>
        <w:tc>
          <w:tcPr>
            <w:tcW w:w="2430" w:type="dxa"/>
          </w:tcPr>
          <w:p w14:paraId="36561E32" w14:textId="73A8CCB2" w:rsidR="00CE0916" w:rsidRDefault="00D714DF" w:rsidP="00CE0916">
            <w:pPr>
              <w:jc w:val="center"/>
            </w:pPr>
            <w:r>
              <w:t>400 to 500</w:t>
            </w:r>
          </w:p>
        </w:tc>
        <w:tc>
          <w:tcPr>
            <w:tcW w:w="2520" w:type="dxa"/>
          </w:tcPr>
          <w:p w14:paraId="20D13A69" w14:textId="348DE004" w:rsidR="00CE0916" w:rsidRDefault="008D4E05" w:rsidP="00CE0916">
            <w:pPr>
              <w:jc w:val="center"/>
            </w:pPr>
            <w:r>
              <w:t>26</w:t>
            </w:r>
            <w:r w:rsidR="006A0C23">
              <w:t>0</w:t>
            </w:r>
          </w:p>
        </w:tc>
        <w:tc>
          <w:tcPr>
            <w:tcW w:w="2340" w:type="dxa"/>
          </w:tcPr>
          <w:p w14:paraId="375CB79C" w14:textId="1A34F21D" w:rsidR="00CE0916" w:rsidRDefault="008D4E05" w:rsidP="00CE0916">
            <w:pPr>
              <w:jc w:val="center"/>
            </w:pPr>
            <w:r>
              <w:t>DNA</w:t>
            </w:r>
          </w:p>
        </w:tc>
      </w:tr>
    </w:tbl>
    <w:p w14:paraId="3BF71957" w14:textId="1193F021" w:rsidR="00C54287" w:rsidRDefault="00C54287"/>
    <w:p w14:paraId="106FA45F" w14:textId="77777777" w:rsidR="00CE0916" w:rsidRDefault="00CE0916">
      <w:pPr>
        <w:sectPr w:rsidR="00CE0916" w:rsidSect="00CE0916">
          <w:pgSz w:w="15840" w:h="12240" w:orient="landscape"/>
          <w:pgMar w:top="1440" w:right="1440" w:bottom="1440" w:left="1440" w:header="720" w:footer="720" w:gutter="0"/>
          <w:pgBorders w:offsetFrom="page">
            <w:top w:val="single" w:sz="12" w:space="24" w:color="538135" w:themeColor="accent6" w:themeShade="BF"/>
            <w:left w:val="single" w:sz="12" w:space="24" w:color="538135" w:themeColor="accent6" w:themeShade="BF"/>
            <w:bottom w:val="single" w:sz="12" w:space="24" w:color="538135" w:themeColor="accent6" w:themeShade="BF"/>
            <w:right w:val="single" w:sz="12" w:space="24" w:color="538135" w:themeColor="accent6" w:themeShade="BF"/>
          </w:pgBorders>
          <w:cols w:space="720"/>
          <w:docGrid w:linePitch="360"/>
        </w:sectPr>
      </w:pPr>
    </w:p>
    <w:p w14:paraId="10C37748" w14:textId="4A5A1AB4" w:rsidR="004936D2" w:rsidRDefault="00123C8A">
      <w:r>
        <w:lastRenderedPageBreak/>
        <w:t>A</w:t>
      </w:r>
      <w:r w:rsidR="004936D2">
        <w:t xml:space="preserve"> pattern</w:t>
      </w:r>
      <w:r>
        <w:t xml:space="preserve"> is </w:t>
      </w:r>
      <w:r w:rsidR="00CB4668">
        <w:t>noticeable</w:t>
      </w:r>
      <w:r w:rsidR="004936D2">
        <w:t xml:space="preserve">, </w:t>
      </w:r>
      <w:r w:rsidR="00FD38E5">
        <w:t xml:space="preserve">that </w:t>
      </w:r>
      <w:r w:rsidR="001F7E5A">
        <w:t xml:space="preserve">for the most part Beckey’s </w:t>
      </w:r>
      <w:r w:rsidR="004936D2">
        <w:t xml:space="preserve">stated </w:t>
      </w:r>
      <w:r w:rsidR="001F7E5A">
        <w:t xml:space="preserve">totals of </w:t>
      </w:r>
      <w:r w:rsidR="004936D2">
        <w:t xml:space="preserve">first ascent are less than what I’ve been able to identify. But for me that is not the key point. </w:t>
      </w:r>
    </w:p>
    <w:p w14:paraId="30C86DF0" w14:textId="77777777" w:rsidR="004936D2" w:rsidRDefault="004936D2"/>
    <w:p w14:paraId="0AF7ADC4" w14:textId="0A98DDF5" w:rsidR="004936D2" w:rsidRDefault="004936D2">
      <w:r>
        <w:t>Beckey turned 46 years old in January 1969</w:t>
      </w:r>
      <w:r w:rsidR="00FD38E5">
        <w:t>, the year “Challenge of the North Cascades” was published</w:t>
      </w:r>
      <w:r>
        <w:t xml:space="preserve">. Unless </w:t>
      </w:r>
      <w:r w:rsidR="00196142">
        <w:t>Beckey</w:t>
      </w:r>
      <w:r>
        <w:t xml:space="preserve"> </w:t>
      </w:r>
      <w:r w:rsidR="00196142">
        <w:t xml:space="preserve">was </w:t>
      </w:r>
      <w:r>
        <w:t>the person th</w:t>
      </w:r>
      <w:r w:rsidR="00CB4668">
        <w:t>e</w:t>
      </w:r>
      <w:r>
        <w:t xml:space="preserve"> </w:t>
      </w:r>
      <w:r w:rsidR="00196142">
        <w:t xml:space="preserve">short story and film </w:t>
      </w:r>
      <w:r w:rsidR="00D8045B">
        <w:t>“</w:t>
      </w:r>
      <w:r w:rsidR="00196142">
        <w:t>The Curious Cause of Benjamin Button</w:t>
      </w:r>
      <w:r w:rsidR="00D8045B">
        <w:t>”</w:t>
      </w:r>
      <w:r w:rsidR="00196142">
        <w:t xml:space="preserve"> was based upon, one </w:t>
      </w:r>
      <w:r w:rsidR="00D8045B">
        <w:t>wouldn’t</w:t>
      </w:r>
      <w:r w:rsidR="00196142">
        <w:t xml:space="preserve"> expect him </w:t>
      </w:r>
      <w:r w:rsidR="00D8045B">
        <w:t xml:space="preserve">to </w:t>
      </w:r>
      <w:r w:rsidR="00196142">
        <w:t>exce</w:t>
      </w:r>
      <w:r w:rsidR="00D8045B">
        <w:t>e</w:t>
      </w:r>
      <w:r w:rsidR="00196142">
        <w:t xml:space="preserve">d the number of first ascents </w:t>
      </w:r>
      <w:r w:rsidR="001F7E5A">
        <w:t xml:space="preserve">he climbed </w:t>
      </w:r>
      <w:r w:rsidR="00FD38E5">
        <w:t xml:space="preserve">early in </w:t>
      </w:r>
      <w:r w:rsidR="00D8045B">
        <w:t xml:space="preserve">his life </w:t>
      </w:r>
      <w:r w:rsidR="00FD38E5">
        <w:t>during the latter part of</w:t>
      </w:r>
      <w:r w:rsidR="00196142">
        <w:t xml:space="preserve"> his life</w:t>
      </w:r>
      <w:r w:rsidR="001F7E5A">
        <w:t xml:space="preserve"> in order to reach 1,0</w:t>
      </w:r>
      <w:r w:rsidR="00FD38E5">
        <w:t>0</w:t>
      </w:r>
      <w:r w:rsidR="001F7E5A">
        <w:t>0 first ascents</w:t>
      </w:r>
      <w:r w:rsidR="00CB4668">
        <w:t xml:space="preserve"> claimed by others</w:t>
      </w:r>
      <w:r w:rsidR="00196142">
        <w:t>.</w:t>
      </w:r>
    </w:p>
    <w:p w14:paraId="01EDBF1A" w14:textId="18C90870" w:rsidR="00196142" w:rsidRDefault="00196142"/>
    <w:p w14:paraId="735568CF" w14:textId="74F070E7" w:rsidR="00196142" w:rsidRDefault="00C25E12">
      <w:r>
        <w:t>To reach 1,000 first ascents during a 70 year of period</w:t>
      </w:r>
      <w:r w:rsidR="00CB4668">
        <w:t xml:space="preserve"> of time</w:t>
      </w:r>
      <w:r>
        <w:t xml:space="preserve">, Beckey would need to average about 14 first ascents a year. The total of 40 first ascents in 1948 and 24 in 1952 were aberrations. There were five </w:t>
      </w:r>
      <w:r w:rsidR="00CB4668">
        <w:t xml:space="preserve">other </w:t>
      </w:r>
      <w:r>
        <w:t xml:space="preserve">years in which he exceeded 10 first ascents. </w:t>
      </w:r>
      <w:r w:rsidR="00477965">
        <w:t xml:space="preserve">In most of the </w:t>
      </w:r>
      <w:r>
        <w:t xml:space="preserve">remaining years he logged single digits totals </w:t>
      </w:r>
      <w:r w:rsidR="00CD3C18">
        <w:t>o</w:t>
      </w:r>
      <w:r>
        <w:t xml:space="preserve">f first ascents and several years he made zero. </w:t>
      </w:r>
      <w:r w:rsidR="007B77B1">
        <w:t>From 1978 to 2013, Beckey made a total of 15 first ascents. T</w:t>
      </w:r>
      <w:r w:rsidR="00196142">
        <w:t>he opportunit</w:t>
      </w:r>
      <w:r>
        <w:t xml:space="preserve">y </w:t>
      </w:r>
      <w:r w:rsidR="00196142">
        <w:t xml:space="preserve">to climb </w:t>
      </w:r>
      <w:r w:rsidR="00477965">
        <w:t xml:space="preserve">10 to 20 </w:t>
      </w:r>
      <w:r w:rsidR="00196142">
        <w:t xml:space="preserve">first ascents </w:t>
      </w:r>
      <w:r w:rsidR="00477965">
        <w:t xml:space="preserve">in a year </w:t>
      </w:r>
      <w:r w:rsidR="00196142">
        <w:t>w</w:t>
      </w:r>
      <w:r w:rsidR="00CD3C18">
        <w:t>as</w:t>
      </w:r>
      <w:r w:rsidR="00196142">
        <w:t xml:space="preserve"> getting fewer and fewer</w:t>
      </w:r>
      <w:r>
        <w:t xml:space="preserve"> </w:t>
      </w:r>
      <w:r w:rsidR="000A13F7">
        <w:t>by</w:t>
      </w:r>
      <w:r>
        <w:t xml:space="preserve"> the mid-1950s for Beckey</w:t>
      </w:r>
      <w:r w:rsidR="00D8045B">
        <w:t xml:space="preserve">, </w:t>
      </w:r>
      <w:r>
        <w:t xml:space="preserve">as it was </w:t>
      </w:r>
      <w:r w:rsidR="00D8045B">
        <w:t>for all climbers</w:t>
      </w:r>
      <w:r w:rsidR="00196142">
        <w:t>.</w:t>
      </w:r>
    </w:p>
    <w:p w14:paraId="5CBEBBEF" w14:textId="1C3CB04B" w:rsidR="00196142" w:rsidRDefault="00196142"/>
    <w:p w14:paraId="0A81E736" w14:textId="1864F39C" w:rsidR="00196142" w:rsidRDefault="008E6F34">
      <w:r>
        <w:t>As mentioned earlier t</w:t>
      </w:r>
      <w:r w:rsidR="00196142">
        <w:t xml:space="preserve">he current total of first ascents I </w:t>
      </w:r>
      <w:r w:rsidR="00713B93">
        <w:t>have</w:t>
      </w:r>
      <w:r w:rsidR="00196142">
        <w:t xml:space="preserve"> identify is 26</w:t>
      </w:r>
      <w:r w:rsidR="00533203">
        <w:t>0</w:t>
      </w:r>
      <w:r w:rsidR="00196142">
        <w:t xml:space="preserve">. I expect feedback from his climbing partners and their </w:t>
      </w:r>
      <w:r w:rsidR="00C54287">
        <w:t xml:space="preserve">surviving </w:t>
      </w:r>
      <w:r w:rsidR="00196142">
        <w:t xml:space="preserve">relatives to </w:t>
      </w:r>
      <w:r w:rsidR="00713B93">
        <w:t>increase</w:t>
      </w:r>
      <w:r w:rsidR="00196142">
        <w:t xml:space="preserve"> this total. </w:t>
      </w:r>
    </w:p>
    <w:p w14:paraId="0C95E3BA" w14:textId="77777777" w:rsidR="008E6F34" w:rsidRDefault="008E6F34">
      <w:bookmarkStart w:id="0" w:name="_GoBack"/>
      <w:bookmarkEnd w:id="0"/>
    </w:p>
    <w:p w14:paraId="5F19C2D4" w14:textId="0C1463C6" w:rsidR="00196142" w:rsidRDefault="00196142">
      <w:r>
        <w:t xml:space="preserve">But the number of first ascents </w:t>
      </w:r>
      <w:r w:rsidR="00FD38E5">
        <w:t xml:space="preserve">Beckey made </w:t>
      </w:r>
      <w:r>
        <w:t xml:space="preserve">is </w:t>
      </w:r>
      <w:r w:rsidR="00D8045B">
        <w:t>in</w:t>
      </w:r>
      <w:r>
        <w:t xml:space="preserve"> the hundreds, not </w:t>
      </w:r>
      <w:r w:rsidR="00477965">
        <w:t xml:space="preserve">in the </w:t>
      </w:r>
      <w:r>
        <w:t>thousands that some people claim.</w:t>
      </w:r>
    </w:p>
    <w:p w14:paraId="3FE9DF4D" w14:textId="77777777" w:rsidR="004936D2" w:rsidRDefault="004936D2"/>
    <w:p w14:paraId="4C217E21" w14:textId="5A59D9F7" w:rsidR="00424B09" w:rsidRDefault="00424B09">
      <w:r>
        <w:t xml:space="preserve">This article is not meant to diminish Beckey’s climbing achievements at all. Just </w:t>
      </w:r>
      <w:r w:rsidR="00CB4668">
        <w:t>provide data so people won’t make</w:t>
      </w:r>
      <w:r>
        <w:t xml:space="preserve"> excessive </w:t>
      </w:r>
      <w:r w:rsidR="00CB4668">
        <w:t>claims about the number of first ascents climbed by Beckey</w:t>
      </w:r>
      <w:r>
        <w:t xml:space="preserve">, but never claimed by </w:t>
      </w:r>
      <w:r w:rsidR="00CB4668">
        <w:t>him</w:t>
      </w:r>
      <w:r>
        <w:t>.</w:t>
      </w:r>
    </w:p>
    <w:p w14:paraId="51893DBD" w14:textId="19125F8B" w:rsidR="00BF0284" w:rsidRDefault="00BF0284"/>
    <w:p w14:paraId="6DA44137" w14:textId="554806EF" w:rsidR="00BF0284" w:rsidRDefault="00BF0284">
      <w:r>
        <w:t>Author: Dave Creeden.</w:t>
      </w:r>
    </w:p>
    <w:p w14:paraId="30C691FA" w14:textId="4CDAFC29" w:rsidR="008E704D" w:rsidRDefault="008E704D"/>
    <w:sectPr w:rsidR="008E704D" w:rsidSect="00CE0916">
      <w:pgSz w:w="12240" w:h="15840"/>
      <w:pgMar w:top="1440" w:right="1440" w:bottom="1440" w:left="1440" w:header="720" w:footer="720" w:gutter="0"/>
      <w:pgBorders w:offsetFrom="page">
        <w:top w:val="single" w:sz="12" w:space="24" w:color="538135" w:themeColor="accent6" w:themeShade="BF"/>
        <w:left w:val="single" w:sz="12" w:space="24" w:color="538135" w:themeColor="accent6" w:themeShade="BF"/>
        <w:bottom w:val="single" w:sz="12" w:space="24" w:color="538135" w:themeColor="accent6" w:themeShade="BF"/>
        <w:right w:val="single" w:sz="12" w:space="24" w:color="538135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11866" w14:textId="77777777" w:rsidR="00407CFE" w:rsidRDefault="00407CFE" w:rsidP="008E704D">
      <w:r>
        <w:separator/>
      </w:r>
    </w:p>
  </w:endnote>
  <w:endnote w:type="continuationSeparator" w:id="0">
    <w:p w14:paraId="2BF034CB" w14:textId="77777777" w:rsidR="00407CFE" w:rsidRDefault="00407CFE" w:rsidP="008E70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01BBE" w14:textId="77777777" w:rsidR="008E704D" w:rsidRDefault="008E704D">
    <w:pPr>
      <w:pStyle w:val="Footer"/>
      <w:jc w:val="center"/>
      <w:rPr>
        <w:color w:val="5B9BD5" w:themeColor="accent1"/>
      </w:rPr>
    </w:pPr>
    <w:r>
      <w:rPr>
        <w:color w:val="5B9BD5" w:themeColor="accent1"/>
      </w:rPr>
      <w:t xml:space="preserve">Page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PAGE  \* Arabic  \* MERGEFORMAT </w:instrText>
    </w:r>
    <w:r>
      <w:rPr>
        <w:color w:val="5B9BD5" w:themeColor="accent1"/>
      </w:rPr>
      <w:fldChar w:fldCharType="separate"/>
    </w:r>
    <w:r>
      <w:rPr>
        <w:noProof/>
        <w:color w:val="5B9BD5" w:themeColor="accent1"/>
      </w:rPr>
      <w:t>2</w:t>
    </w:r>
    <w:r>
      <w:rPr>
        <w:color w:val="5B9BD5" w:themeColor="accent1"/>
      </w:rPr>
      <w:fldChar w:fldCharType="end"/>
    </w:r>
    <w:r>
      <w:rPr>
        <w:color w:val="5B9BD5" w:themeColor="accent1"/>
      </w:rPr>
      <w:t xml:space="preserve"> of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NUMPAGES  \* Arabic  \* MERGEFORMAT </w:instrText>
    </w:r>
    <w:r>
      <w:rPr>
        <w:color w:val="5B9BD5" w:themeColor="accent1"/>
      </w:rPr>
      <w:fldChar w:fldCharType="separate"/>
    </w:r>
    <w:r>
      <w:rPr>
        <w:noProof/>
        <w:color w:val="5B9BD5" w:themeColor="accent1"/>
      </w:rPr>
      <w:t>2</w:t>
    </w:r>
    <w:r>
      <w:rPr>
        <w:color w:val="5B9BD5" w:themeColor="accent1"/>
      </w:rPr>
      <w:fldChar w:fldCharType="end"/>
    </w:r>
  </w:p>
  <w:p w14:paraId="3275466E" w14:textId="77777777" w:rsidR="008E704D" w:rsidRDefault="008E70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88C6C" w14:textId="77777777" w:rsidR="00407CFE" w:rsidRDefault="00407CFE" w:rsidP="008E704D">
      <w:r>
        <w:separator/>
      </w:r>
    </w:p>
  </w:footnote>
  <w:footnote w:type="continuationSeparator" w:id="0">
    <w:p w14:paraId="30212B77" w14:textId="77777777" w:rsidR="00407CFE" w:rsidRDefault="00407CFE" w:rsidP="008E70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3434F" w14:textId="0B9EED27" w:rsidR="008E704D" w:rsidRPr="00CB6461" w:rsidRDefault="008E704D">
    <w:pPr>
      <w:pStyle w:val="Header"/>
      <w:rPr>
        <w:rFonts w:ascii="MV Boli" w:hAnsi="MV Boli" w:cs="MV Boli"/>
        <w:b/>
        <w:color w:val="538135" w:themeColor="accent6" w:themeShade="BF"/>
        <w:sz w:val="28"/>
        <w:szCs w:val="28"/>
        <w:u w:val="single"/>
      </w:rPr>
    </w:pPr>
    <w:r w:rsidRPr="00CB6461">
      <w:rPr>
        <w:rFonts w:ascii="MV Boli" w:hAnsi="MV Boli" w:cs="MV Boli"/>
        <w:b/>
        <w:color w:val="538135" w:themeColor="accent6" w:themeShade="BF"/>
        <w:sz w:val="28"/>
        <w:szCs w:val="28"/>
        <w:u w:val="single"/>
      </w:rPr>
      <w:t xml:space="preserve">Chapter </w:t>
    </w:r>
    <w:r w:rsidR="00D10B48">
      <w:rPr>
        <w:rFonts w:ascii="MV Boli" w:hAnsi="MV Boli" w:cs="MV Boli"/>
        <w:b/>
        <w:color w:val="538135" w:themeColor="accent6" w:themeShade="BF"/>
        <w:sz w:val="28"/>
        <w:szCs w:val="28"/>
        <w:u w:val="single"/>
      </w:rPr>
      <w:t>12</w:t>
    </w:r>
    <w:r w:rsidRPr="00CB6461">
      <w:rPr>
        <w:rFonts w:ascii="MV Boli" w:hAnsi="MV Boli" w:cs="MV Boli"/>
        <w:b/>
        <w:color w:val="538135" w:themeColor="accent6" w:themeShade="BF"/>
        <w:sz w:val="28"/>
        <w:szCs w:val="28"/>
        <w:u w:val="single"/>
      </w:rPr>
      <w:t xml:space="preserve">: Number of First Ascents </w:t>
    </w:r>
    <w:r w:rsidR="00C059BC">
      <w:rPr>
        <w:rFonts w:ascii="MV Boli" w:hAnsi="MV Boli" w:cs="MV Boli"/>
        <w:b/>
        <w:color w:val="538135" w:themeColor="accent6" w:themeShade="BF"/>
        <w:sz w:val="28"/>
        <w:szCs w:val="28"/>
        <w:u w:val="single"/>
      </w:rPr>
      <w:t>Claimed by</w:t>
    </w:r>
    <w:r w:rsidRPr="00CB6461">
      <w:rPr>
        <w:rFonts w:ascii="MV Boli" w:hAnsi="MV Boli" w:cs="MV Boli"/>
        <w:b/>
        <w:color w:val="538135" w:themeColor="accent6" w:themeShade="BF"/>
        <w:sz w:val="28"/>
        <w:szCs w:val="28"/>
        <w:u w:val="single"/>
      </w:rPr>
      <w:t xml:space="preserve"> Fred</w:t>
    </w:r>
    <w:r w:rsidR="006B0EC2" w:rsidRPr="00CB6461">
      <w:rPr>
        <w:rFonts w:ascii="MV Boli" w:hAnsi="MV Boli" w:cs="MV Boli"/>
        <w:b/>
        <w:color w:val="538135" w:themeColor="accent6" w:themeShade="BF"/>
        <w:sz w:val="28"/>
        <w:szCs w:val="28"/>
        <w:u w:val="single"/>
      </w:rPr>
      <w:t xml:space="preserve"> </w:t>
    </w:r>
    <w:r w:rsidRPr="00CB6461">
      <w:rPr>
        <w:rFonts w:ascii="MV Boli" w:hAnsi="MV Boli" w:cs="MV Boli"/>
        <w:b/>
        <w:color w:val="538135" w:themeColor="accent6" w:themeShade="BF"/>
        <w:sz w:val="28"/>
        <w:szCs w:val="28"/>
        <w:u w:val="single"/>
      </w:rPr>
      <w:t>Beckey</w:t>
    </w:r>
  </w:p>
  <w:p w14:paraId="07FD9768" w14:textId="77777777" w:rsidR="008E704D" w:rsidRPr="00CB6461" w:rsidRDefault="008E704D">
    <w:pPr>
      <w:pStyle w:val="Header"/>
      <w:rPr>
        <w:color w:val="538135" w:themeColor="accent6" w:themeShade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2E2E"/>
    <w:multiLevelType w:val="hybridMultilevel"/>
    <w:tmpl w:val="89AE6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07006"/>
    <w:multiLevelType w:val="hybridMultilevel"/>
    <w:tmpl w:val="EDDEE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5A02"/>
    <w:multiLevelType w:val="hybridMultilevel"/>
    <w:tmpl w:val="6C5EB874"/>
    <w:lvl w:ilvl="0" w:tplc="D7128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821B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0C2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F45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CEB3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6CF0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78FD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9EE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061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7FA0329"/>
    <w:multiLevelType w:val="hybridMultilevel"/>
    <w:tmpl w:val="C6681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A20BD"/>
    <w:multiLevelType w:val="hybridMultilevel"/>
    <w:tmpl w:val="4FE6810E"/>
    <w:lvl w:ilvl="0" w:tplc="8BF6C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EE2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AA69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22F9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2C2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2E4F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CA10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2671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6ED8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3EE0A48"/>
    <w:multiLevelType w:val="hybridMultilevel"/>
    <w:tmpl w:val="50C85A7A"/>
    <w:lvl w:ilvl="0" w:tplc="895623D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AFEF3E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8A2154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38C6DA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A383EB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FBCE4D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514F16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5EE25C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974B3E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4C37694"/>
    <w:multiLevelType w:val="hybridMultilevel"/>
    <w:tmpl w:val="BE2ADA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F909BA"/>
    <w:multiLevelType w:val="hybridMultilevel"/>
    <w:tmpl w:val="B9DEF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21525"/>
    <w:multiLevelType w:val="hybridMultilevel"/>
    <w:tmpl w:val="CBCC1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907AE7"/>
    <w:multiLevelType w:val="hybridMultilevel"/>
    <w:tmpl w:val="6F80FE84"/>
    <w:lvl w:ilvl="0" w:tplc="B3DECD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3A3A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401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B03E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4CA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B498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DCD4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DA5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F4D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D8E5A81"/>
    <w:multiLevelType w:val="hybridMultilevel"/>
    <w:tmpl w:val="BF64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43504"/>
    <w:multiLevelType w:val="hybridMultilevel"/>
    <w:tmpl w:val="1CE60C8E"/>
    <w:lvl w:ilvl="0" w:tplc="274E2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34DA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E227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EA43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103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F68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28D5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08A7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360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409580B"/>
    <w:multiLevelType w:val="hybridMultilevel"/>
    <w:tmpl w:val="60561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3D52EC"/>
    <w:multiLevelType w:val="hybridMultilevel"/>
    <w:tmpl w:val="D520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E61CF6"/>
    <w:multiLevelType w:val="hybridMultilevel"/>
    <w:tmpl w:val="A0BE1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C5BDE"/>
    <w:multiLevelType w:val="hybridMultilevel"/>
    <w:tmpl w:val="59769FB2"/>
    <w:lvl w:ilvl="0" w:tplc="EA543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4CF496">
      <w:start w:val="119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4D26F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D657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1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F89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96F1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18B4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4676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CB336F6"/>
    <w:multiLevelType w:val="hybridMultilevel"/>
    <w:tmpl w:val="56A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75607"/>
    <w:multiLevelType w:val="hybridMultilevel"/>
    <w:tmpl w:val="4A02A6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56E13D0"/>
    <w:multiLevelType w:val="hybridMultilevel"/>
    <w:tmpl w:val="6DBA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B1668F"/>
    <w:multiLevelType w:val="hybridMultilevel"/>
    <w:tmpl w:val="95161932"/>
    <w:lvl w:ilvl="0" w:tplc="D870FE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64289A">
      <w:start w:val="119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758A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A2B9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D41A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3435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7CF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D292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78B1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857576D"/>
    <w:multiLevelType w:val="hybridMultilevel"/>
    <w:tmpl w:val="86AE6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C121C8"/>
    <w:multiLevelType w:val="hybridMultilevel"/>
    <w:tmpl w:val="6640F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E10BBC"/>
    <w:multiLevelType w:val="hybridMultilevel"/>
    <w:tmpl w:val="A478361A"/>
    <w:lvl w:ilvl="0" w:tplc="10447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581DFC">
      <w:start w:val="119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86C9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44DA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9C54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74FB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3ED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7E6B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089D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CCF3348"/>
    <w:multiLevelType w:val="hybridMultilevel"/>
    <w:tmpl w:val="02DAD5D2"/>
    <w:lvl w:ilvl="0" w:tplc="876CE2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C6B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5A31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ECCC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98E7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EB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B847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9049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30D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62E3C4A"/>
    <w:multiLevelType w:val="hybridMultilevel"/>
    <w:tmpl w:val="30CA3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2D458F"/>
    <w:multiLevelType w:val="hybridMultilevel"/>
    <w:tmpl w:val="72280270"/>
    <w:lvl w:ilvl="0" w:tplc="C060B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66C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F4CE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32E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04E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1A2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30F1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EE5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C257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48557A5"/>
    <w:multiLevelType w:val="hybridMultilevel"/>
    <w:tmpl w:val="DEB0846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D5DB6"/>
    <w:multiLevelType w:val="hybridMultilevel"/>
    <w:tmpl w:val="8F009D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A683CAE"/>
    <w:multiLevelType w:val="hybridMultilevel"/>
    <w:tmpl w:val="547A5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6F2FD5"/>
    <w:multiLevelType w:val="hybridMultilevel"/>
    <w:tmpl w:val="5B149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19"/>
  </w:num>
  <w:num w:numId="4">
    <w:abstractNumId w:val="26"/>
  </w:num>
  <w:num w:numId="5">
    <w:abstractNumId w:val="15"/>
  </w:num>
  <w:num w:numId="6">
    <w:abstractNumId w:val="22"/>
  </w:num>
  <w:num w:numId="7">
    <w:abstractNumId w:val="23"/>
  </w:num>
  <w:num w:numId="8">
    <w:abstractNumId w:val="2"/>
  </w:num>
  <w:num w:numId="9">
    <w:abstractNumId w:val="5"/>
  </w:num>
  <w:num w:numId="10">
    <w:abstractNumId w:val="9"/>
  </w:num>
  <w:num w:numId="11">
    <w:abstractNumId w:val="11"/>
  </w:num>
  <w:num w:numId="12">
    <w:abstractNumId w:val="25"/>
  </w:num>
  <w:num w:numId="13">
    <w:abstractNumId w:val="4"/>
  </w:num>
  <w:num w:numId="14">
    <w:abstractNumId w:val="10"/>
  </w:num>
  <w:num w:numId="15">
    <w:abstractNumId w:val="8"/>
  </w:num>
  <w:num w:numId="16">
    <w:abstractNumId w:val="12"/>
  </w:num>
  <w:num w:numId="17">
    <w:abstractNumId w:val="14"/>
  </w:num>
  <w:num w:numId="18">
    <w:abstractNumId w:val="6"/>
  </w:num>
  <w:num w:numId="19">
    <w:abstractNumId w:val="1"/>
  </w:num>
  <w:num w:numId="20">
    <w:abstractNumId w:val="7"/>
  </w:num>
  <w:num w:numId="21">
    <w:abstractNumId w:val="0"/>
  </w:num>
  <w:num w:numId="22">
    <w:abstractNumId w:val="21"/>
  </w:num>
  <w:num w:numId="23">
    <w:abstractNumId w:val="24"/>
  </w:num>
  <w:num w:numId="24">
    <w:abstractNumId w:val="16"/>
  </w:num>
  <w:num w:numId="25">
    <w:abstractNumId w:val="20"/>
  </w:num>
  <w:num w:numId="26">
    <w:abstractNumId w:val="29"/>
  </w:num>
  <w:num w:numId="27">
    <w:abstractNumId w:val="28"/>
  </w:num>
  <w:num w:numId="28">
    <w:abstractNumId w:val="27"/>
  </w:num>
  <w:num w:numId="29">
    <w:abstractNumId w:val="17"/>
  </w:num>
  <w:num w:numId="30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D00"/>
    <w:rsid w:val="0000012A"/>
    <w:rsid w:val="000026EB"/>
    <w:rsid w:val="00004CBF"/>
    <w:rsid w:val="00006E58"/>
    <w:rsid w:val="00011E03"/>
    <w:rsid w:val="0001329E"/>
    <w:rsid w:val="00014163"/>
    <w:rsid w:val="00021465"/>
    <w:rsid w:val="00025006"/>
    <w:rsid w:val="00031C1D"/>
    <w:rsid w:val="00036739"/>
    <w:rsid w:val="00036F18"/>
    <w:rsid w:val="00037EB5"/>
    <w:rsid w:val="00042BFF"/>
    <w:rsid w:val="0004306D"/>
    <w:rsid w:val="0004771B"/>
    <w:rsid w:val="00052D1D"/>
    <w:rsid w:val="0005789E"/>
    <w:rsid w:val="0006124A"/>
    <w:rsid w:val="00061AB2"/>
    <w:rsid w:val="000624CB"/>
    <w:rsid w:val="00073A1E"/>
    <w:rsid w:val="00075DF9"/>
    <w:rsid w:val="00076B69"/>
    <w:rsid w:val="000772C6"/>
    <w:rsid w:val="00082C6B"/>
    <w:rsid w:val="000840C6"/>
    <w:rsid w:val="000936EF"/>
    <w:rsid w:val="000A13F7"/>
    <w:rsid w:val="000A6CCF"/>
    <w:rsid w:val="000A71AB"/>
    <w:rsid w:val="000B1D53"/>
    <w:rsid w:val="000B697A"/>
    <w:rsid w:val="000B6C92"/>
    <w:rsid w:val="000C207E"/>
    <w:rsid w:val="000D099D"/>
    <w:rsid w:val="000D5C8B"/>
    <w:rsid w:val="000D76F4"/>
    <w:rsid w:val="000E1FB9"/>
    <w:rsid w:val="000E22DE"/>
    <w:rsid w:val="000F0BEE"/>
    <w:rsid w:val="000F6232"/>
    <w:rsid w:val="00106700"/>
    <w:rsid w:val="001176DC"/>
    <w:rsid w:val="0012113C"/>
    <w:rsid w:val="00121A04"/>
    <w:rsid w:val="00123C8A"/>
    <w:rsid w:val="0012431F"/>
    <w:rsid w:val="00133956"/>
    <w:rsid w:val="001431CE"/>
    <w:rsid w:val="00144EC5"/>
    <w:rsid w:val="00150BAE"/>
    <w:rsid w:val="00152455"/>
    <w:rsid w:val="00152803"/>
    <w:rsid w:val="00152E46"/>
    <w:rsid w:val="00157CD9"/>
    <w:rsid w:val="0016105B"/>
    <w:rsid w:val="001635A4"/>
    <w:rsid w:val="00164E27"/>
    <w:rsid w:val="00180489"/>
    <w:rsid w:val="00181C3E"/>
    <w:rsid w:val="001830FB"/>
    <w:rsid w:val="001842A7"/>
    <w:rsid w:val="00186587"/>
    <w:rsid w:val="00186FD6"/>
    <w:rsid w:val="00191531"/>
    <w:rsid w:val="00196142"/>
    <w:rsid w:val="00196E0A"/>
    <w:rsid w:val="001A3885"/>
    <w:rsid w:val="001A6683"/>
    <w:rsid w:val="001B44F7"/>
    <w:rsid w:val="001B5FEB"/>
    <w:rsid w:val="001B6112"/>
    <w:rsid w:val="001C64E9"/>
    <w:rsid w:val="001D210A"/>
    <w:rsid w:val="001D6E77"/>
    <w:rsid w:val="001D7746"/>
    <w:rsid w:val="001D7D68"/>
    <w:rsid w:val="001E0CD4"/>
    <w:rsid w:val="001E11FC"/>
    <w:rsid w:val="001F4452"/>
    <w:rsid w:val="001F6989"/>
    <w:rsid w:val="001F7E5A"/>
    <w:rsid w:val="00201DA1"/>
    <w:rsid w:val="00210C67"/>
    <w:rsid w:val="00212DD7"/>
    <w:rsid w:val="0021391C"/>
    <w:rsid w:val="0022119F"/>
    <w:rsid w:val="00230C16"/>
    <w:rsid w:val="00231787"/>
    <w:rsid w:val="002336D9"/>
    <w:rsid w:val="00234603"/>
    <w:rsid w:val="0024095D"/>
    <w:rsid w:val="00241ECD"/>
    <w:rsid w:val="002525E0"/>
    <w:rsid w:val="00252879"/>
    <w:rsid w:val="00252BBC"/>
    <w:rsid w:val="00262BCC"/>
    <w:rsid w:val="00264148"/>
    <w:rsid w:val="00264603"/>
    <w:rsid w:val="00270470"/>
    <w:rsid w:val="00274FD9"/>
    <w:rsid w:val="00283248"/>
    <w:rsid w:val="00287482"/>
    <w:rsid w:val="00290051"/>
    <w:rsid w:val="002904EA"/>
    <w:rsid w:val="00291D17"/>
    <w:rsid w:val="0029709D"/>
    <w:rsid w:val="002A1453"/>
    <w:rsid w:val="002A29CA"/>
    <w:rsid w:val="002A4486"/>
    <w:rsid w:val="002B0623"/>
    <w:rsid w:val="002B1427"/>
    <w:rsid w:val="002B6EFC"/>
    <w:rsid w:val="002C0DFE"/>
    <w:rsid w:val="002C19FB"/>
    <w:rsid w:val="002C7685"/>
    <w:rsid w:val="002D42E5"/>
    <w:rsid w:val="002D7706"/>
    <w:rsid w:val="002E05EE"/>
    <w:rsid w:val="002F73E1"/>
    <w:rsid w:val="002F7F62"/>
    <w:rsid w:val="00305A25"/>
    <w:rsid w:val="0030794C"/>
    <w:rsid w:val="00312DD6"/>
    <w:rsid w:val="00320728"/>
    <w:rsid w:val="003238C1"/>
    <w:rsid w:val="00323E57"/>
    <w:rsid w:val="003361F7"/>
    <w:rsid w:val="00346B70"/>
    <w:rsid w:val="00357C38"/>
    <w:rsid w:val="003640D8"/>
    <w:rsid w:val="00366661"/>
    <w:rsid w:val="00366EB6"/>
    <w:rsid w:val="00367EF3"/>
    <w:rsid w:val="00371BFD"/>
    <w:rsid w:val="00372536"/>
    <w:rsid w:val="003726B9"/>
    <w:rsid w:val="0038333B"/>
    <w:rsid w:val="00385002"/>
    <w:rsid w:val="0038645E"/>
    <w:rsid w:val="00386EBB"/>
    <w:rsid w:val="003A22D7"/>
    <w:rsid w:val="003A6203"/>
    <w:rsid w:val="003B1D98"/>
    <w:rsid w:val="003B408D"/>
    <w:rsid w:val="003B58E0"/>
    <w:rsid w:val="003B7221"/>
    <w:rsid w:val="003C02E2"/>
    <w:rsid w:val="003C14BB"/>
    <w:rsid w:val="003D7110"/>
    <w:rsid w:val="003E63D9"/>
    <w:rsid w:val="003E7542"/>
    <w:rsid w:val="003E7E1B"/>
    <w:rsid w:val="003F2018"/>
    <w:rsid w:val="003F68A3"/>
    <w:rsid w:val="00402CE0"/>
    <w:rsid w:val="0040590D"/>
    <w:rsid w:val="00405BEE"/>
    <w:rsid w:val="00407CFE"/>
    <w:rsid w:val="00414147"/>
    <w:rsid w:val="00421E08"/>
    <w:rsid w:val="00423437"/>
    <w:rsid w:val="00424B09"/>
    <w:rsid w:val="004252EE"/>
    <w:rsid w:val="00427B2A"/>
    <w:rsid w:val="00431F9D"/>
    <w:rsid w:val="004339CE"/>
    <w:rsid w:val="0043687D"/>
    <w:rsid w:val="00440E05"/>
    <w:rsid w:val="00441698"/>
    <w:rsid w:val="00444506"/>
    <w:rsid w:val="00445DCA"/>
    <w:rsid w:val="00446B46"/>
    <w:rsid w:val="00450DA8"/>
    <w:rsid w:val="00453DAE"/>
    <w:rsid w:val="00457141"/>
    <w:rsid w:val="00472991"/>
    <w:rsid w:val="004773B5"/>
    <w:rsid w:val="00477965"/>
    <w:rsid w:val="004831F8"/>
    <w:rsid w:val="00484FAB"/>
    <w:rsid w:val="00485AFD"/>
    <w:rsid w:val="004936D2"/>
    <w:rsid w:val="0049383B"/>
    <w:rsid w:val="00493862"/>
    <w:rsid w:val="0049387C"/>
    <w:rsid w:val="004A299D"/>
    <w:rsid w:val="004A57F1"/>
    <w:rsid w:val="004A6863"/>
    <w:rsid w:val="004A6931"/>
    <w:rsid w:val="004B0698"/>
    <w:rsid w:val="004B2833"/>
    <w:rsid w:val="004B49CC"/>
    <w:rsid w:val="004B7BE8"/>
    <w:rsid w:val="004C3026"/>
    <w:rsid w:val="004D0B55"/>
    <w:rsid w:val="004E4BB0"/>
    <w:rsid w:val="004E7F02"/>
    <w:rsid w:val="004F4DE3"/>
    <w:rsid w:val="005019AA"/>
    <w:rsid w:val="005069B1"/>
    <w:rsid w:val="00507B4F"/>
    <w:rsid w:val="0051032D"/>
    <w:rsid w:val="00513FCD"/>
    <w:rsid w:val="00515DF5"/>
    <w:rsid w:val="00516761"/>
    <w:rsid w:val="0052371E"/>
    <w:rsid w:val="0053199A"/>
    <w:rsid w:val="00533203"/>
    <w:rsid w:val="00537AEF"/>
    <w:rsid w:val="005409A5"/>
    <w:rsid w:val="00542DE7"/>
    <w:rsid w:val="0054392C"/>
    <w:rsid w:val="005533C2"/>
    <w:rsid w:val="00553C76"/>
    <w:rsid w:val="00570B52"/>
    <w:rsid w:val="005832A9"/>
    <w:rsid w:val="00585E8C"/>
    <w:rsid w:val="00587583"/>
    <w:rsid w:val="0059018A"/>
    <w:rsid w:val="005A094E"/>
    <w:rsid w:val="005A183C"/>
    <w:rsid w:val="005A2548"/>
    <w:rsid w:val="005B0B11"/>
    <w:rsid w:val="005B5FB9"/>
    <w:rsid w:val="005B7133"/>
    <w:rsid w:val="005C49E2"/>
    <w:rsid w:val="005D6AC7"/>
    <w:rsid w:val="005E0989"/>
    <w:rsid w:val="005E18F8"/>
    <w:rsid w:val="005E1C58"/>
    <w:rsid w:val="005E21BB"/>
    <w:rsid w:val="005E6E2B"/>
    <w:rsid w:val="005E7069"/>
    <w:rsid w:val="00602830"/>
    <w:rsid w:val="00604AB2"/>
    <w:rsid w:val="00610727"/>
    <w:rsid w:val="00615C26"/>
    <w:rsid w:val="0062007D"/>
    <w:rsid w:val="00620B16"/>
    <w:rsid w:val="00630F5A"/>
    <w:rsid w:val="006416DC"/>
    <w:rsid w:val="00642E49"/>
    <w:rsid w:val="00645252"/>
    <w:rsid w:val="006459EB"/>
    <w:rsid w:val="00650D3E"/>
    <w:rsid w:val="00657414"/>
    <w:rsid w:val="0065747E"/>
    <w:rsid w:val="00670F53"/>
    <w:rsid w:val="006744EC"/>
    <w:rsid w:val="00681DB5"/>
    <w:rsid w:val="0068782A"/>
    <w:rsid w:val="006913D1"/>
    <w:rsid w:val="00692030"/>
    <w:rsid w:val="00695386"/>
    <w:rsid w:val="00695E47"/>
    <w:rsid w:val="006A03B5"/>
    <w:rsid w:val="006A0C23"/>
    <w:rsid w:val="006A1868"/>
    <w:rsid w:val="006B02D2"/>
    <w:rsid w:val="006B0EC2"/>
    <w:rsid w:val="006B3DBA"/>
    <w:rsid w:val="006C1414"/>
    <w:rsid w:val="006C3841"/>
    <w:rsid w:val="006C68B5"/>
    <w:rsid w:val="006C737B"/>
    <w:rsid w:val="006D2E9F"/>
    <w:rsid w:val="006D3D74"/>
    <w:rsid w:val="006D5E49"/>
    <w:rsid w:val="006E3AED"/>
    <w:rsid w:val="006E6687"/>
    <w:rsid w:val="006E6CE4"/>
    <w:rsid w:val="006F4EE5"/>
    <w:rsid w:val="00703807"/>
    <w:rsid w:val="007061F4"/>
    <w:rsid w:val="0070638F"/>
    <w:rsid w:val="00707DDD"/>
    <w:rsid w:val="00710B7F"/>
    <w:rsid w:val="00711B13"/>
    <w:rsid w:val="00713B93"/>
    <w:rsid w:val="00726A04"/>
    <w:rsid w:val="00731447"/>
    <w:rsid w:val="00731E20"/>
    <w:rsid w:val="00736C3D"/>
    <w:rsid w:val="007429FE"/>
    <w:rsid w:val="00752906"/>
    <w:rsid w:val="00755EC7"/>
    <w:rsid w:val="007676D3"/>
    <w:rsid w:val="00777B08"/>
    <w:rsid w:val="007812E0"/>
    <w:rsid w:val="00785FA4"/>
    <w:rsid w:val="007932B3"/>
    <w:rsid w:val="007956CD"/>
    <w:rsid w:val="00796F1B"/>
    <w:rsid w:val="007A39B6"/>
    <w:rsid w:val="007B1BD7"/>
    <w:rsid w:val="007B77B1"/>
    <w:rsid w:val="007C1E19"/>
    <w:rsid w:val="007C468B"/>
    <w:rsid w:val="007F2289"/>
    <w:rsid w:val="007F2AB0"/>
    <w:rsid w:val="007F4313"/>
    <w:rsid w:val="007F73DE"/>
    <w:rsid w:val="00801735"/>
    <w:rsid w:val="0080712E"/>
    <w:rsid w:val="008167E3"/>
    <w:rsid w:val="00820552"/>
    <w:rsid w:val="00820C9A"/>
    <w:rsid w:val="00822239"/>
    <w:rsid w:val="00827260"/>
    <w:rsid w:val="008363F8"/>
    <w:rsid w:val="00840120"/>
    <w:rsid w:val="00842DEE"/>
    <w:rsid w:val="00853AD5"/>
    <w:rsid w:val="008641D5"/>
    <w:rsid w:val="00864526"/>
    <w:rsid w:val="00873DED"/>
    <w:rsid w:val="00875A1B"/>
    <w:rsid w:val="008774D3"/>
    <w:rsid w:val="00887F43"/>
    <w:rsid w:val="00893433"/>
    <w:rsid w:val="0089553F"/>
    <w:rsid w:val="00895BFF"/>
    <w:rsid w:val="008A2244"/>
    <w:rsid w:val="008A35B9"/>
    <w:rsid w:val="008B2EBA"/>
    <w:rsid w:val="008B327A"/>
    <w:rsid w:val="008B40AE"/>
    <w:rsid w:val="008B4C24"/>
    <w:rsid w:val="008B58AC"/>
    <w:rsid w:val="008B7A60"/>
    <w:rsid w:val="008C0DA8"/>
    <w:rsid w:val="008C1229"/>
    <w:rsid w:val="008C1E35"/>
    <w:rsid w:val="008C60D7"/>
    <w:rsid w:val="008D2390"/>
    <w:rsid w:val="008D4E05"/>
    <w:rsid w:val="008D5C40"/>
    <w:rsid w:val="008E63B5"/>
    <w:rsid w:val="008E6F34"/>
    <w:rsid w:val="008E704D"/>
    <w:rsid w:val="008E7FA8"/>
    <w:rsid w:val="008F1E3D"/>
    <w:rsid w:val="008F5785"/>
    <w:rsid w:val="0090451C"/>
    <w:rsid w:val="00912083"/>
    <w:rsid w:val="00921EAE"/>
    <w:rsid w:val="00923BF0"/>
    <w:rsid w:val="00940FB2"/>
    <w:rsid w:val="00940FCA"/>
    <w:rsid w:val="00947B82"/>
    <w:rsid w:val="00952124"/>
    <w:rsid w:val="00960A10"/>
    <w:rsid w:val="00963CB3"/>
    <w:rsid w:val="00964FBB"/>
    <w:rsid w:val="00965D89"/>
    <w:rsid w:val="00965F8D"/>
    <w:rsid w:val="00966FC6"/>
    <w:rsid w:val="0097695A"/>
    <w:rsid w:val="00980613"/>
    <w:rsid w:val="00980897"/>
    <w:rsid w:val="009907E6"/>
    <w:rsid w:val="0099537F"/>
    <w:rsid w:val="009A2D34"/>
    <w:rsid w:val="009A4047"/>
    <w:rsid w:val="009A6243"/>
    <w:rsid w:val="009B4683"/>
    <w:rsid w:val="009B4F56"/>
    <w:rsid w:val="009C41AB"/>
    <w:rsid w:val="009D0663"/>
    <w:rsid w:val="009D5340"/>
    <w:rsid w:val="009D57B2"/>
    <w:rsid w:val="009D621B"/>
    <w:rsid w:val="009D6F89"/>
    <w:rsid w:val="009D73AA"/>
    <w:rsid w:val="009E3F6E"/>
    <w:rsid w:val="009E6B5A"/>
    <w:rsid w:val="009F0196"/>
    <w:rsid w:val="009F1B34"/>
    <w:rsid w:val="009F7F52"/>
    <w:rsid w:val="00A04BB4"/>
    <w:rsid w:val="00A10F17"/>
    <w:rsid w:val="00A1297A"/>
    <w:rsid w:val="00A1658C"/>
    <w:rsid w:val="00A20DFF"/>
    <w:rsid w:val="00A247E0"/>
    <w:rsid w:val="00A24DDE"/>
    <w:rsid w:val="00A31722"/>
    <w:rsid w:val="00A44861"/>
    <w:rsid w:val="00A474FA"/>
    <w:rsid w:val="00A50CEE"/>
    <w:rsid w:val="00A52433"/>
    <w:rsid w:val="00A5278C"/>
    <w:rsid w:val="00A55AB3"/>
    <w:rsid w:val="00A61174"/>
    <w:rsid w:val="00A64ABF"/>
    <w:rsid w:val="00A64BB2"/>
    <w:rsid w:val="00A66B7B"/>
    <w:rsid w:val="00A70B18"/>
    <w:rsid w:val="00A72DF6"/>
    <w:rsid w:val="00A76CD1"/>
    <w:rsid w:val="00A82526"/>
    <w:rsid w:val="00A9204E"/>
    <w:rsid w:val="00A96CC9"/>
    <w:rsid w:val="00AA1BDE"/>
    <w:rsid w:val="00AB2875"/>
    <w:rsid w:val="00AB2E0D"/>
    <w:rsid w:val="00AB3CE5"/>
    <w:rsid w:val="00AC280D"/>
    <w:rsid w:val="00AC3EA4"/>
    <w:rsid w:val="00AC42DD"/>
    <w:rsid w:val="00AC4306"/>
    <w:rsid w:val="00AD0672"/>
    <w:rsid w:val="00AD6F5C"/>
    <w:rsid w:val="00AE2540"/>
    <w:rsid w:val="00B12B51"/>
    <w:rsid w:val="00B15079"/>
    <w:rsid w:val="00B21ADC"/>
    <w:rsid w:val="00B22C49"/>
    <w:rsid w:val="00B2484B"/>
    <w:rsid w:val="00B30B08"/>
    <w:rsid w:val="00B33FD1"/>
    <w:rsid w:val="00B35AAC"/>
    <w:rsid w:val="00B36042"/>
    <w:rsid w:val="00B60204"/>
    <w:rsid w:val="00B67CA3"/>
    <w:rsid w:val="00B70F6C"/>
    <w:rsid w:val="00B7272E"/>
    <w:rsid w:val="00B730A7"/>
    <w:rsid w:val="00B82C6B"/>
    <w:rsid w:val="00B83E73"/>
    <w:rsid w:val="00B85230"/>
    <w:rsid w:val="00B91331"/>
    <w:rsid w:val="00B91E36"/>
    <w:rsid w:val="00B945F0"/>
    <w:rsid w:val="00B94CD9"/>
    <w:rsid w:val="00B96232"/>
    <w:rsid w:val="00BA0C8B"/>
    <w:rsid w:val="00BA40EA"/>
    <w:rsid w:val="00BB2ABB"/>
    <w:rsid w:val="00BB3666"/>
    <w:rsid w:val="00BB4824"/>
    <w:rsid w:val="00BB5D86"/>
    <w:rsid w:val="00BC1447"/>
    <w:rsid w:val="00BC5861"/>
    <w:rsid w:val="00BD0CFD"/>
    <w:rsid w:val="00BD17E5"/>
    <w:rsid w:val="00BD3E2F"/>
    <w:rsid w:val="00BD70D5"/>
    <w:rsid w:val="00BE0CAA"/>
    <w:rsid w:val="00BE2A95"/>
    <w:rsid w:val="00BE52FE"/>
    <w:rsid w:val="00BE692C"/>
    <w:rsid w:val="00BF0284"/>
    <w:rsid w:val="00BF7641"/>
    <w:rsid w:val="00BF787C"/>
    <w:rsid w:val="00C0041B"/>
    <w:rsid w:val="00C0174C"/>
    <w:rsid w:val="00C059BC"/>
    <w:rsid w:val="00C07965"/>
    <w:rsid w:val="00C14438"/>
    <w:rsid w:val="00C146CF"/>
    <w:rsid w:val="00C160D4"/>
    <w:rsid w:val="00C17DFC"/>
    <w:rsid w:val="00C220D1"/>
    <w:rsid w:val="00C22111"/>
    <w:rsid w:val="00C22483"/>
    <w:rsid w:val="00C229C9"/>
    <w:rsid w:val="00C238F7"/>
    <w:rsid w:val="00C25E12"/>
    <w:rsid w:val="00C31C77"/>
    <w:rsid w:val="00C34095"/>
    <w:rsid w:val="00C34F45"/>
    <w:rsid w:val="00C432D2"/>
    <w:rsid w:val="00C51CAA"/>
    <w:rsid w:val="00C54287"/>
    <w:rsid w:val="00C66135"/>
    <w:rsid w:val="00C673BB"/>
    <w:rsid w:val="00C81DAE"/>
    <w:rsid w:val="00C84CDB"/>
    <w:rsid w:val="00C90007"/>
    <w:rsid w:val="00CA19C2"/>
    <w:rsid w:val="00CA2D00"/>
    <w:rsid w:val="00CB2A89"/>
    <w:rsid w:val="00CB2AA7"/>
    <w:rsid w:val="00CB3072"/>
    <w:rsid w:val="00CB3B94"/>
    <w:rsid w:val="00CB4668"/>
    <w:rsid w:val="00CB6461"/>
    <w:rsid w:val="00CC2283"/>
    <w:rsid w:val="00CC44F3"/>
    <w:rsid w:val="00CD3C18"/>
    <w:rsid w:val="00CD7AFA"/>
    <w:rsid w:val="00CE0916"/>
    <w:rsid w:val="00CE37AE"/>
    <w:rsid w:val="00CF3927"/>
    <w:rsid w:val="00CF6157"/>
    <w:rsid w:val="00CF68E1"/>
    <w:rsid w:val="00CF6987"/>
    <w:rsid w:val="00D07203"/>
    <w:rsid w:val="00D073BA"/>
    <w:rsid w:val="00D109B6"/>
    <w:rsid w:val="00D10B48"/>
    <w:rsid w:val="00D13FA8"/>
    <w:rsid w:val="00D16A07"/>
    <w:rsid w:val="00D17977"/>
    <w:rsid w:val="00D225D8"/>
    <w:rsid w:val="00D258BA"/>
    <w:rsid w:val="00D31B3E"/>
    <w:rsid w:val="00D3235E"/>
    <w:rsid w:val="00D33011"/>
    <w:rsid w:val="00D3302A"/>
    <w:rsid w:val="00D35BCE"/>
    <w:rsid w:val="00D43A22"/>
    <w:rsid w:val="00D60551"/>
    <w:rsid w:val="00D6283F"/>
    <w:rsid w:val="00D671AB"/>
    <w:rsid w:val="00D67258"/>
    <w:rsid w:val="00D714DF"/>
    <w:rsid w:val="00D8045B"/>
    <w:rsid w:val="00D85156"/>
    <w:rsid w:val="00D90259"/>
    <w:rsid w:val="00D93CB9"/>
    <w:rsid w:val="00D95DC8"/>
    <w:rsid w:val="00D964CD"/>
    <w:rsid w:val="00D97853"/>
    <w:rsid w:val="00DA1C68"/>
    <w:rsid w:val="00DB229B"/>
    <w:rsid w:val="00DB4656"/>
    <w:rsid w:val="00DB7925"/>
    <w:rsid w:val="00DB7D71"/>
    <w:rsid w:val="00DC077A"/>
    <w:rsid w:val="00DC1BD2"/>
    <w:rsid w:val="00DC2692"/>
    <w:rsid w:val="00DC5634"/>
    <w:rsid w:val="00DC5858"/>
    <w:rsid w:val="00DE1278"/>
    <w:rsid w:val="00DE1796"/>
    <w:rsid w:val="00DE428C"/>
    <w:rsid w:val="00DE5140"/>
    <w:rsid w:val="00DF27AD"/>
    <w:rsid w:val="00DF2F74"/>
    <w:rsid w:val="00DF485A"/>
    <w:rsid w:val="00DF73D5"/>
    <w:rsid w:val="00E22296"/>
    <w:rsid w:val="00E243E3"/>
    <w:rsid w:val="00E3187C"/>
    <w:rsid w:val="00E4125A"/>
    <w:rsid w:val="00E41CFF"/>
    <w:rsid w:val="00E47ACF"/>
    <w:rsid w:val="00E47BFF"/>
    <w:rsid w:val="00E519B6"/>
    <w:rsid w:val="00E630FD"/>
    <w:rsid w:val="00E650BA"/>
    <w:rsid w:val="00E743CC"/>
    <w:rsid w:val="00E861FB"/>
    <w:rsid w:val="00E90091"/>
    <w:rsid w:val="00EA45B0"/>
    <w:rsid w:val="00EA5A19"/>
    <w:rsid w:val="00EB5CF6"/>
    <w:rsid w:val="00EB7C12"/>
    <w:rsid w:val="00EC1671"/>
    <w:rsid w:val="00ED018D"/>
    <w:rsid w:val="00ED3063"/>
    <w:rsid w:val="00ED7C4C"/>
    <w:rsid w:val="00EE5AB7"/>
    <w:rsid w:val="00EE61F4"/>
    <w:rsid w:val="00EF0C74"/>
    <w:rsid w:val="00EF256D"/>
    <w:rsid w:val="00F07337"/>
    <w:rsid w:val="00F107AA"/>
    <w:rsid w:val="00F137BB"/>
    <w:rsid w:val="00F14299"/>
    <w:rsid w:val="00F17BE4"/>
    <w:rsid w:val="00F33A9F"/>
    <w:rsid w:val="00F46660"/>
    <w:rsid w:val="00F57F42"/>
    <w:rsid w:val="00F706FE"/>
    <w:rsid w:val="00F74AF8"/>
    <w:rsid w:val="00F85D42"/>
    <w:rsid w:val="00F86152"/>
    <w:rsid w:val="00F876E2"/>
    <w:rsid w:val="00F91721"/>
    <w:rsid w:val="00F929E2"/>
    <w:rsid w:val="00F936F4"/>
    <w:rsid w:val="00F96A05"/>
    <w:rsid w:val="00FA33AA"/>
    <w:rsid w:val="00FA3577"/>
    <w:rsid w:val="00FB1026"/>
    <w:rsid w:val="00FB2980"/>
    <w:rsid w:val="00FB4898"/>
    <w:rsid w:val="00FC72EB"/>
    <w:rsid w:val="00FD2096"/>
    <w:rsid w:val="00FD38E5"/>
    <w:rsid w:val="00FD4815"/>
    <w:rsid w:val="00FD62C3"/>
    <w:rsid w:val="00FD66AD"/>
    <w:rsid w:val="00FF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1294C"/>
  <w15:chartTrackingRefBased/>
  <w15:docId w15:val="{87B4CC33-416F-423A-9196-BD424D7CD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D74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table" w:styleId="TableGrid">
    <w:name w:val="Table Grid"/>
    <w:basedOn w:val="TableNormal"/>
    <w:uiPriority w:val="39"/>
    <w:rsid w:val="00D851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EE5AB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2371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945F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17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5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0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2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89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2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6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0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1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06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8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606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98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6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0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06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6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9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4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5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1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2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9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4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4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6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59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3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81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82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3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10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7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2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586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0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8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74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4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0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2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2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5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12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5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4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8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83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4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5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8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7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0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33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5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2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5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5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7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4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29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1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1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67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8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0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0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0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8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98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8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0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07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E81A4B0-4AAF-4A0B-BEF2-6B7D41C63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130</TotalTime>
  <Pages>5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Creeden</dc:creator>
  <cp:keywords/>
  <dc:description/>
  <cp:lastModifiedBy>Dave Creeden</cp:lastModifiedBy>
  <cp:revision>10</cp:revision>
  <cp:lastPrinted>2019-04-02T19:48:00Z</cp:lastPrinted>
  <dcterms:created xsi:type="dcterms:W3CDTF">2019-04-04T03:56:00Z</dcterms:created>
  <dcterms:modified xsi:type="dcterms:W3CDTF">2019-04-11T21:58:00Z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