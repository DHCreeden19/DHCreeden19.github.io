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BC9F" w14:textId="0DDBF636" w:rsidR="00F02951" w:rsidRDefault="00B35C38" w:rsidP="00F02951">
      <w:bookmarkStart w:id="0" w:name="_GoBack"/>
      <w:bookmarkEnd w:id="0"/>
      <w:r>
        <w:t xml:space="preserve">This article focuses on Fred </w:t>
      </w:r>
      <w:r w:rsidR="00F02951">
        <w:t xml:space="preserve">Beckey </w:t>
      </w:r>
      <w:r w:rsidR="0091415F">
        <w:t xml:space="preserve">service in </w:t>
      </w:r>
      <w:r w:rsidR="00F02951">
        <w:t xml:space="preserve">the </w:t>
      </w:r>
      <w:r w:rsidR="00F65FC6">
        <w:t>10</w:t>
      </w:r>
      <w:r w:rsidR="00F65FC6" w:rsidRPr="00F65FC6">
        <w:rPr>
          <w:vertAlign w:val="superscript"/>
        </w:rPr>
        <w:t>th</w:t>
      </w:r>
      <w:r w:rsidR="00F65FC6">
        <w:t xml:space="preserve"> Mountain Division of the US </w:t>
      </w:r>
      <w:r w:rsidR="00F02951">
        <w:t xml:space="preserve">Army </w:t>
      </w:r>
      <w:r w:rsidR="0091415F">
        <w:t xml:space="preserve">and the mystery behind his honorable discharge </w:t>
      </w:r>
      <w:r w:rsidR="00F02951">
        <w:t xml:space="preserve">in late 1944 or early 1945, before </w:t>
      </w:r>
      <w:r>
        <w:t xml:space="preserve">World War II </w:t>
      </w:r>
      <w:r w:rsidR="00F02951">
        <w:t>ended</w:t>
      </w:r>
      <w:r>
        <w:t>.</w:t>
      </w:r>
    </w:p>
    <w:p w14:paraId="4A81262C" w14:textId="57A2346F" w:rsidR="00C63EBD" w:rsidRDefault="00C63EBD" w:rsidP="00F02951"/>
    <w:p w14:paraId="04C266FC" w14:textId="644052FC" w:rsidR="00C63EBD" w:rsidRDefault="00C63EBD" w:rsidP="00F02951">
      <w:r>
        <w:t>A quick side note, this unit went by different names from its founding</w:t>
      </w:r>
      <w:r w:rsidR="001C61C4">
        <w:t>.</w:t>
      </w:r>
      <w:r>
        <w:t xml:space="preserve"> </w:t>
      </w:r>
      <w:r w:rsidR="001C61C4">
        <w:t>I</w:t>
      </w:r>
      <w:r>
        <w:t>n November 1941 the 87</w:t>
      </w:r>
      <w:r w:rsidRPr="00C63EBD">
        <w:rPr>
          <w:vertAlign w:val="superscript"/>
        </w:rPr>
        <w:t>th</w:t>
      </w:r>
      <w:r>
        <w:t xml:space="preserve"> Mountain Infantry Regiment</w:t>
      </w:r>
      <w:r w:rsidR="001C61C4">
        <w:t xml:space="preserve"> was activated</w:t>
      </w:r>
      <w:r>
        <w:t xml:space="preserve">, </w:t>
      </w:r>
      <w:r w:rsidR="001C61C4">
        <w:t>then the</w:t>
      </w:r>
      <w:r>
        <w:t xml:space="preserve"> Mountain Training Center</w:t>
      </w:r>
      <w:r w:rsidR="001C61C4">
        <w:t xml:space="preserve"> was created</w:t>
      </w:r>
      <w:r>
        <w:t xml:space="preserve"> in September 1942, </w:t>
      </w:r>
      <w:r w:rsidR="001C61C4">
        <w:t>followed by the</w:t>
      </w:r>
      <w:r>
        <w:t xml:space="preserve"> 10</w:t>
      </w:r>
      <w:r w:rsidRPr="00C63EBD">
        <w:rPr>
          <w:vertAlign w:val="superscript"/>
        </w:rPr>
        <w:t>th</w:t>
      </w:r>
      <w:r>
        <w:t xml:space="preserve"> Light Division (Alpine) in July 1943. It became the 10</w:t>
      </w:r>
      <w:r w:rsidRPr="00C63EBD">
        <w:rPr>
          <w:vertAlign w:val="superscript"/>
        </w:rPr>
        <w:t>th</w:t>
      </w:r>
      <w:r>
        <w:t xml:space="preserve"> Mountain </w:t>
      </w:r>
      <w:r w:rsidR="001C61C4">
        <w:t>D</w:t>
      </w:r>
      <w:r>
        <w:t>ivision officially in early Nov</w:t>
      </w:r>
      <w:r w:rsidR="001C61C4">
        <w:t>ember 1944. For simplicity sake, I refer to this unit as the 10</w:t>
      </w:r>
      <w:r w:rsidR="001C61C4" w:rsidRPr="001C61C4">
        <w:rPr>
          <w:vertAlign w:val="superscript"/>
        </w:rPr>
        <w:t>th</w:t>
      </w:r>
      <w:r w:rsidR="001C61C4">
        <w:t xml:space="preserve"> Mountain Division throughout this article.</w:t>
      </w:r>
      <w:r>
        <w:t xml:space="preserve"> </w:t>
      </w:r>
    </w:p>
    <w:p w14:paraId="40BDFAA7" w14:textId="77777777" w:rsidR="00F02951" w:rsidRDefault="00F02951" w:rsidP="00AF2BE0"/>
    <w:p w14:paraId="4D0431F6" w14:textId="44D66AC5" w:rsidR="00375A94" w:rsidRDefault="00B35C38" w:rsidP="00AF2BE0">
      <w:r>
        <w:t xml:space="preserve">This </w:t>
      </w:r>
      <w:r w:rsidR="005C5876">
        <w:t xml:space="preserve">subject </w:t>
      </w:r>
      <w:r>
        <w:t>caught my attention after</w:t>
      </w:r>
      <w:r w:rsidR="006A1028">
        <w:t xml:space="preserve"> </w:t>
      </w:r>
      <w:r w:rsidR="008E5158">
        <w:t>observing</w:t>
      </w:r>
      <w:r w:rsidR="006A1028">
        <w:t xml:space="preserve"> Fred Beckey’s coy reaction to the question about his discharge from the </w:t>
      </w:r>
      <w:r w:rsidR="00375A94">
        <w:t>A</w:t>
      </w:r>
      <w:r w:rsidR="006A1028">
        <w:t>rmy before the end of Wor</w:t>
      </w:r>
      <w:r w:rsidR="009823F8">
        <w:t>l</w:t>
      </w:r>
      <w:r w:rsidR="006A1028">
        <w:t>d War II</w:t>
      </w:r>
      <w:r w:rsidR="00375A94">
        <w:t>,</w:t>
      </w:r>
      <w:r w:rsidR="009823F8">
        <w:t xml:space="preserve"> in the film </w:t>
      </w:r>
      <w:r w:rsidR="009823F8" w:rsidRPr="00375A94">
        <w:rPr>
          <w:i/>
        </w:rPr>
        <w:t>Dirtbag</w:t>
      </w:r>
      <w:r w:rsidR="00C7525E">
        <w:rPr>
          <w:i/>
        </w:rPr>
        <w:t>: The Legend of Fred Beckey</w:t>
      </w:r>
      <w:r w:rsidR="006A1028">
        <w:t xml:space="preserve">. Plus seeing </w:t>
      </w:r>
      <w:r w:rsidR="008E5158">
        <w:t xml:space="preserve">the </w:t>
      </w:r>
      <w:r w:rsidR="00375A94">
        <w:t>numerous</w:t>
      </w:r>
      <w:r w:rsidR="006A1028">
        <w:t xml:space="preserve"> climbs </w:t>
      </w:r>
      <w:r w:rsidR="008E5158">
        <w:t xml:space="preserve">Beckey made </w:t>
      </w:r>
      <w:r w:rsidR="006A1028">
        <w:t>in 1945</w:t>
      </w:r>
      <w:r w:rsidR="00731FEE">
        <w:t>,</w:t>
      </w:r>
      <w:r w:rsidR="006A1028">
        <w:t xml:space="preserve"> </w:t>
      </w:r>
      <w:r w:rsidR="00375A94">
        <w:t>before VE and VJ days</w:t>
      </w:r>
      <w:r w:rsidR="00731FEE">
        <w:t xml:space="preserve">, </w:t>
      </w:r>
      <w:r w:rsidR="0091415F">
        <w:t>heightened</w:t>
      </w:r>
      <w:r w:rsidR="00731FEE">
        <w:t xml:space="preserve"> my </w:t>
      </w:r>
      <w:r w:rsidR="008E5158">
        <w:t>curiosity</w:t>
      </w:r>
      <w:r w:rsidR="00375A94">
        <w:t>.</w:t>
      </w:r>
      <w:r w:rsidR="006A1028">
        <w:t xml:space="preserve"> </w:t>
      </w:r>
    </w:p>
    <w:p w14:paraId="7DD3EAC4" w14:textId="77777777" w:rsidR="00375A94" w:rsidRDefault="00375A94" w:rsidP="00AF2BE0"/>
    <w:p w14:paraId="45A00DA1" w14:textId="4320AC43" w:rsidR="006A1028" w:rsidRDefault="00375A94" w:rsidP="00AF2BE0">
      <w:r>
        <w:t>After researching various books</w:t>
      </w:r>
      <w:r w:rsidR="00AE2EE2">
        <w:t>, papers and</w:t>
      </w:r>
      <w:r>
        <w:t xml:space="preserve"> websites about the history of the 10</w:t>
      </w:r>
      <w:r w:rsidRPr="00375A94">
        <w:rPr>
          <w:vertAlign w:val="superscript"/>
        </w:rPr>
        <w:t>th</w:t>
      </w:r>
      <w:r>
        <w:t xml:space="preserve"> Mountain Division in World War II, I</w:t>
      </w:r>
      <w:r w:rsidR="00363662">
        <w:t>’ve</w:t>
      </w:r>
      <w:r>
        <w:t xml:space="preserve"> c</w:t>
      </w:r>
      <w:r w:rsidR="00363662">
        <w:t>o</w:t>
      </w:r>
      <w:r>
        <w:t xml:space="preserve">me up with </w:t>
      </w:r>
      <w:r w:rsidR="00F02951">
        <w:t>a</w:t>
      </w:r>
      <w:r>
        <w:t xml:space="preserve"> theory</w:t>
      </w:r>
      <w:r w:rsidR="0091415F">
        <w:t xml:space="preserve"> about Beckey’s discharge</w:t>
      </w:r>
      <w:r>
        <w:t>.</w:t>
      </w:r>
      <w:r w:rsidR="00E97D1C">
        <w:t xml:space="preserve"> The following information also explains why Fred Beckey did not enter military service until 1943, so </w:t>
      </w:r>
      <w:r w:rsidR="0091415F">
        <w:t xml:space="preserve">he </w:t>
      </w:r>
      <w:r w:rsidR="00E97D1C">
        <w:t xml:space="preserve">was able to continue to climb in 1942 and </w:t>
      </w:r>
      <w:r w:rsidR="005D1A97">
        <w:t xml:space="preserve">thus have the opportunity to </w:t>
      </w:r>
      <w:r w:rsidR="000A2BDB">
        <w:t>make</w:t>
      </w:r>
      <w:r w:rsidR="00E97D1C">
        <w:t xml:space="preserve"> the second ascent of Mt Waddington with his brother Helmy.</w:t>
      </w:r>
    </w:p>
    <w:p w14:paraId="0AF06759" w14:textId="43B97FE6" w:rsidR="00375A94" w:rsidRDefault="00375A94" w:rsidP="00AF2BE0"/>
    <w:p w14:paraId="43F50483" w14:textId="4317623D" w:rsidR="00375A94" w:rsidRDefault="00375A94" w:rsidP="00375A94">
      <w:r>
        <w:t xml:space="preserve">But first </w:t>
      </w:r>
      <w:r w:rsidR="00B66667">
        <w:t>I’ll start with some</w:t>
      </w:r>
      <w:r>
        <w:t xml:space="preserve"> general background information</w:t>
      </w:r>
      <w:r w:rsidR="00B66667">
        <w:t xml:space="preserve"> and history</w:t>
      </w:r>
      <w:r>
        <w:t xml:space="preserve">. </w:t>
      </w:r>
      <w:r w:rsidR="008E5158">
        <w:t>Pardon</w:t>
      </w:r>
      <w:r w:rsidR="00B66667">
        <w:t xml:space="preserve"> m</w:t>
      </w:r>
      <w:r w:rsidR="008E5158">
        <w:t>y</w:t>
      </w:r>
      <w:r w:rsidR="00B66667">
        <w:t xml:space="preserve"> </w:t>
      </w:r>
      <w:r w:rsidR="008E5158">
        <w:t xml:space="preserve">use of a lot of </w:t>
      </w:r>
      <w:r w:rsidR="00B66667">
        <w:t>military jargon</w:t>
      </w:r>
      <w:r w:rsidR="008E5158">
        <w:t xml:space="preserve"> in the following </w:t>
      </w:r>
      <w:r w:rsidR="000773C1">
        <w:t>paragraphs</w:t>
      </w:r>
      <w:r w:rsidR="008E5158">
        <w:t>, it helps support my theory.</w:t>
      </w:r>
    </w:p>
    <w:p w14:paraId="0170A855" w14:textId="4938C15C" w:rsidR="00375A94" w:rsidRDefault="00375A94" w:rsidP="00375A94"/>
    <w:p w14:paraId="215EB04E" w14:textId="2F166FAF" w:rsidR="00002C25" w:rsidRPr="00002C25" w:rsidRDefault="00002C25" w:rsidP="00375A94">
      <w:pPr>
        <w:rPr>
          <w:b/>
          <w:u w:val="single"/>
        </w:rPr>
      </w:pPr>
      <w:r w:rsidRPr="00002C25">
        <w:rPr>
          <w:b/>
          <w:u w:val="single"/>
        </w:rPr>
        <w:t>Recruitment and Induction into the 10</w:t>
      </w:r>
      <w:r w:rsidRPr="00002C25">
        <w:rPr>
          <w:b/>
          <w:u w:val="single"/>
          <w:vertAlign w:val="superscript"/>
        </w:rPr>
        <w:t>th</w:t>
      </w:r>
      <w:r w:rsidRPr="00002C25">
        <w:rPr>
          <w:b/>
          <w:u w:val="single"/>
        </w:rPr>
        <w:t xml:space="preserve"> Mountain Division</w:t>
      </w:r>
    </w:p>
    <w:p w14:paraId="7D91DDC4" w14:textId="77777777" w:rsidR="00002C25" w:rsidRDefault="00002C25" w:rsidP="00375A94"/>
    <w:p w14:paraId="5FD44E38" w14:textId="2EF7B222" w:rsidR="00375A94" w:rsidRDefault="00375A94" w:rsidP="00375A94">
      <w:r>
        <w:t xml:space="preserve">Prior to the United States becoming formally involved in World War II, Congress passed, and President Roosevelt signed the </w:t>
      </w:r>
      <w:r w:rsidRPr="000A2BDB">
        <w:rPr>
          <w:i/>
        </w:rPr>
        <w:t>Selective Training and Service Act of 1940</w:t>
      </w:r>
      <w:r>
        <w:t xml:space="preserve">, on September 16, 1940. This act required that men between 21- and 36-years old to register with local draft boards. After Japan attacked Pearl Harbor on December 7, 1941, the </w:t>
      </w:r>
      <w:r w:rsidRPr="000A2BDB">
        <w:rPr>
          <w:i/>
        </w:rPr>
        <w:t>Selective Training and Service Act</w:t>
      </w:r>
      <w:r>
        <w:t xml:space="preserve"> was amended to make all men between the ages of 20 and 44 liable for military service and required all men between the ages of 18 and 64 to register. </w:t>
      </w:r>
    </w:p>
    <w:p w14:paraId="6EC999A6" w14:textId="2989676D" w:rsidR="00C7525E" w:rsidRDefault="00C7525E"/>
    <w:p w14:paraId="450D509C" w14:textId="5D5F8884" w:rsidR="00C31218" w:rsidRDefault="00556EC2" w:rsidP="00375A94">
      <w:r>
        <w:t>Meanwhile the National Ski Patrol (NSP) was putting out the word to skiers, mountaineers and outdoorsman, that the 10</w:t>
      </w:r>
      <w:r w:rsidRPr="00371CDB">
        <w:rPr>
          <w:vertAlign w:val="superscript"/>
        </w:rPr>
        <w:t>th</w:t>
      </w:r>
      <w:r>
        <w:t xml:space="preserve"> Mountain Division needed their skills. The NSP had put out notices in newspapers across the nation, in late 1941 and early 1942. However, the Army suspended recruitment on July 8, 1942</w:t>
      </w:r>
      <w:r w:rsidR="00E45FA6">
        <w:t>.</w:t>
      </w:r>
    </w:p>
    <w:p w14:paraId="77CA9D16" w14:textId="77777777" w:rsidR="00556EC2" w:rsidRDefault="00556EC2" w:rsidP="00375A94"/>
    <w:p w14:paraId="1F62FE39" w14:textId="53B53964" w:rsidR="00E45FA6" w:rsidRDefault="00E45FA6" w:rsidP="00375A94">
      <w:r>
        <w:t xml:space="preserve">Fred Beckey graduated from high school in June 1941 and enrolled in the University of Washington for the 1941-1942 term, </w:t>
      </w:r>
      <w:r w:rsidR="00863F57">
        <w:t xml:space="preserve">at </w:t>
      </w:r>
      <w:r>
        <w:t>age 18. On August 24, 1942, just days after returning home from climbing Mt Waddington, he registered for the draft</w:t>
      </w:r>
      <w:r w:rsidR="00863F57">
        <w:t>, but was still not liable for military service</w:t>
      </w:r>
      <w:r>
        <w:t>.</w:t>
      </w:r>
    </w:p>
    <w:p w14:paraId="5613872D" w14:textId="07E81607" w:rsidR="00E45FA6" w:rsidRDefault="00E45FA6" w:rsidP="00375A94"/>
    <w:p w14:paraId="6DA1C163" w14:textId="61D12762" w:rsidR="00E45FA6" w:rsidRDefault="00863F57" w:rsidP="00375A94">
      <w:r>
        <w:t>However, a</w:t>
      </w:r>
      <w:r w:rsidR="00E45FA6">
        <w:t xml:space="preserve">nother amendment to </w:t>
      </w:r>
      <w:r w:rsidR="00E45FA6" w:rsidRPr="000A2BDB">
        <w:rPr>
          <w:i/>
        </w:rPr>
        <w:t>Selective Training and Service Act</w:t>
      </w:r>
      <w:r w:rsidR="00E45FA6">
        <w:t xml:space="preserve"> was signed </w:t>
      </w:r>
      <w:r w:rsidR="008E6B8C">
        <w:t>o</w:t>
      </w:r>
      <w:r w:rsidR="00E45FA6">
        <w:t>n November 13, 1942, which called the 18 and 19-year old men into military service.</w:t>
      </w:r>
    </w:p>
    <w:p w14:paraId="14380CF5" w14:textId="17518708" w:rsidR="00F77B44" w:rsidRDefault="00F77B44">
      <w:r>
        <w:br w:type="page"/>
      </w:r>
    </w:p>
    <w:p w14:paraId="77B1416C" w14:textId="64256840" w:rsidR="00E45FA6" w:rsidRDefault="00E45FA6" w:rsidP="00E45FA6">
      <w:r>
        <w:lastRenderedPageBreak/>
        <w:t>I</w:t>
      </w:r>
      <w:r w:rsidR="00863F57">
        <w:t>n</w:t>
      </w:r>
      <w:r>
        <w:t xml:space="preserve"> coordination with the National Ski Pat</w:t>
      </w:r>
      <w:r w:rsidR="00863F57">
        <w:t>r</w:t>
      </w:r>
      <w:r>
        <w:t>ol, the Army resumed selection in early December 1942</w:t>
      </w:r>
      <w:r w:rsidR="00863F57">
        <w:t xml:space="preserve"> for men with the right ski, mountaineering and outdoor skills. </w:t>
      </w:r>
      <w:r w:rsidR="00691E23">
        <w:t>Below is an article from a newspaper in Park City, Utah during this timeframe.</w:t>
      </w:r>
    </w:p>
    <w:p w14:paraId="6627CFBB" w14:textId="77777777" w:rsidR="00E45FA6" w:rsidRDefault="00E45FA6" w:rsidP="00E45FA6"/>
    <w:p w14:paraId="1B1E17E5" w14:textId="77049A92" w:rsidR="00E45FA6" w:rsidRDefault="00E45FA6" w:rsidP="00E45FA6">
      <w:pPr>
        <w:jc w:val="center"/>
      </w:pPr>
      <w:r>
        <w:rPr>
          <w:noProof/>
        </w:rPr>
        <w:drawing>
          <wp:inline distT="0" distB="0" distL="0" distR="0" wp14:anchorId="06AACFF3" wp14:editId="1F04E372">
            <wp:extent cx="3052007" cy="6172200"/>
            <wp:effectExtent l="0" t="0" r="0" b="0"/>
            <wp:docPr id="6" name="Picture 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10-42TheParkRecordpg5RecruitMtnForc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836" cy="6177922"/>
                    </a:xfrm>
                    <a:prstGeom prst="rect">
                      <a:avLst/>
                    </a:prstGeom>
                  </pic:spPr>
                </pic:pic>
              </a:graphicData>
            </a:graphic>
          </wp:inline>
        </w:drawing>
      </w:r>
    </w:p>
    <w:p w14:paraId="19964A62" w14:textId="3C3E5D21" w:rsidR="00E45FA6" w:rsidRDefault="00E45FA6" w:rsidP="00E45FA6">
      <w:pPr>
        <w:jc w:val="center"/>
      </w:pPr>
      <w:r>
        <w:rPr>
          <w:i/>
        </w:rPr>
        <w:t>The Park Record</w:t>
      </w:r>
      <w:r>
        <w:t>, December 10, 1942, 5.</w:t>
      </w:r>
    </w:p>
    <w:p w14:paraId="3F879B46" w14:textId="77777777" w:rsidR="00F77B44" w:rsidRDefault="00F77B44" w:rsidP="00E45FA6">
      <w:pPr>
        <w:jc w:val="center"/>
      </w:pPr>
    </w:p>
    <w:p w14:paraId="4737D9B0" w14:textId="5FBA6346" w:rsidR="00C7525E" w:rsidRDefault="00375A94" w:rsidP="00375A94">
      <w:r>
        <w:t xml:space="preserve">Fred Beckey </w:t>
      </w:r>
      <w:r w:rsidR="00863F57">
        <w:t>could wait to be drafted, but in doing so he risked being assigned to any military service</w:t>
      </w:r>
      <w:r w:rsidR="008E6B8C">
        <w:t xml:space="preserve"> and duty</w:t>
      </w:r>
      <w:r w:rsidR="00863F57">
        <w:t>. But he enlisted on December 12, 1942, which gave him the choice to apply for the 10</w:t>
      </w:r>
      <w:r w:rsidR="00863F57" w:rsidRPr="00863F57">
        <w:rPr>
          <w:vertAlign w:val="superscript"/>
        </w:rPr>
        <w:t>th</w:t>
      </w:r>
      <w:r w:rsidR="00863F57">
        <w:t xml:space="preserve"> Mountain Division. Beckey filled out the questionnaire for the 10</w:t>
      </w:r>
      <w:r w:rsidR="00863F57" w:rsidRPr="00626714">
        <w:rPr>
          <w:vertAlign w:val="superscript"/>
        </w:rPr>
        <w:t>th</w:t>
      </w:r>
      <w:r w:rsidR="00863F57">
        <w:t xml:space="preserve"> Mountain Division and got the necessary three recommendations, then submitted the paper work. Needless to say, Beckey had the required specialized </w:t>
      </w:r>
      <w:r w:rsidR="00863F57">
        <w:lastRenderedPageBreak/>
        <w:t>skills.</w:t>
      </w:r>
      <w:r w:rsidR="00F77B44">
        <w:t xml:space="preserve"> </w:t>
      </w:r>
      <w:r w:rsidR="00863F57">
        <w:t xml:space="preserve">Beckey was given a few weeks to </w:t>
      </w:r>
      <w:r w:rsidR="00691E23">
        <w:t xml:space="preserve">get </w:t>
      </w:r>
      <w:r w:rsidR="00863F57">
        <w:t>his private life in order, then reported for induction in early 1943.</w:t>
      </w:r>
    </w:p>
    <w:p w14:paraId="438BAF49" w14:textId="77777777" w:rsidR="00691E23" w:rsidRDefault="00691E23" w:rsidP="00375A94"/>
    <w:p w14:paraId="0F1AAE95" w14:textId="40FD20FF" w:rsidR="00746BB9" w:rsidRDefault="00C64D4F" w:rsidP="00375A94">
      <w:r>
        <w:t>Over the course of the war, the NSP processed over 12,000 applications for men wishing to serve in units that became the 10</w:t>
      </w:r>
      <w:r w:rsidRPr="00C64D4F">
        <w:rPr>
          <w:vertAlign w:val="superscript"/>
        </w:rPr>
        <w:t>th</w:t>
      </w:r>
      <w:r>
        <w:t xml:space="preserve"> Mountain Division. </w:t>
      </w:r>
      <w:r w:rsidR="00ED66A2">
        <w:t>But not all applica</w:t>
      </w:r>
      <w:r w:rsidR="00E7430E">
        <w:t>nts</w:t>
      </w:r>
      <w:r w:rsidR="00ED66A2">
        <w:t xml:space="preserve"> were accepted. However, t</w:t>
      </w:r>
      <w:r w:rsidR="00375A94">
        <w:t>he 10</w:t>
      </w:r>
      <w:r w:rsidR="00375A94" w:rsidRPr="00626714">
        <w:rPr>
          <w:vertAlign w:val="superscript"/>
        </w:rPr>
        <w:t>th</w:t>
      </w:r>
      <w:r w:rsidR="00375A94">
        <w:t xml:space="preserve"> Mountain Division was so eager for qualified men, that sometimes a man was accepted and inducted into the Army in </w:t>
      </w:r>
      <w:r>
        <w:t>ten</w:t>
      </w:r>
      <w:r w:rsidR="00375A94">
        <w:t xml:space="preserve"> days. </w:t>
      </w:r>
    </w:p>
    <w:p w14:paraId="0ADFEE85" w14:textId="77777777" w:rsidR="00746BB9" w:rsidRDefault="00746BB9" w:rsidP="00375A94"/>
    <w:p w14:paraId="383A740E" w14:textId="5BB0D287" w:rsidR="00ED66A2" w:rsidRDefault="00ED66A2" w:rsidP="00375A94">
      <w:r>
        <w:t>Furthermore in 1943 the War Department gave the NSP the unprecedented authority to</w:t>
      </w:r>
      <w:r w:rsidR="000C1C3C">
        <w:t xml:space="preserve"> </w:t>
      </w:r>
      <w:r>
        <w:t>recruit qualified men, and to assign those men directly to</w:t>
      </w:r>
      <w:r w:rsidR="000C1C3C">
        <w:t xml:space="preserve"> the 10</w:t>
      </w:r>
      <w:r w:rsidR="000C1C3C" w:rsidRPr="000C1C3C">
        <w:rPr>
          <w:vertAlign w:val="superscript"/>
        </w:rPr>
        <w:t>th</w:t>
      </w:r>
      <w:r w:rsidR="000C1C3C">
        <w:t xml:space="preserve"> Mountain Division. This increased authority enabled the NSP to recruit and assign men to the ranks of the 85</w:t>
      </w:r>
      <w:r w:rsidR="000C1C3C" w:rsidRPr="000C1C3C">
        <w:rPr>
          <w:vertAlign w:val="superscript"/>
        </w:rPr>
        <w:t>th</w:t>
      </w:r>
      <w:r w:rsidR="000C1C3C">
        <w:t xml:space="preserve"> and 86</w:t>
      </w:r>
      <w:r w:rsidR="000C1C3C" w:rsidRPr="000C1C3C">
        <w:rPr>
          <w:vertAlign w:val="superscript"/>
        </w:rPr>
        <w:t>th</w:t>
      </w:r>
      <w:r w:rsidR="000C1C3C">
        <w:t xml:space="preserve"> Regiments of the 10</w:t>
      </w:r>
      <w:r w:rsidR="000C1C3C" w:rsidRPr="000C1C3C">
        <w:rPr>
          <w:vertAlign w:val="superscript"/>
        </w:rPr>
        <w:t>th</w:t>
      </w:r>
      <w:r w:rsidR="000C1C3C">
        <w:t xml:space="preserve"> Mountain Division.</w:t>
      </w:r>
    </w:p>
    <w:p w14:paraId="0255454A" w14:textId="77777777" w:rsidR="00ED66A2" w:rsidRDefault="00ED66A2" w:rsidP="00375A94"/>
    <w:p w14:paraId="4718774E" w14:textId="2F4D8615" w:rsidR="00375A94" w:rsidRDefault="00375A94" w:rsidP="00375A94">
      <w:r>
        <w:t>So off to Camp Hale, Colorado went Beckey in early 1943.</w:t>
      </w:r>
      <w:r w:rsidR="00CD04ED">
        <w:t xml:space="preserve"> </w:t>
      </w:r>
      <w:r w:rsidR="00533120">
        <w:t>As part of the</w:t>
      </w:r>
      <w:r w:rsidR="00CD04ED">
        <w:t xml:space="preserve"> induction</w:t>
      </w:r>
      <w:r w:rsidR="00533120">
        <w:t xml:space="preserve"> process each person is subjected to interviews and completion of numerous forms to determine how their</w:t>
      </w:r>
      <w:r w:rsidR="00C7525E">
        <w:t xml:space="preserve"> background,</w:t>
      </w:r>
      <w:r w:rsidR="00533120">
        <w:t xml:space="preserve"> schooling or previous work skills fits best for the Army. Initially Beckey was assigned to </w:t>
      </w:r>
      <w:r w:rsidR="00FE3A93">
        <w:t>be trained as a medic in</w:t>
      </w:r>
      <w:r w:rsidR="00533120">
        <w:t xml:space="preserve"> the 85</w:t>
      </w:r>
      <w:r w:rsidR="00533120" w:rsidRPr="00533120">
        <w:rPr>
          <w:vertAlign w:val="superscript"/>
        </w:rPr>
        <w:t>th</w:t>
      </w:r>
      <w:r w:rsidR="00533120">
        <w:t xml:space="preserve"> Regiment, probably based on his father being a </w:t>
      </w:r>
      <w:r w:rsidR="002735A9">
        <w:t>physician</w:t>
      </w:r>
      <w:r w:rsidR="00533120">
        <w:t>.</w:t>
      </w:r>
    </w:p>
    <w:p w14:paraId="10A5CADF" w14:textId="0AC750D6" w:rsidR="00375A94" w:rsidRDefault="00375A94" w:rsidP="00375A94"/>
    <w:p w14:paraId="723EDBFB" w14:textId="77777777" w:rsidR="00002C25" w:rsidRPr="00002C25" w:rsidRDefault="00002C25" w:rsidP="00002C25">
      <w:pPr>
        <w:rPr>
          <w:b/>
          <w:u w:val="single"/>
        </w:rPr>
      </w:pPr>
      <w:r w:rsidRPr="00002C25">
        <w:rPr>
          <w:b/>
          <w:u w:val="single"/>
        </w:rPr>
        <w:t>Training Problems at Camp Hale</w:t>
      </w:r>
    </w:p>
    <w:p w14:paraId="7F98D145" w14:textId="77777777" w:rsidR="00002C25" w:rsidRDefault="00002C25" w:rsidP="00375A94"/>
    <w:p w14:paraId="25D1B197" w14:textId="77777777" w:rsidR="00FE3A93" w:rsidRDefault="00375A94" w:rsidP="00375A94">
      <w:r>
        <w:t>A key part of how an Army trains and prepares for war is through creation and use of doctrine. Doctrine is the structure and baseline for how an army executes its mission. When the 10</w:t>
      </w:r>
      <w:r w:rsidRPr="00626714">
        <w:rPr>
          <w:vertAlign w:val="superscript"/>
        </w:rPr>
        <w:t>th</w:t>
      </w:r>
      <w:r>
        <w:t xml:space="preserve"> Mountain Division was created in 1940, it did not have a doctrine for mountain operations, let alone field manuals to train personnel. As a result, the </w:t>
      </w:r>
      <w:r w:rsidR="008E7112">
        <w:t>A</w:t>
      </w:r>
      <w:r>
        <w:t xml:space="preserve">rmy had to rely on civilians </w:t>
      </w:r>
      <w:r w:rsidR="00086451">
        <w:t xml:space="preserve">skilled in skiing, mountaineering and outdoor activities </w:t>
      </w:r>
      <w:r>
        <w:t>(</w:t>
      </w:r>
      <w:r w:rsidR="00086451">
        <w:t xml:space="preserve">provided by recruitment efforts </w:t>
      </w:r>
      <w:r w:rsidR="00F02951">
        <w:t>of</w:t>
      </w:r>
      <w:r w:rsidR="00086451">
        <w:t xml:space="preserve"> </w:t>
      </w:r>
      <w:r>
        <w:t>the NSP) to help come up with the doctrine and field manuals for mountain warfare</w:t>
      </w:r>
      <w:r w:rsidR="00086451">
        <w:t>.</w:t>
      </w:r>
      <w:r>
        <w:t xml:space="preserve"> </w:t>
      </w:r>
      <w:r w:rsidR="00064AA7">
        <w:t>However</w:t>
      </w:r>
      <w:r>
        <w:t xml:space="preserve"> only about 20% of the men in the 10</w:t>
      </w:r>
      <w:r w:rsidRPr="00210B60">
        <w:rPr>
          <w:vertAlign w:val="superscript"/>
        </w:rPr>
        <w:t>th</w:t>
      </w:r>
      <w:r>
        <w:t xml:space="preserve"> Mountain Division had outdoor, mountaineering </w:t>
      </w:r>
      <w:r w:rsidR="00F02951">
        <w:t>or</w:t>
      </w:r>
      <w:r>
        <w:t xml:space="preserve"> ski skills. </w:t>
      </w:r>
    </w:p>
    <w:p w14:paraId="4B526B04" w14:textId="77777777" w:rsidR="00FE3A93" w:rsidRDefault="00FE3A93" w:rsidP="00375A94"/>
    <w:p w14:paraId="43649731" w14:textId="776947D6" w:rsidR="00375A94" w:rsidRDefault="00375A94" w:rsidP="00375A94">
      <w:r>
        <w:t xml:space="preserve">Not surprisingly most volunteers </w:t>
      </w:r>
      <w:r w:rsidR="00ED66A2">
        <w:t>accepted</w:t>
      </w:r>
      <w:r>
        <w:t xml:space="preserve"> by the NSP arrived at Camp Hale with no Army basic training. </w:t>
      </w:r>
      <w:r w:rsidR="00FE3A93">
        <w:t>Basic</w:t>
      </w:r>
      <w:r w:rsidR="00D54214">
        <w:t xml:space="preserve"> infantry school was</w:t>
      </w:r>
      <w:r w:rsidR="00FE3A93">
        <w:t xml:space="preserve"> </w:t>
      </w:r>
      <w:r w:rsidR="00D54214">
        <w:t>8</w:t>
      </w:r>
      <w:r w:rsidR="00FE3A93">
        <w:t xml:space="preserve"> weeks, then another couple of months </w:t>
      </w:r>
      <w:r w:rsidR="008E6B8C">
        <w:t xml:space="preserve">of </w:t>
      </w:r>
      <w:r w:rsidR="00FE3A93">
        <w:t xml:space="preserve">training in specialized skills so that when it was all said and done it took about </w:t>
      </w:r>
      <w:r w:rsidR="00D54214">
        <w:t>four</w:t>
      </w:r>
      <w:r w:rsidR="00FE3A93">
        <w:t xml:space="preserve"> months for the Army to train a raw recruit.</w:t>
      </w:r>
    </w:p>
    <w:p w14:paraId="050905E6" w14:textId="47ACE181" w:rsidR="00375A94" w:rsidRDefault="00375A94" w:rsidP="00375A94"/>
    <w:p w14:paraId="46340CE4" w14:textId="55B23A49" w:rsidR="00375A94" w:rsidRDefault="00375A94" w:rsidP="00375A94">
      <w:r>
        <w:t>The Mountain Training Center (MTC)</w:t>
      </w:r>
      <w:r w:rsidR="00086451">
        <w:t>, (later to become the Mountain Training Group),</w:t>
      </w:r>
      <w:r>
        <w:t xml:space="preserve"> had been activated in September 1942 to develop procedures and manuals and to conduct training in mountain warfare. The MTC </w:t>
      </w:r>
      <w:r w:rsidR="00E97D1C">
        <w:t xml:space="preserve">had around 300 instructors and </w:t>
      </w:r>
      <w:r w:rsidR="00064AA7">
        <w:t xml:space="preserve">amongst its ranks </w:t>
      </w:r>
      <w:r w:rsidR="00E97D1C">
        <w:t>were about</w:t>
      </w:r>
      <w:r>
        <w:t xml:space="preserve"> 100 experienced ski and mountaineer</w:t>
      </w:r>
      <w:r w:rsidR="00002C25">
        <w:t>ing instructors</w:t>
      </w:r>
      <w:r w:rsidR="00336986">
        <w:t xml:space="preserve"> picked from the 87</w:t>
      </w:r>
      <w:r w:rsidR="00336986" w:rsidRPr="00336986">
        <w:rPr>
          <w:vertAlign w:val="superscript"/>
        </w:rPr>
        <w:t>th</w:t>
      </w:r>
      <w:r w:rsidR="00336986">
        <w:t xml:space="preserve"> Regiment</w:t>
      </w:r>
      <w:r>
        <w:t xml:space="preserve">. But most of </w:t>
      </w:r>
      <w:r w:rsidR="00E97D1C">
        <w:t>these ski and rock-climbing instructors</w:t>
      </w:r>
      <w:r>
        <w:t xml:space="preserve"> held the rank of private.</w:t>
      </w:r>
    </w:p>
    <w:p w14:paraId="55DF537B" w14:textId="77777777" w:rsidR="00375A94" w:rsidRDefault="00375A94" w:rsidP="00375A94"/>
    <w:p w14:paraId="437D3A25" w14:textId="0384945B" w:rsidR="003F6E78" w:rsidRDefault="003F6E78" w:rsidP="00375A94">
      <w:r>
        <w:t xml:space="preserve">On January 2, 1943 the </w:t>
      </w:r>
      <w:r w:rsidR="000A2BDB">
        <w:t>C</w:t>
      </w:r>
      <w:r>
        <w:t xml:space="preserve">ommanding </w:t>
      </w:r>
      <w:r w:rsidR="000A2BDB">
        <w:t>O</w:t>
      </w:r>
      <w:r>
        <w:t xml:space="preserve">fficer </w:t>
      </w:r>
      <w:r w:rsidR="00352B53">
        <w:t>of the 10</w:t>
      </w:r>
      <w:r w:rsidR="00352B53" w:rsidRPr="00352B53">
        <w:rPr>
          <w:vertAlign w:val="superscript"/>
        </w:rPr>
        <w:t>th</w:t>
      </w:r>
      <w:r w:rsidR="00352B53">
        <w:t xml:space="preserve"> Mountain </w:t>
      </w:r>
      <w:r w:rsidR="0091415F">
        <w:t>D</w:t>
      </w:r>
      <w:r w:rsidR="00352B53">
        <w:t xml:space="preserve">ivision </w:t>
      </w:r>
      <w:r>
        <w:t>issued a directive that soldiers at Camp Hale begin 40 half-days of ski instruction</w:t>
      </w:r>
      <w:r w:rsidR="00352B53">
        <w:t xml:space="preserve"> by the MTC</w:t>
      </w:r>
      <w:r w:rsidR="00B817E9">
        <w:t xml:space="preserve"> instructors</w:t>
      </w:r>
      <w:r>
        <w:t>. The directive also included officers and soon led to a situation in which no one seemed to know who was in</w:t>
      </w:r>
      <w:r w:rsidR="005D29E2">
        <w:t xml:space="preserve"> </w:t>
      </w:r>
      <w:r>
        <w:t xml:space="preserve">charge. Officers refused to obey orders </w:t>
      </w:r>
      <w:r w:rsidR="00B817E9">
        <w:t>of</w:t>
      </w:r>
      <w:r>
        <w:t xml:space="preserve"> their instructors from the MTC because they happened to be of lesser rank. Some officers </w:t>
      </w:r>
      <w:r w:rsidR="0064015B">
        <w:t xml:space="preserve">even </w:t>
      </w:r>
      <w:r>
        <w:t>boycotted the</w:t>
      </w:r>
      <w:r w:rsidR="00C218DA">
        <w:t>se</w:t>
      </w:r>
      <w:r>
        <w:t xml:space="preserve"> sessions. With a lack of </w:t>
      </w:r>
      <w:r w:rsidR="005D29E2">
        <w:t>discipline,</w:t>
      </w:r>
      <w:r>
        <w:t xml:space="preserve"> the instructors were </w:t>
      </w:r>
      <w:r w:rsidR="00002C25">
        <w:t>frustrated</w:t>
      </w:r>
      <w:r>
        <w:t xml:space="preserve"> when many enlisted men refused to follow orders. Th</w:t>
      </w:r>
      <w:r w:rsidR="00002C25">
        <w:t>ere was also the issue of</w:t>
      </w:r>
      <w:r>
        <w:t xml:space="preserve"> a high absentee rate </w:t>
      </w:r>
      <w:r w:rsidR="00191716">
        <w:t xml:space="preserve">by the enlisted men </w:t>
      </w:r>
      <w:r>
        <w:t>for ski instruction.</w:t>
      </w:r>
    </w:p>
    <w:p w14:paraId="38444410" w14:textId="2DF3F7A0" w:rsidR="003F6E78" w:rsidRDefault="003F6E78" w:rsidP="00375A94"/>
    <w:p w14:paraId="036F787D" w14:textId="3C477F0D" w:rsidR="003F6E78" w:rsidRDefault="005D29E2" w:rsidP="00375A94">
      <w:r>
        <w:lastRenderedPageBreak/>
        <w:t>After a</w:t>
      </w:r>
      <w:r w:rsidR="00385154">
        <w:t>n</w:t>
      </w:r>
      <w:r>
        <w:t xml:space="preserve"> exercise in February 1943</w:t>
      </w:r>
      <w:r w:rsidR="00385154">
        <w:t xml:space="preserve"> turned into a debacle</w:t>
      </w:r>
      <w:r>
        <w:t xml:space="preserve">, </w:t>
      </w:r>
      <w:r w:rsidR="00191716">
        <w:t>t</w:t>
      </w:r>
      <w:r>
        <w:t xml:space="preserve">he </w:t>
      </w:r>
      <w:r w:rsidR="0096454E">
        <w:t>C</w:t>
      </w:r>
      <w:r>
        <w:t xml:space="preserve">ommanding </w:t>
      </w:r>
      <w:r w:rsidR="0096454E">
        <w:t>O</w:t>
      </w:r>
      <w:r>
        <w:t>fficer of the 10</w:t>
      </w:r>
      <w:r w:rsidRPr="005D29E2">
        <w:rPr>
          <w:vertAlign w:val="superscript"/>
        </w:rPr>
        <w:t>th</w:t>
      </w:r>
      <w:r>
        <w:t xml:space="preserve"> Mountain </w:t>
      </w:r>
      <w:r w:rsidR="00191716">
        <w:t>D</w:t>
      </w:r>
      <w:r>
        <w:t>ivision appointed an officer as director of the ski school</w:t>
      </w:r>
      <w:r w:rsidR="00002C25">
        <w:t xml:space="preserve"> in the MTC</w:t>
      </w:r>
      <w:r w:rsidR="00200597">
        <w:t>,</w:t>
      </w:r>
      <w:r>
        <w:t xml:space="preserve"> but more importantly gave him the authority to enforce orders. </w:t>
      </w:r>
    </w:p>
    <w:p w14:paraId="66089619" w14:textId="305ADEBC" w:rsidR="00482C0C" w:rsidRDefault="00482C0C" w:rsidP="00375A94"/>
    <w:p w14:paraId="17902E06" w14:textId="01EF2204" w:rsidR="00352B53" w:rsidRDefault="00352B53" w:rsidP="00352B53">
      <w:r>
        <w:t>The Army again attempted to address the training and morale problems in April 1943 with the creation of a special training unit within the MTC. The existing 10</w:t>
      </w:r>
      <w:r w:rsidRPr="00E13A64">
        <w:rPr>
          <w:vertAlign w:val="superscript"/>
        </w:rPr>
        <w:t>th</w:t>
      </w:r>
      <w:r>
        <w:t xml:space="preserve"> Recon </w:t>
      </w:r>
      <w:r w:rsidR="00CC681F">
        <w:t>U</w:t>
      </w:r>
      <w:r>
        <w:t xml:space="preserve">nit’s mission was re-defined from reconnaissance to providing instructors for training and </w:t>
      </w:r>
      <w:r w:rsidR="0091415F">
        <w:t xml:space="preserve">the unit was </w:t>
      </w:r>
      <w:r>
        <w:t xml:space="preserve">attached to the MTC. </w:t>
      </w:r>
    </w:p>
    <w:p w14:paraId="3B88C894" w14:textId="77777777" w:rsidR="00352B53" w:rsidRDefault="00352B53" w:rsidP="00352B53"/>
    <w:p w14:paraId="42F1EEE7" w14:textId="3F483026" w:rsidR="000022AD" w:rsidRDefault="00352B53" w:rsidP="00352B53">
      <w:r>
        <w:t xml:space="preserve">But there was </w:t>
      </w:r>
      <w:r w:rsidR="006F3AF5">
        <w:t xml:space="preserve">still </w:t>
      </w:r>
      <w:r>
        <w:t xml:space="preserve">a lack of </w:t>
      </w:r>
      <w:r w:rsidR="006F3AF5">
        <w:t xml:space="preserve">men who possessed both </w:t>
      </w:r>
      <w:r>
        <w:t>rock-climb</w:t>
      </w:r>
      <w:r w:rsidR="006F3AF5">
        <w:t>ing</w:t>
      </w:r>
      <w:r>
        <w:t xml:space="preserve"> and glacier </w:t>
      </w:r>
      <w:r w:rsidR="006F3AF5">
        <w:t>skills</w:t>
      </w:r>
      <w:r w:rsidR="000022AD">
        <w:t xml:space="preserve"> in the 10</w:t>
      </w:r>
      <w:r w:rsidR="000022AD" w:rsidRPr="000022AD">
        <w:rPr>
          <w:vertAlign w:val="superscript"/>
        </w:rPr>
        <w:t>th</w:t>
      </w:r>
      <w:r w:rsidR="000022AD">
        <w:t xml:space="preserve"> Mountain Division</w:t>
      </w:r>
      <w:r>
        <w:t>. At one point in the spring of 1943, there were no more than twenty men in the 10</w:t>
      </w:r>
      <w:r w:rsidRPr="00482C0C">
        <w:rPr>
          <w:vertAlign w:val="superscript"/>
        </w:rPr>
        <w:t>th</w:t>
      </w:r>
      <w:r>
        <w:t xml:space="preserve"> </w:t>
      </w:r>
      <w:r w:rsidR="000022AD">
        <w:t xml:space="preserve">Mountain </w:t>
      </w:r>
      <w:r>
        <w:t xml:space="preserve">Division, who could qualify as instructors in these two skills </w:t>
      </w:r>
      <w:r w:rsidRPr="00771056">
        <w:rPr>
          <w:b/>
        </w:rPr>
        <w:t>[</w:t>
      </w:r>
      <w:r w:rsidR="00CC681F">
        <w:rPr>
          <w:b/>
        </w:rPr>
        <w:t>1</w:t>
      </w:r>
      <w:r w:rsidRPr="00771056">
        <w:rPr>
          <w:b/>
        </w:rPr>
        <w:t>]</w:t>
      </w:r>
      <w:r w:rsidR="00CC681F">
        <w:rPr>
          <w:b/>
        </w:rPr>
        <w:t xml:space="preserve"> .</w:t>
      </w:r>
      <w:r>
        <w:t xml:space="preserve"> </w:t>
      </w:r>
    </w:p>
    <w:p w14:paraId="43719788" w14:textId="77777777" w:rsidR="000022AD" w:rsidRDefault="000022AD" w:rsidP="00352B53"/>
    <w:p w14:paraId="5E058706" w14:textId="654EEB11" w:rsidR="000022AD" w:rsidRDefault="00352B53" w:rsidP="00352B53">
      <w:r>
        <w:t xml:space="preserve">I reckon Fred Beckey </w:t>
      </w:r>
      <w:r w:rsidR="00CC681F">
        <w:t>ful</w:t>
      </w:r>
      <w:r>
        <w:t xml:space="preserve">filled the </w:t>
      </w:r>
      <w:r w:rsidR="00CC681F">
        <w:t>criteria</w:t>
      </w:r>
      <w:r>
        <w:t xml:space="preserve"> on both counts. </w:t>
      </w:r>
    </w:p>
    <w:p w14:paraId="1B9F38B2" w14:textId="77777777" w:rsidR="000022AD" w:rsidRDefault="000022AD" w:rsidP="00352B53"/>
    <w:p w14:paraId="764B26CE" w14:textId="170F12F5" w:rsidR="00352B53" w:rsidRDefault="00352B53" w:rsidP="00352B53">
      <w:r>
        <w:t xml:space="preserve">This tiny nucleus </w:t>
      </w:r>
      <w:r w:rsidR="000022AD">
        <w:t xml:space="preserve">of twenty men </w:t>
      </w:r>
      <w:r>
        <w:t xml:space="preserve">was the cadre, as it were, the instructors of another slightly larger group </w:t>
      </w:r>
      <w:r w:rsidR="000A2BDB">
        <w:t xml:space="preserve">of instructors </w:t>
      </w:r>
      <w:r>
        <w:t>who in turn could be expanded as a true instruction staff, under the direct supervision of these few experts.</w:t>
      </w:r>
      <w:r w:rsidR="000022AD">
        <w:t xml:space="preserve"> </w:t>
      </w:r>
      <w:r w:rsidR="008647FD">
        <w:t>These elite men were</w:t>
      </w:r>
      <w:r w:rsidR="000022AD">
        <w:t xml:space="preserve"> </w:t>
      </w:r>
      <w:r w:rsidR="008647FD">
        <w:t>training the trainers</w:t>
      </w:r>
      <w:r w:rsidR="000022AD">
        <w:t>.</w:t>
      </w:r>
    </w:p>
    <w:p w14:paraId="054A2FB3" w14:textId="77777777" w:rsidR="00352B53" w:rsidRDefault="00352B53" w:rsidP="00352B53"/>
    <w:p w14:paraId="7547DA54" w14:textId="3D6E4143" w:rsidR="00352B53" w:rsidRDefault="0064015B" w:rsidP="00352B53">
      <w:r>
        <w:t>Also, o</w:t>
      </w:r>
      <w:r w:rsidR="00BA0F2F">
        <w:t>ther p</w:t>
      </w:r>
      <w:r w:rsidR="006F3AF5">
        <w:t>ersonnel with s</w:t>
      </w:r>
      <w:r w:rsidR="00352B53">
        <w:t>ki</w:t>
      </w:r>
      <w:r w:rsidR="006F3AF5">
        <w:t>ing</w:t>
      </w:r>
      <w:r w:rsidR="00352B53">
        <w:t xml:space="preserve"> and mountaineer</w:t>
      </w:r>
      <w:r w:rsidR="006F3AF5">
        <w:t>ing skills</w:t>
      </w:r>
      <w:r w:rsidR="00352B53">
        <w:t xml:space="preserve"> were </w:t>
      </w:r>
      <w:r w:rsidR="0086558C">
        <w:t xml:space="preserve">vetted and </w:t>
      </w:r>
      <w:r w:rsidR="00352B53">
        <w:t>selected from the regiments of the 10</w:t>
      </w:r>
      <w:r w:rsidR="00352B53" w:rsidRPr="00E13A64">
        <w:rPr>
          <w:vertAlign w:val="superscript"/>
        </w:rPr>
        <w:t>th</w:t>
      </w:r>
      <w:r w:rsidR="00352B53">
        <w:t xml:space="preserve"> Mountain Division and transferred into the 10</w:t>
      </w:r>
      <w:r w:rsidR="00352B53" w:rsidRPr="00E13A64">
        <w:rPr>
          <w:vertAlign w:val="superscript"/>
        </w:rPr>
        <w:t>th</w:t>
      </w:r>
      <w:r w:rsidR="00352B53">
        <w:t xml:space="preserve"> Recon </w:t>
      </w:r>
      <w:r w:rsidR="00CC681F">
        <w:t>U</w:t>
      </w:r>
      <w:r w:rsidR="00352B53">
        <w:t xml:space="preserve">nit, which now </w:t>
      </w:r>
      <w:r w:rsidR="000022AD">
        <w:t>increased in</w:t>
      </w:r>
      <w:r w:rsidR="00352B53">
        <w:t xml:space="preserve"> total </w:t>
      </w:r>
      <w:r w:rsidR="000022AD">
        <w:t>from 100 to</w:t>
      </w:r>
      <w:r w:rsidR="00352B53">
        <w:t xml:space="preserve"> about 150 instructors.</w:t>
      </w:r>
    </w:p>
    <w:p w14:paraId="0E9359AB" w14:textId="55F77AB1" w:rsidR="00482C0C" w:rsidRDefault="00482C0C" w:rsidP="00375A94"/>
    <w:p w14:paraId="0A576D0E" w14:textId="1A1F80E2" w:rsidR="006F3AF5" w:rsidRDefault="006F3AF5" w:rsidP="006F3AF5">
      <w:r>
        <w:t>It was in this timeframe that Fred Beckey was handpicked from the 85</w:t>
      </w:r>
      <w:r w:rsidRPr="00E13A64">
        <w:rPr>
          <w:vertAlign w:val="superscript"/>
        </w:rPr>
        <w:t>th</w:t>
      </w:r>
      <w:r>
        <w:t xml:space="preserve"> Regiment and assigned to the 10</w:t>
      </w:r>
      <w:r w:rsidRPr="00E13A64">
        <w:rPr>
          <w:vertAlign w:val="superscript"/>
        </w:rPr>
        <w:t>th</w:t>
      </w:r>
      <w:r>
        <w:t xml:space="preserve"> Recon</w:t>
      </w:r>
      <w:r w:rsidR="00CC681F">
        <w:t xml:space="preserve"> Unit</w:t>
      </w:r>
      <w:r>
        <w:t xml:space="preserve">. Now he spent most of his time training other men in special skills, rather than receiving the basic training required of all </w:t>
      </w:r>
      <w:r w:rsidR="0064015B">
        <w:t>personnel</w:t>
      </w:r>
      <w:r w:rsidR="008E6B8C">
        <w:t>, including medics</w:t>
      </w:r>
      <w:r>
        <w:t xml:space="preserve">. </w:t>
      </w:r>
    </w:p>
    <w:p w14:paraId="122AC660" w14:textId="48241283" w:rsidR="0086558C" w:rsidRDefault="0086558C">
      <w:r>
        <w:br w:type="page"/>
      </w:r>
    </w:p>
    <w:p w14:paraId="6225AE44" w14:textId="2A52D252" w:rsidR="000022AD" w:rsidRDefault="00191716" w:rsidP="00191716">
      <w:r>
        <w:lastRenderedPageBreak/>
        <w:t>About this time the Army came up with the method to easily identify the instructors, by having them wear either white tape or a white arm band on their jacket</w:t>
      </w:r>
      <w:r w:rsidR="000D720B">
        <w:t xml:space="preserve"> to show their skill and experience</w:t>
      </w:r>
      <w:r>
        <w:t xml:space="preserve"> </w:t>
      </w:r>
      <w:r w:rsidR="001D2D24" w:rsidRPr="001D2D24">
        <w:rPr>
          <w:b/>
        </w:rPr>
        <w:t>[2].</w:t>
      </w:r>
    </w:p>
    <w:p w14:paraId="15775316" w14:textId="2ECE3314" w:rsidR="000022AD" w:rsidRDefault="000022AD" w:rsidP="00191716"/>
    <w:p w14:paraId="378A43C8" w14:textId="7459A042" w:rsidR="00D86D9C" w:rsidRDefault="00D86D9C" w:rsidP="00191716">
      <w:r>
        <w:rPr>
          <w:noProof/>
        </w:rPr>
        <w:drawing>
          <wp:inline distT="0" distB="0" distL="0" distR="0" wp14:anchorId="2D6602DE" wp14:editId="0C5CCF91">
            <wp:extent cx="5943600" cy="4069080"/>
            <wp:effectExtent l="0" t="0" r="0" b="7620"/>
            <wp:docPr id="2" name="Picture 2" descr="A group of people standing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d351_2017_1974 (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32F2D669" w14:textId="5F93A4F9" w:rsidR="000022AD" w:rsidRDefault="000022AD" w:rsidP="00191716"/>
    <w:p w14:paraId="12B1D6A0" w14:textId="09B8CB6D" w:rsidR="000022AD" w:rsidRDefault="000022AD" w:rsidP="000022AD">
      <w:r>
        <w:t xml:space="preserve">Fred Beckey standing at the far right at Copper Hill ski area, with fellow instructors, in </w:t>
      </w:r>
      <w:r w:rsidR="00635BCF">
        <w:t xml:space="preserve">late </w:t>
      </w:r>
      <w:r>
        <w:t>1943.</w:t>
      </w:r>
    </w:p>
    <w:p w14:paraId="33F2FE7D" w14:textId="77777777" w:rsidR="006F3AF5" w:rsidRDefault="006F3AF5" w:rsidP="000022AD"/>
    <w:p w14:paraId="12F427D9" w14:textId="77777777" w:rsidR="000022AD" w:rsidRDefault="000022AD" w:rsidP="000022AD">
      <w:r>
        <w:t>Check out the white spats (gaiters). Looking sharp!</w:t>
      </w:r>
    </w:p>
    <w:p w14:paraId="6104E869" w14:textId="593F9EF2" w:rsidR="000022AD" w:rsidRDefault="000022AD" w:rsidP="00191716"/>
    <w:p w14:paraId="04A5E4CA" w14:textId="77777777" w:rsidR="00F65FC6" w:rsidRDefault="00F65FC6" w:rsidP="00F65FC6">
      <w:r>
        <w:t>Photo by: unknown. Denver Public Library, Western History Collections, Digital Collections, 10</w:t>
      </w:r>
      <w:r w:rsidRPr="002379EB">
        <w:rPr>
          <w:vertAlign w:val="superscript"/>
        </w:rPr>
        <w:t>th</w:t>
      </w:r>
      <w:r>
        <w:t xml:space="preserve"> Mountain Division Records, Call number: TMD351-2017-1974.</w:t>
      </w:r>
    </w:p>
    <w:p w14:paraId="38C1FA23" w14:textId="77777777" w:rsidR="00F65FC6" w:rsidRDefault="00F65FC6" w:rsidP="00191716"/>
    <w:p w14:paraId="18C1D961" w14:textId="36A17483" w:rsidR="00191716" w:rsidRDefault="000D720B" w:rsidP="00191716">
      <w:r>
        <w:t xml:space="preserve">The </w:t>
      </w:r>
      <w:r w:rsidR="00DE54D9">
        <w:t>A</w:t>
      </w:r>
      <w:r>
        <w:t>rmy</w:t>
      </w:r>
      <w:r w:rsidR="00DE54D9">
        <w:t xml:space="preserve"> in Washington DC</w:t>
      </w:r>
      <w:r>
        <w:t xml:space="preserve"> did not recognize the fact that these men skilled in mountaineering and skiing were entitled to a </w:t>
      </w:r>
      <w:r w:rsidR="00771056">
        <w:t>technician’s</w:t>
      </w:r>
      <w:r>
        <w:t xml:space="preserve"> rating or promotion to sergeant or higher</w:t>
      </w:r>
      <w:r w:rsidRPr="00771056">
        <w:rPr>
          <w:b/>
        </w:rPr>
        <w:t>.[</w:t>
      </w:r>
      <w:r w:rsidR="001D2D24">
        <w:rPr>
          <w:b/>
        </w:rPr>
        <w:t>2</w:t>
      </w:r>
      <w:r w:rsidRPr="00771056">
        <w:rPr>
          <w:b/>
        </w:rPr>
        <w:t>]</w:t>
      </w:r>
      <w:r>
        <w:t xml:space="preserve">  </w:t>
      </w:r>
      <w:r w:rsidR="00191716">
        <w:t>In this topsy-turvy world, recently inducted expert civilians were now training officers and sergeants, along with other enlisted men</w:t>
      </w:r>
      <w:r w:rsidR="002F3649">
        <w:t xml:space="preserve"> in rock climbing and skiing</w:t>
      </w:r>
      <w:r w:rsidR="00191716">
        <w:t>.</w:t>
      </w:r>
      <w:r w:rsidR="00746BB9">
        <w:t xml:space="preserve"> Training in skiing took place at Cooper Hill, south of Camp Hale near Tennessee Pass and at two </w:t>
      </w:r>
      <w:r w:rsidR="00DE54D9">
        <w:t xml:space="preserve">other </w:t>
      </w:r>
      <w:r w:rsidR="00746BB9">
        <w:t>ski hills near Camp Hale. While teaching of rock climbing occurred on cliffs near Camp Hale and several miles north at Homestake Creek Cliffs.</w:t>
      </w:r>
    </w:p>
    <w:p w14:paraId="0C8656EF" w14:textId="77777777" w:rsidR="00191716" w:rsidRDefault="00191716" w:rsidP="00375A94"/>
    <w:p w14:paraId="594FA2A9" w14:textId="77777777" w:rsidR="005427E8" w:rsidRDefault="009436E6" w:rsidP="00375A94">
      <w:r>
        <w:t xml:space="preserve">This next piece of information is key to my theory. </w:t>
      </w:r>
    </w:p>
    <w:p w14:paraId="6B71B294" w14:textId="77777777" w:rsidR="005427E8" w:rsidRDefault="005427E8" w:rsidP="00375A94"/>
    <w:p w14:paraId="69FE72F4" w14:textId="17397E94" w:rsidR="00375A94" w:rsidRDefault="00375A94" w:rsidP="00375A94">
      <w:r>
        <w:t xml:space="preserve">In July 1943 </w:t>
      </w:r>
      <w:r w:rsidR="00CB32D8">
        <w:t xml:space="preserve">an evaluation of the instructors in the MTC was </w:t>
      </w:r>
      <w:r w:rsidR="009436E6">
        <w:t>completed</w:t>
      </w:r>
      <w:r w:rsidR="00CB32D8">
        <w:t xml:space="preserve"> and it was determined that</w:t>
      </w:r>
      <w:r>
        <w:t xml:space="preserve"> about 100 </w:t>
      </w:r>
      <w:r w:rsidR="00CB32D8">
        <w:t xml:space="preserve">of these </w:t>
      </w:r>
      <w:r w:rsidR="004523B6">
        <w:t xml:space="preserve">officers and </w:t>
      </w:r>
      <w:r w:rsidR="00CB32D8">
        <w:t>men</w:t>
      </w:r>
      <w:r>
        <w:t xml:space="preserve"> were deemed unsuited for tactical combat, due to lack of basic training in combat skills</w:t>
      </w:r>
      <w:r w:rsidR="004523B6">
        <w:t xml:space="preserve"> or </w:t>
      </w:r>
      <w:r w:rsidR="0086558C">
        <w:t xml:space="preserve">because of </w:t>
      </w:r>
      <w:r w:rsidR="004523B6">
        <w:t>physical handicaps</w:t>
      </w:r>
      <w:r w:rsidR="00CD412D">
        <w:t xml:space="preserve"> </w:t>
      </w:r>
      <w:r w:rsidR="00635BCF">
        <w:rPr>
          <w:b/>
        </w:rPr>
        <w:t xml:space="preserve">[3]. </w:t>
      </w:r>
      <w:r w:rsidR="0096454E" w:rsidRPr="0096454E">
        <w:t>B</w:t>
      </w:r>
      <w:r w:rsidR="0086558C">
        <w:t>asic m</w:t>
      </w:r>
      <w:r w:rsidR="00CD412D">
        <w:t xml:space="preserve">ilitary training for the </w:t>
      </w:r>
      <w:r w:rsidR="0086558C">
        <w:t>instructors</w:t>
      </w:r>
      <w:r w:rsidR="00CD412D">
        <w:t xml:space="preserve"> of the </w:t>
      </w:r>
      <w:r w:rsidR="0086558C">
        <w:t>MTC</w:t>
      </w:r>
      <w:r w:rsidR="00CD412D">
        <w:t xml:space="preserve"> </w:t>
      </w:r>
      <w:r w:rsidR="00C218DA">
        <w:t xml:space="preserve">had </w:t>
      </w:r>
      <w:r w:rsidR="00CD412D">
        <w:t>practically ceased</w:t>
      </w:r>
      <w:r w:rsidR="0086558C">
        <w:t xml:space="preserve">. For the Commander of the 10th Mountain Division, and for the US </w:t>
      </w:r>
      <w:r w:rsidR="0086558C">
        <w:lastRenderedPageBreak/>
        <w:t>Army, it was a higher priority</w:t>
      </w:r>
      <w:r w:rsidR="00CD412D">
        <w:t xml:space="preserve"> </w:t>
      </w:r>
      <w:r w:rsidR="0086558C">
        <w:t xml:space="preserve">that this </w:t>
      </w:r>
      <w:r w:rsidR="00CD412D">
        <w:t xml:space="preserve">pool of specialist skilled in skiing and mountaineering, </w:t>
      </w:r>
      <w:r w:rsidR="0086558C">
        <w:t xml:space="preserve">be </w:t>
      </w:r>
      <w:r w:rsidR="00CD412D">
        <w:t xml:space="preserve">on call at </w:t>
      </w:r>
      <w:r w:rsidR="00F65FC6">
        <w:t>any time,</w:t>
      </w:r>
      <w:r w:rsidR="00CD412D">
        <w:t xml:space="preserve"> to </w:t>
      </w:r>
      <w:r w:rsidR="00F65FC6">
        <w:t>train other Army personnel</w:t>
      </w:r>
      <w:r w:rsidR="00CD412D">
        <w:t xml:space="preserve"> at any place</w:t>
      </w:r>
      <w:r w:rsidR="0086558C">
        <w:t xml:space="preserve"> in the nation</w:t>
      </w:r>
      <w:r w:rsidR="00635BCF">
        <w:t>.</w:t>
      </w:r>
    </w:p>
    <w:p w14:paraId="680D58E7" w14:textId="63187BF8" w:rsidR="00731FEE" w:rsidRDefault="00731FEE" w:rsidP="00375A94"/>
    <w:p w14:paraId="2B740B71" w14:textId="6B6173F5" w:rsidR="00731FEE" w:rsidRDefault="00635BCF" w:rsidP="00731FEE">
      <w:r>
        <w:t>As a</w:t>
      </w:r>
      <w:r w:rsidR="0075098D">
        <w:t xml:space="preserve">n example </w:t>
      </w:r>
      <w:r w:rsidR="00DE54D9">
        <w:t xml:space="preserve">of this, </w:t>
      </w:r>
      <w:r w:rsidR="0075098D">
        <w:t>o</w:t>
      </w:r>
      <w:r w:rsidR="00731FEE">
        <w:t xml:space="preserve">n July 21, 1943, some </w:t>
      </w:r>
      <w:r w:rsidR="00CB32D8">
        <w:t xml:space="preserve">20 plus </w:t>
      </w:r>
      <w:r w:rsidR="00731FEE">
        <w:t>rock-climbing instructors from 10</w:t>
      </w:r>
      <w:r w:rsidR="00731FEE" w:rsidRPr="00A921CF">
        <w:rPr>
          <w:vertAlign w:val="superscript"/>
        </w:rPr>
        <w:t>th</w:t>
      </w:r>
      <w:r w:rsidR="00731FEE">
        <w:t xml:space="preserve"> Recon Unit w</w:t>
      </w:r>
      <w:r w:rsidR="0096454E">
        <w:t>ere</w:t>
      </w:r>
      <w:r w:rsidR="00731FEE">
        <w:t xml:space="preserve"> </w:t>
      </w:r>
      <w:r w:rsidR="0086558C">
        <w:t>assigned</w:t>
      </w:r>
      <w:r w:rsidR="00731FEE">
        <w:t xml:space="preserve"> to Elkins</w:t>
      </w:r>
      <w:r w:rsidR="00CB32D8">
        <w:t>,</w:t>
      </w:r>
      <w:r w:rsidR="00731FEE">
        <w:t xml:space="preserve"> West Virginia to establish a base for training Army personnel in rock climbing. </w:t>
      </w:r>
      <w:r w:rsidR="008E6B8C">
        <w:t xml:space="preserve">Captain Duke Watson was in charge of these instructors. </w:t>
      </w:r>
      <w:r w:rsidR="00731FEE">
        <w:t>David Brower, later to become a prominent leader of the Sierra Club, helped organize this base at Seneca Rocks.</w:t>
      </w:r>
      <w:r w:rsidR="00746BB9">
        <w:t xml:space="preserve"> Beckey was not among these instructors</w:t>
      </w:r>
      <w:r w:rsidR="0086558C">
        <w:t xml:space="preserve"> initially.</w:t>
      </w:r>
    </w:p>
    <w:p w14:paraId="5A52E83E" w14:textId="77777777" w:rsidR="00626174" w:rsidRDefault="00626174" w:rsidP="00CB32D8"/>
    <w:p w14:paraId="1FE1FA41" w14:textId="768A9C1B" w:rsidR="00626174" w:rsidRPr="00626174" w:rsidRDefault="00626174" w:rsidP="00CB32D8">
      <w:pPr>
        <w:rPr>
          <w:b/>
          <w:u w:val="single"/>
        </w:rPr>
      </w:pPr>
      <w:r>
        <w:rPr>
          <w:b/>
          <w:u w:val="single"/>
        </w:rPr>
        <w:t xml:space="preserve">Exercises and </w:t>
      </w:r>
      <w:r w:rsidRPr="00626174">
        <w:rPr>
          <w:b/>
          <w:u w:val="single"/>
        </w:rPr>
        <w:t>War Games</w:t>
      </w:r>
      <w:r>
        <w:rPr>
          <w:b/>
          <w:u w:val="single"/>
        </w:rPr>
        <w:t xml:space="preserve"> at Camp Hale</w:t>
      </w:r>
      <w:r w:rsidRPr="00626174">
        <w:rPr>
          <w:b/>
          <w:u w:val="single"/>
        </w:rPr>
        <w:t xml:space="preserve"> and </w:t>
      </w:r>
      <w:r w:rsidR="00385154">
        <w:rPr>
          <w:b/>
          <w:u w:val="single"/>
        </w:rPr>
        <w:t xml:space="preserve">the </w:t>
      </w:r>
      <w:r w:rsidRPr="00626174">
        <w:rPr>
          <w:b/>
          <w:u w:val="single"/>
        </w:rPr>
        <w:t>Deployment of 10</w:t>
      </w:r>
      <w:r w:rsidRPr="00626174">
        <w:rPr>
          <w:b/>
          <w:u w:val="single"/>
          <w:vertAlign w:val="superscript"/>
        </w:rPr>
        <w:t>th</w:t>
      </w:r>
      <w:r w:rsidRPr="00626174">
        <w:rPr>
          <w:b/>
          <w:u w:val="single"/>
        </w:rPr>
        <w:t xml:space="preserve"> Mountain Division to Italy</w:t>
      </w:r>
    </w:p>
    <w:p w14:paraId="7A5F7B0C" w14:textId="77777777" w:rsidR="00626174" w:rsidRDefault="00626174" w:rsidP="00CB32D8"/>
    <w:p w14:paraId="3B0A9AB4" w14:textId="0D36BB5D" w:rsidR="0060110A" w:rsidRDefault="00375A94" w:rsidP="00375A94">
      <w:r>
        <w:t xml:space="preserve">Meanwhile the </w:t>
      </w:r>
      <w:r w:rsidR="00F65FC6">
        <w:t>C</w:t>
      </w:r>
      <w:r>
        <w:t>ommander of the 10</w:t>
      </w:r>
      <w:r w:rsidRPr="0008789B">
        <w:rPr>
          <w:vertAlign w:val="superscript"/>
        </w:rPr>
        <w:t>th</w:t>
      </w:r>
      <w:r>
        <w:t xml:space="preserve"> Division </w:t>
      </w:r>
      <w:r w:rsidR="00DE54D9">
        <w:t>came</w:t>
      </w:r>
      <w:r>
        <w:t xml:space="preserve"> up with exercises</w:t>
      </w:r>
      <w:r w:rsidR="00533120">
        <w:t>, maneuvers</w:t>
      </w:r>
      <w:r>
        <w:t xml:space="preserve"> </w:t>
      </w:r>
      <w:r w:rsidR="0060110A">
        <w:t xml:space="preserve">and war games </w:t>
      </w:r>
      <w:r>
        <w:t xml:space="preserve">to test the </w:t>
      </w:r>
      <w:r w:rsidR="008E7112">
        <w:t>readi</w:t>
      </w:r>
      <w:r>
        <w:t xml:space="preserve">ness of the units. </w:t>
      </w:r>
      <w:r w:rsidR="00B966B6">
        <w:t>Below is a photo of Beckey, on the left, taking part in a war game</w:t>
      </w:r>
      <w:r w:rsidR="0096454E">
        <w:t>s</w:t>
      </w:r>
      <w:r w:rsidR="00B966B6">
        <w:t xml:space="preserve"> near Cooper Hill during the winter of 1943-44. He w</w:t>
      </w:r>
      <w:r w:rsidR="003A4771">
        <w:t xml:space="preserve">ore </w:t>
      </w:r>
      <w:r w:rsidR="00B966B6">
        <w:t xml:space="preserve">a red armband, to indicate which team he </w:t>
      </w:r>
      <w:r w:rsidR="003A4771">
        <w:t>wa</w:t>
      </w:r>
      <w:r w:rsidR="00B966B6">
        <w:t xml:space="preserve">s on during </w:t>
      </w:r>
      <w:r w:rsidR="003A4771">
        <w:t xml:space="preserve">the </w:t>
      </w:r>
      <w:r w:rsidR="00B966B6">
        <w:t>war game.</w:t>
      </w:r>
      <w:r w:rsidR="008E7112">
        <w:t xml:space="preserve"> </w:t>
      </w:r>
    </w:p>
    <w:p w14:paraId="78262B9E" w14:textId="3E2CC03F" w:rsidR="0060110A" w:rsidRDefault="0060110A" w:rsidP="00375A94"/>
    <w:p w14:paraId="55D7F7EB" w14:textId="4692BCEE" w:rsidR="00D86D9C" w:rsidRDefault="00D86D9C" w:rsidP="00375A94">
      <w:r>
        <w:rPr>
          <w:noProof/>
        </w:rPr>
        <w:drawing>
          <wp:inline distT="0" distB="0" distL="0" distR="0" wp14:anchorId="0666E1B0" wp14:editId="0985FA96">
            <wp:extent cx="5943600" cy="4097020"/>
            <wp:effectExtent l="0" t="0" r="0" b="0"/>
            <wp:docPr id="3" name="Picture 3" descr="A group of people standing on a snow covered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D-749.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4BA36FE9" w14:textId="77777777" w:rsidR="0060110A" w:rsidRDefault="0060110A" w:rsidP="00375A94"/>
    <w:p w14:paraId="36B41423" w14:textId="7073E81D" w:rsidR="00B966B6" w:rsidRDefault="00B966B6" w:rsidP="00B966B6">
      <w:r>
        <w:t xml:space="preserve">Photo </w:t>
      </w:r>
      <w:r w:rsidR="00731632">
        <w:t>by:</w:t>
      </w:r>
      <w:r>
        <w:t xml:space="preserve"> unknown. Denver Public Library, Western History Collections, Digital Collections, 10</w:t>
      </w:r>
      <w:r w:rsidRPr="002379EB">
        <w:rPr>
          <w:vertAlign w:val="superscript"/>
        </w:rPr>
        <w:t>th</w:t>
      </w:r>
      <w:r>
        <w:t xml:space="preserve"> Mountain Division Records, Call number: TMD351-749.</w:t>
      </w:r>
    </w:p>
    <w:p w14:paraId="23E4FC9A" w14:textId="77777777" w:rsidR="0060110A" w:rsidRDefault="0060110A" w:rsidP="00375A94"/>
    <w:p w14:paraId="7EBF5D24" w14:textId="1C5BBCE2" w:rsidR="00BC3F33" w:rsidRDefault="009436E6" w:rsidP="00BC3F33">
      <w:r>
        <w:t>Beckey</w:t>
      </w:r>
      <w:r w:rsidR="00B966B6">
        <w:t xml:space="preserve"> also participated in</w:t>
      </w:r>
      <w:r w:rsidR="00375A94">
        <w:t xml:space="preserve"> </w:t>
      </w:r>
      <w:r w:rsidR="00B966B6">
        <w:t xml:space="preserve">an exercise </w:t>
      </w:r>
      <w:r w:rsidR="0096454E">
        <w:t>that</w:t>
      </w:r>
      <w:r w:rsidR="00B966B6">
        <w:t xml:space="preserve"> become known as </w:t>
      </w:r>
      <w:r w:rsidR="00375A94">
        <w:t xml:space="preserve">the Trooper Traverse, which went from near Leadville to Aspen. This ski traverse took place between February 21-24, 1944 and included Fred Beckey and 32 other ski instructors from </w:t>
      </w:r>
      <w:r w:rsidR="00F02951">
        <w:t>the 10</w:t>
      </w:r>
      <w:r w:rsidR="00F02951" w:rsidRPr="00F02951">
        <w:rPr>
          <w:vertAlign w:val="superscript"/>
        </w:rPr>
        <w:t>th</w:t>
      </w:r>
      <w:r w:rsidR="00F02951">
        <w:t xml:space="preserve"> Recon </w:t>
      </w:r>
      <w:r w:rsidR="00635BCF">
        <w:t>U</w:t>
      </w:r>
      <w:r w:rsidR="00F02951">
        <w:t>nit</w:t>
      </w:r>
      <w:r w:rsidR="00375A94">
        <w:t>.</w:t>
      </w:r>
      <w:r w:rsidR="00BC3F33">
        <w:t xml:space="preserve"> Nine </w:t>
      </w:r>
      <w:r w:rsidR="004523B6">
        <w:t xml:space="preserve">of these </w:t>
      </w:r>
      <w:r w:rsidR="00E45E9F">
        <w:t>instructors</w:t>
      </w:r>
      <w:r w:rsidR="00BC3F33">
        <w:t xml:space="preserve"> were originally </w:t>
      </w:r>
      <w:r w:rsidR="00BC3F33">
        <w:lastRenderedPageBreak/>
        <w:t>from the 85</w:t>
      </w:r>
      <w:r w:rsidR="00BC3F33" w:rsidRPr="00BC3F33">
        <w:rPr>
          <w:vertAlign w:val="superscript"/>
        </w:rPr>
        <w:t>th</w:t>
      </w:r>
      <w:r w:rsidR="00BC3F33">
        <w:t xml:space="preserve"> Regiment (including Beckey), six </w:t>
      </w:r>
      <w:r w:rsidR="00E45E9F">
        <w:t>instructors</w:t>
      </w:r>
      <w:r w:rsidR="00BC3F33">
        <w:t xml:space="preserve"> were originally from the 86</w:t>
      </w:r>
      <w:r w:rsidR="00BC3F33" w:rsidRPr="00BC3F33">
        <w:rPr>
          <w:vertAlign w:val="superscript"/>
        </w:rPr>
        <w:t>th</w:t>
      </w:r>
      <w:r w:rsidR="00BC3F33">
        <w:t xml:space="preserve"> Regiment and nine </w:t>
      </w:r>
      <w:r w:rsidR="00E45E9F">
        <w:t>instructors</w:t>
      </w:r>
      <w:r w:rsidR="00BC3F33">
        <w:t xml:space="preserve"> were originally from the 87</w:t>
      </w:r>
      <w:r w:rsidR="00BC3F33" w:rsidRPr="00BC3F33">
        <w:rPr>
          <w:vertAlign w:val="superscript"/>
        </w:rPr>
        <w:t>th</w:t>
      </w:r>
      <w:r w:rsidR="00BC3F33">
        <w:t xml:space="preserve"> Regiment.</w:t>
      </w:r>
    </w:p>
    <w:p w14:paraId="0669FDF3" w14:textId="77777777" w:rsidR="00D86D9C" w:rsidRDefault="00D86D9C" w:rsidP="00BC3F33"/>
    <w:p w14:paraId="75998B68" w14:textId="2F6615C1" w:rsidR="00375A94" w:rsidRDefault="00375A94" w:rsidP="00375A94">
      <w:r>
        <w:t>On March 21, 1944 the instructors</w:t>
      </w:r>
      <w:r w:rsidR="00336986">
        <w:t xml:space="preserve"> </w:t>
      </w:r>
      <w:r>
        <w:t>from the 10</w:t>
      </w:r>
      <w:r w:rsidRPr="004326C1">
        <w:rPr>
          <w:vertAlign w:val="superscript"/>
        </w:rPr>
        <w:t>th</w:t>
      </w:r>
      <w:r>
        <w:t xml:space="preserve"> Recon</w:t>
      </w:r>
      <w:r w:rsidR="00C218DA">
        <w:t xml:space="preserve"> </w:t>
      </w:r>
      <w:r w:rsidR="00DE54D9">
        <w:t>U</w:t>
      </w:r>
      <w:r w:rsidR="00C218DA">
        <w:t>nit</w:t>
      </w:r>
      <w:r w:rsidR="00336986">
        <w:t>,</w:t>
      </w:r>
      <w:r>
        <w:t xml:space="preserve"> </w:t>
      </w:r>
      <w:r w:rsidR="00336986">
        <w:t xml:space="preserve">consisting of seven officers and 142 enlisted men, </w:t>
      </w:r>
      <w:r>
        <w:t>were either dispersed to line companies in the 10</w:t>
      </w:r>
      <w:r w:rsidRPr="004326C1">
        <w:rPr>
          <w:vertAlign w:val="superscript"/>
        </w:rPr>
        <w:t>th</w:t>
      </w:r>
      <w:r>
        <w:t xml:space="preserve"> </w:t>
      </w:r>
      <w:r w:rsidR="00F65FC6">
        <w:t xml:space="preserve">Mountain </w:t>
      </w:r>
      <w:r>
        <w:t xml:space="preserve">Division or re-assigned </w:t>
      </w:r>
      <w:r w:rsidR="00064AA7">
        <w:t>to</w:t>
      </w:r>
      <w:r>
        <w:t xml:space="preserve"> other duty. In Beckey’s case</w:t>
      </w:r>
      <w:r w:rsidR="00CB32D8">
        <w:t>,</w:t>
      </w:r>
      <w:r>
        <w:t xml:space="preserve"> he was assigned to Elkins, West Virginia </w:t>
      </w:r>
      <w:r w:rsidR="0072729A">
        <w:t xml:space="preserve">and was one of </w:t>
      </w:r>
      <w:r w:rsidR="00D05350">
        <w:t xml:space="preserve">over </w:t>
      </w:r>
      <w:r w:rsidR="0072729A">
        <w:t xml:space="preserve">50 instructors </w:t>
      </w:r>
      <w:r>
        <w:t>to train Army personnel in rock climbing. This lasted until July 1, 1944 when Seneca Rocks training area was officially shut down.</w:t>
      </w:r>
    </w:p>
    <w:p w14:paraId="53C87AD8" w14:textId="4D1D8716" w:rsidR="00D86D9C" w:rsidRDefault="00D86D9C" w:rsidP="00375A94"/>
    <w:p w14:paraId="00D42FF0" w14:textId="57F1EB9B" w:rsidR="00D86D9C" w:rsidRDefault="00D86D9C" w:rsidP="00375A94">
      <w:r>
        <w:t>Meanwhile the rest of the 10</w:t>
      </w:r>
      <w:r w:rsidRPr="00D86D9C">
        <w:rPr>
          <w:vertAlign w:val="superscript"/>
        </w:rPr>
        <w:t>th</w:t>
      </w:r>
      <w:r>
        <w:t xml:space="preserve"> Mountain Division had relocated to Camp Swift, near Austin, Texas by June 24, 1944. </w:t>
      </w:r>
      <w:r w:rsidR="00C058E8">
        <w:t>The relocation to Texas happened because the Army had not decided where to deploy the 10</w:t>
      </w:r>
      <w:r w:rsidR="00C058E8" w:rsidRPr="00C058E8">
        <w:rPr>
          <w:vertAlign w:val="superscript"/>
        </w:rPr>
        <w:t>th</w:t>
      </w:r>
      <w:r w:rsidR="00C058E8">
        <w:t xml:space="preserve"> Mountain Division yet and one possibility was in the rugged country of Burma. </w:t>
      </w:r>
      <w:r w:rsidR="00D05350">
        <w:t xml:space="preserve">After the closure of Seneca Rocks, </w:t>
      </w:r>
      <w:r>
        <w:t>Beckey was re-assigned back to the 10</w:t>
      </w:r>
      <w:r w:rsidRPr="00D86D9C">
        <w:rPr>
          <w:vertAlign w:val="superscript"/>
        </w:rPr>
        <w:t>th</w:t>
      </w:r>
      <w:r>
        <w:t xml:space="preserve"> Mountain Division in Texas</w:t>
      </w:r>
      <w:r w:rsidR="00D05350">
        <w:t>.</w:t>
      </w:r>
    </w:p>
    <w:p w14:paraId="0A5633C2" w14:textId="280C435D" w:rsidR="00D86D9C" w:rsidRDefault="00D86D9C" w:rsidP="00375A94"/>
    <w:p w14:paraId="79810EDD" w14:textId="5D540637" w:rsidR="00D86D9C" w:rsidRDefault="00D86D9C" w:rsidP="00375A94">
      <w:r>
        <w:t xml:space="preserve">He certainly wasn’t in high demand to </w:t>
      </w:r>
      <w:r w:rsidR="00B817E9">
        <w:t>t</w:t>
      </w:r>
      <w:r>
        <w:t xml:space="preserve">each skiing or rock climbing at Camp Swift. He must have had some down time, because he wrote a </w:t>
      </w:r>
      <w:r w:rsidR="00D05350">
        <w:t xml:space="preserve">climbing </w:t>
      </w:r>
      <w:r>
        <w:t xml:space="preserve">article in September 1944, which appeared in the December 1944 issue of </w:t>
      </w:r>
      <w:r w:rsidRPr="00BF24F1">
        <w:rPr>
          <w:i/>
        </w:rPr>
        <w:t>Appalachia Journal</w:t>
      </w:r>
      <w:r>
        <w:t xml:space="preserve">. </w:t>
      </w:r>
      <w:r w:rsidR="00731632">
        <w:t>The</w:t>
      </w:r>
      <w:r w:rsidR="00B8041F">
        <w:t xml:space="preserve"> </w:t>
      </w:r>
      <w:r w:rsidR="00731632">
        <w:t>eleven-page</w:t>
      </w:r>
      <w:r w:rsidR="00B8041F">
        <w:t xml:space="preserve"> article </w:t>
      </w:r>
      <w:r w:rsidR="00731632">
        <w:t>with includes 3 photographs, was titled</w:t>
      </w:r>
      <w:r w:rsidR="00B8041F">
        <w:t xml:space="preserve"> “New Summits in the Picket Range”</w:t>
      </w:r>
      <w:r w:rsidR="00731632">
        <w:t>. It</w:t>
      </w:r>
      <w:r w:rsidR="00B8041F">
        <w:t xml:space="preserve"> chronicle</w:t>
      </w:r>
      <w:r w:rsidR="00731632">
        <w:t>s</w:t>
      </w:r>
      <w:r w:rsidR="00B8041F">
        <w:t xml:space="preserve"> </w:t>
      </w:r>
      <w:r w:rsidR="00731632">
        <w:t>the</w:t>
      </w:r>
      <w:r w:rsidR="00B8041F">
        <w:t xml:space="preserve"> climbing achievements </w:t>
      </w:r>
      <w:r w:rsidR="00731632">
        <w:t xml:space="preserve">during two trips into the remote range </w:t>
      </w:r>
      <w:r w:rsidR="00B8041F">
        <w:t xml:space="preserve">in 1941 </w:t>
      </w:r>
      <w:r w:rsidR="00731632">
        <w:t>with his brother Helmy.</w:t>
      </w:r>
    </w:p>
    <w:p w14:paraId="1E8617E8" w14:textId="77777777" w:rsidR="00375A94" w:rsidRDefault="00375A94" w:rsidP="00375A94"/>
    <w:p w14:paraId="194FF454" w14:textId="2E7ECC52" w:rsidR="00375A94" w:rsidRDefault="00CB32D8" w:rsidP="00375A94">
      <w:r>
        <w:t>During this timeframe</w:t>
      </w:r>
      <w:r w:rsidR="00375A94">
        <w:t xml:space="preserve"> the </w:t>
      </w:r>
      <w:r w:rsidR="00375A94" w:rsidRPr="0096454E">
        <w:rPr>
          <w:i/>
        </w:rPr>
        <w:t>Draft Classifications of Selective Training and Service Act</w:t>
      </w:r>
      <w:r w:rsidR="00375A94">
        <w:t xml:space="preserve"> </w:t>
      </w:r>
      <w:r w:rsidR="00D70D12">
        <w:t>was</w:t>
      </w:r>
      <w:r w:rsidR="00375A94">
        <w:t xml:space="preserve"> revised</w:t>
      </w:r>
      <w:r w:rsidR="00D05350">
        <w:t xml:space="preserve"> again</w:t>
      </w:r>
      <w:r w:rsidR="0096454E">
        <w:t>.</w:t>
      </w:r>
      <w:r w:rsidR="00375A94">
        <w:t xml:space="preserve"> </w:t>
      </w:r>
      <w:r w:rsidR="00626174">
        <w:t>B</w:t>
      </w:r>
      <w:r w:rsidR="00375A94">
        <w:t xml:space="preserve">eginning on </w:t>
      </w:r>
      <w:r w:rsidR="00626174">
        <w:t>October 5, 1944</w:t>
      </w:r>
      <w:r w:rsidR="00375A94">
        <w:t xml:space="preserve"> personnel could be classified as 1-C, and </w:t>
      </w:r>
      <w:r w:rsidR="00064AA7">
        <w:t xml:space="preserve">could </w:t>
      </w:r>
      <w:r w:rsidR="00375A94">
        <w:t xml:space="preserve">be discharged honorable from </w:t>
      </w:r>
      <w:r w:rsidR="009436E6">
        <w:t xml:space="preserve">the </w:t>
      </w:r>
      <w:r w:rsidR="00375A94">
        <w:t>armed forces.</w:t>
      </w:r>
      <w:r w:rsidR="004523B6">
        <w:t xml:space="preserve"> This classification was created for </w:t>
      </w:r>
      <w:r w:rsidR="00DE54D9">
        <w:t xml:space="preserve">the purpose of </w:t>
      </w:r>
      <w:r w:rsidR="004523B6">
        <w:t>demobiliz</w:t>
      </w:r>
      <w:r w:rsidR="00DE54D9">
        <w:t xml:space="preserve">ing </w:t>
      </w:r>
      <w:r w:rsidR="004523B6">
        <w:t>men from military service.</w:t>
      </w:r>
    </w:p>
    <w:p w14:paraId="2B5CF436" w14:textId="77777777" w:rsidR="00375A94" w:rsidRDefault="00375A94" w:rsidP="00375A94"/>
    <w:p w14:paraId="0269C5C6" w14:textId="369BBD70" w:rsidR="00626174" w:rsidRPr="00626174" w:rsidRDefault="00626174" w:rsidP="00375A94">
      <w:pPr>
        <w:rPr>
          <w:b/>
          <w:u w:val="single"/>
        </w:rPr>
      </w:pPr>
      <w:r w:rsidRPr="00626174">
        <w:rPr>
          <w:b/>
          <w:u w:val="single"/>
        </w:rPr>
        <w:t xml:space="preserve">Theory </w:t>
      </w:r>
      <w:r>
        <w:rPr>
          <w:b/>
          <w:u w:val="single"/>
        </w:rPr>
        <w:t>o</w:t>
      </w:r>
      <w:r w:rsidRPr="00626174">
        <w:rPr>
          <w:b/>
          <w:u w:val="single"/>
        </w:rPr>
        <w:t>n Beckey</w:t>
      </w:r>
      <w:r>
        <w:rPr>
          <w:b/>
          <w:u w:val="single"/>
        </w:rPr>
        <w:t>’s</w:t>
      </w:r>
      <w:r w:rsidRPr="00626174">
        <w:rPr>
          <w:b/>
          <w:u w:val="single"/>
        </w:rPr>
        <w:t xml:space="preserve"> Discharge from Army</w:t>
      </w:r>
    </w:p>
    <w:p w14:paraId="3948A0C5" w14:textId="58C735E7" w:rsidR="00626174" w:rsidRDefault="00626174" w:rsidP="00375A94"/>
    <w:p w14:paraId="6D6BBE73" w14:textId="361487CB" w:rsidR="00376CE4" w:rsidRDefault="00997F73" w:rsidP="00375A94">
      <w:r>
        <w:t>Becky’s unique skills</w:t>
      </w:r>
      <w:r w:rsidR="00731632">
        <w:t xml:space="preserve">, </w:t>
      </w:r>
      <w:r w:rsidR="00D05350">
        <w:t>incomplete basic</w:t>
      </w:r>
      <w:r w:rsidR="00731632">
        <w:t xml:space="preserve"> training</w:t>
      </w:r>
      <w:r>
        <w:t xml:space="preserve"> and timing of military events around the world resulted in him not being deployed overseas in 1945.</w:t>
      </w:r>
    </w:p>
    <w:p w14:paraId="598EFB32" w14:textId="5D478C52" w:rsidR="009C0DE9" w:rsidRDefault="009C0DE9" w:rsidP="00375A94"/>
    <w:p w14:paraId="66D129B5" w14:textId="12624CD3" w:rsidR="00C63C1D" w:rsidRDefault="00D05350" w:rsidP="00375A94">
      <w:r>
        <w:t>T</w:t>
      </w:r>
      <w:r w:rsidR="009C0DE9">
        <w:t xml:space="preserve">he refrain heard from some </w:t>
      </w:r>
      <w:r w:rsidR="00C63C1D">
        <w:t xml:space="preserve">of the </w:t>
      </w:r>
      <w:r w:rsidR="009C0DE9">
        <w:t xml:space="preserve">US military commanders, </w:t>
      </w:r>
      <w:r w:rsidR="00C63C1D">
        <w:t xml:space="preserve">along with the </w:t>
      </w:r>
      <w:r w:rsidR="009C0DE9">
        <w:t xml:space="preserve">media and public in late summer of 1944, </w:t>
      </w:r>
      <w:r w:rsidR="00C63C1D">
        <w:t xml:space="preserve">was </w:t>
      </w:r>
      <w:r w:rsidR="009C0DE9">
        <w:t>that the war in Europe would be over by Christmas</w:t>
      </w:r>
      <w:r w:rsidR="0064015B">
        <w:t>.</w:t>
      </w:r>
      <w:r w:rsidR="009C0DE9">
        <w:t xml:space="preserve"> </w:t>
      </w:r>
      <w:r w:rsidR="0064015B">
        <w:t>B</w:t>
      </w:r>
      <w:r w:rsidR="00325C6F">
        <w:t xml:space="preserve">y November 1944 </w:t>
      </w:r>
      <w:r w:rsidR="00C63C1D">
        <w:t xml:space="preserve">this </w:t>
      </w:r>
      <w:r w:rsidR="009C0DE9">
        <w:t>was</w:t>
      </w:r>
      <w:r w:rsidR="00D75176">
        <w:t xml:space="preserve"> </w:t>
      </w:r>
      <w:r w:rsidR="00997F73">
        <w:t xml:space="preserve">obviously </w:t>
      </w:r>
      <w:r w:rsidR="00325C6F">
        <w:t>not going to occur</w:t>
      </w:r>
      <w:r w:rsidR="00C63C1D">
        <w:t>.</w:t>
      </w:r>
      <w:r w:rsidR="009C0DE9">
        <w:t xml:space="preserve"> </w:t>
      </w:r>
      <w:r w:rsidR="00C63C1D">
        <w:t xml:space="preserve">United States and its allies were making steady progress against Nazi Germany and </w:t>
      </w:r>
      <w:r w:rsidR="009C0DE9">
        <w:t>ther</w:t>
      </w:r>
      <w:r w:rsidR="00520C33">
        <w:t>e</w:t>
      </w:r>
      <w:r w:rsidR="009C0DE9">
        <w:t xml:space="preserve"> was confidence that the Wehrmacht was on its last legs</w:t>
      </w:r>
      <w:r w:rsidR="00D75176">
        <w:t>, but much hard fighting awaited in the new year</w:t>
      </w:r>
      <w:r w:rsidR="009C0DE9">
        <w:t>.</w:t>
      </w:r>
      <w:r w:rsidR="00343ECB">
        <w:t xml:space="preserve"> </w:t>
      </w:r>
    </w:p>
    <w:p w14:paraId="2702DD87" w14:textId="77777777" w:rsidR="00C63C1D" w:rsidRDefault="00C63C1D" w:rsidP="00375A94"/>
    <w:p w14:paraId="1CDF19DB" w14:textId="71F2A3F9" w:rsidR="009C0DE9" w:rsidRDefault="00343ECB" w:rsidP="00375A94">
      <w:r>
        <w:t>In the central Pacific during the summer of 1944, US Naval power had crushed the Japanese carrier fleet in the Battle of the Philippine Sea and Marines had won victories on the</w:t>
      </w:r>
      <w:r w:rsidR="00520C33">
        <w:t xml:space="preserve"> Japanese held</w:t>
      </w:r>
      <w:r>
        <w:t xml:space="preserve"> islands of Guam, Tinian and Saipan</w:t>
      </w:r>
      <w:r w:rsidR="00520C33">
        <w:t xml:space="preserve"> with high causalities</w:t>
      </w:r>
      <w:r>
        <w:t>. With the capture of the last island, B-29s could now bomb the Japanese homeland. In late October 1944 US Army forces landed</w:t>
      </w:r>
      <w:r w:rsidR="00D945AB">
        <w:t xml:space="preserve"> on Leyte Island of the Philippines and shortly thereafter the US Navy won the largest Naval fleet engagement in history against the Japanese </w:t>
      </w:r>
      <w:r w:rsidR="00520C33">
        <w:t xml:space="preserve">fleet </w:t>
      </w:r>
      <w:r w:rsidR="00D945AB">
        <w:t>in the Battle of Leyte Gulf.</w:t>
      </w:r>
      <w:r w:rsidR="00997F73">
        <w:t xml:space="preserve"> So steady progress was being made in this military theatre.</w:t>
      </w:r>
    </w:p>
    <w:p w14:paraId="3B0D8376" w14:textId="2E2BFD32" w:rsidR="00520C33" w:rsidRDefault="00520C33" w:rsidP="00375A94"/>
    <w:p w14:paraId="689D3576" w14:textId="328540EB" w:rsidR="00520C33" w:rsidRDefault="00C63C1D" w:rsidP="00375A94">
      <w:r>
        <w:t xml:space="preserve">By November 1944 </w:t>
      </w:r>
      <w:r w:rsidR="00732834">
        <w:t>the Army had decided to deploy the</w:t>
      </w:r>
      <w:r>
        <w:t xml:space="preserve"> 10</w:t>
      </w:r>
      <w:r w:rsidRPr="00C63C1D">
        <w:rPr>
          <w:vertAlign w:val="superscript"/>
        </w:rPr>
        <w:t>th</w:t>
      </w:r>
      <w:r>
        <w:t xml:space="preserve"> Mountain Division to Italy. First, the</w:t>
      </w:r>
      <w:r w:rsidR="00732834">
        <w:t xml:space="preserve"> division</w:t>
      </w:r>
      <w:r>
        <w:t xml:space="preserve"> traveled by train to a port in Virginia. O</w:t>
      </w:r>
      <w:r w:rsidR="00520C33">
        <w:t>n December 11</w:t>
      </w:r>
      <w:r w:rsidR="002518DB">
        <w:t>, 1944</w:t>
      </w:r>
      <w:r w:rsidR="00520C33">
        <w:t xml:space="preserve"> the 86</w:t>
      </w:r>
      <w:r w:rsidR="00520C33" w:rsidRPr="00520C33">
        <w:rPr>
          <w:vertAlign w:val="superscript"/>
        </w:rPr>
        <w:t>th</w:t>
      </w:r>
      <w:r w:rsidR="00520C33">
        <w:t xml:space="preserve"> Regiment departed for Italy, arriving on the 22</w:t>
      </w:r>
      <w:r w:rsidR="00520C33" w:rsidRPr="00520C33">
        <w:rPr>
          <w:vertAlign w:val="superscript"/>
        </w:rPr>
        <w:t>nd</w:t>
      </w:r>
      <w:r w:rsidR="002518DB">
        <w:rPr>
          <w:vertAlign w:val="superscript"/>
        </w:rPr>
        <w:t xml:space="preserve"> </w:t>
      </w:r>
      <w:r w:rsidR="00520C33">
        <w:t>. The 85</w:t>
      </w:r>
      <w:r w:rsidR="00520C33" w:rsidRPr="00520C33">
        <w:rPr>
          <w:vertAlign w:val="superscript"/>
        </w:rPr>
        <w:t>th</w:t>
      </w:r>
      <w:r w:rsidR="00520C33">
        <w:t xml:space="preserve"> and 87</w:t>
      </w:r>
      <w:r w:rsidR="00520C33" w:rsidRPr="00520C33">
        <w:rPr>
          <w:vertAlign w:val="superscript"/>
        </w:rPr>
        <w:t>th</w:t>
      </w:r>
      <w:r w:rsidR="00520C33">
        <w:t xml:space="preserve"> Regiments </w:t>
      </w:r>
      <w:r w:rsidR="00B7774E">
        <w:t>embarked for Naples, Italy on January 4, 1945, arriving on the 13</w:t>
      </w:r>
      <w:r w:rsidR="00B7774E" w:rsidRPr="00B7774E">
        <w:rPr>
          <w:vertAlign w:val="superscript"/>
        </w:rPr>
        <w:t>th</w:t>
      </w:r>
      <w:r w:rsidR="00B7774E">
        <w:t>.</w:t>
      </w:r>
    </w:p>
    <w:p w14:paraId="4A28F6E8" w14:textId="77777777" w:rsidR="00376CE4" w:rsidRDefault="00376CE4" w:rsidP="00375A94"/>
    <w:p w14:paraId="5E110647" w14:textId="072EED71" w:rsidR="00B7774E" w:rsidRDefault="00325C6F" w:rsidP="00375A94">
      <w:r>
        <w:lastRenderedPageBreak/>
        <w:t xml:space="preserve">But for </w:t>
      </w:r>
      <w:r w:rsidR="00375A94">
        <w:t>Fred Beckey</w:t>
      </w:r>
      <w:r w:rsidR="00F02951">
        <w:t>, along with about 100 personnel from the MTC,</w:t>
      </w:r>
      <w:r w:rsidR="00375A94">
        <w:t xml:space="preserve"> </w:t>
      </w:r>
      <w:r>
        <w:t xml:space="preserve">they </w:t>
      </w:r>
      <w:r w:rsidR="00375A94">
        <w:t>w</w:t>
      </w:r>
      <w:r w:rsidR="00F02951">
        <w:t>ere</w:t>
      </w:r>
      <w:r w:rsidR="00375A94">
        <w:t xml:space="preserve"> classified as unsuited for tactical combat</w:t>
      </w:r>
      <w:r>
        <w:t>.</w:t>
      </w:r>
      <w:r w:rsidR="00375A94">
        <w:t xml:space="preserve"> </w:t>
      </w:r>
      <w:r>
        <w:t>B</w:t>
      </w:r>
      <w:r w:rsidR="00375A94">
        <w:t xml:space="preserve">ecause </w:t>
      </w:r>
      <w:r w:rsidR="00F02951">
        <w:t>t</w:t>
      </w:r>
      <w:r w:rsidR="00375A94">
        <w:t>he</w:t>
      </w:r>
      <w:r w:rsidR="00F02951">
        <w:t>y</w:t>
      </w:r>
      <w:r w:rsidR="00375A94">
        <w:t xml:space="preserve"> </w:t>
      </w:r>
      <w:r w:rsidR="005427E8">
        <w:t xml:space="preserve">were so busy training </w:t>
      </w:r>
      <w:r w:rsidR="00C218DA">
        <w:t>A</w:t>
      </w:r>
      <w:r w:rsidR="005427E8">
        <w:t xml:space="preserve">rmy personnel in rock climbing and skiing, they </w:t>
      </w:r>
      <w:r w:rsidR="00375A94">
        <w:t xml:space="preserve">never received the necessary basic </w:t>
      </w:r>
      <w:r w:rsidR="009436E6">
        <w:t xml:space="preserve">combat </w:t>
      </w:r>
      <w:r w:rsidR="00375A94">
        <w:t xml:space="preserve">training. </w:t>
      </w:r>
      <w:r w:rsidR="00732834">
        <w:t>T</w:t>
      </w:r>
      <w:r w:rsidR="00B7774E">
        <w:t xml:space="preserve">hese instructors were not dispersed to </w:t>
      </w:r>
      <w:r w:rsidR="00277347">
        <w:t xml:space="preserve">the </w:t>
      </w:r>
      <w:r w:rsidR="00B7774E">
        <w:t>regiments in the 10</w:t>
      </w:r>
      <w:r w:rsidR="00B7774E" w:rsidRPr="00B7774E">
        <w:rPr>
          <w:vertAlign w:val="superscript"/>
        </w:rPr>
        <w:t>th</w:t>
      </w:r>
      <w:r w:rsidR="00B7774E">
        <w:t xml:space="preserve"> Mountain Division </w:t>
      </w:r>
      <w:r w:rsidR="00277347">
        <w:t xml:space="preserve">in November </w:t>
      </w:r>
      <w:r w:rsidR="00B7774E">
        <w:t xml:space="preserve">and </w:t>
      </w:r>
      <w:r>
        <w:t xml:space="preserve">not </w:t>
      </w:r>
      <w:r w:rsidR="00B7774E">
        <w:t>deployed to Italy</w:t>
      </w:r>
      <w:r w:rsidR="00277347">
        <w:t xml:space="preserve"> shortly thereafter</w:t>
      </w:r>
      <w:r w:rsidR="002518DB">
        <w:t>.</w:t>
      </w:r>
    </w:p>
    <w:p w14:paraId="5726AA97" w14:textId="77777777" w:rsidR="00B7774E" w:rsidRDefault="00B7774E" w:rsidP="00375A94"/>
    <w:p w14:paraId="6B045263" w14:textId="042419D4" w:rsidR="00375A94" w:rsidRDefault="00997F73" w:rsidP="00375A94">
      <w:r>
        <w:t xml:space="preserve">The </w:t>
      </w:r>
      <w:r w:rsidR="00375A94">
        <w:t xml:space="preserve">Army thanked </w:t>
      </w:r>
      <w:r w:rsidR="00F02951">
        <w:t>Beckey</w:t>
      </w:r>
      <w:r w:rsidR="00375A94">
        <w:t xml:space="preserve"> for his </w:t>
      </w:r>
      <w:r w:rsidR="00CB32D8">
        <w:t xml:space="preserve">valuable </w:t>
      </w:r>
      <w:r w:rsidR="00375A94">
        <w:t>services rendered and he received an honorable discharge</w:t>
      </w:r>
      <w:r w:rsidR="00064AA7">
        <w:t xml:space="preserve">, rather than </w:t>
      </w:r>
      <w:r w:rsidR="00626174">
        <w:t>have him complete</w:t>
      </w:r>
      <w:r w:rsidR="00064AA7">
        <w:t xml:space="preserve"> basic training</w:t>
      </w:r>
      <w:r w:rsidR="00375A94">
        <w:t>.</w:t>
      </w:r>
    </w:p>
    <w:p w14:paraId="697372A0" w14:textId="78F7CE01" w:rsidR="00B7774E" w:rsidRDefault="00B7774E" w:rsidP="00375A94"/>
    <w:p w14:paraId="7AF68289" w14:textId="29880F88" w:rsidR="00375A94" w:rsidRDefault="00514C6E" w:rsidP="00375A94">
      <w:r>
        <w:t>H</w:t>
      </w:r>
      <w:r w:rsidR="00375A94">
        <w:t>e returned home and climbed Mt. St Helens two days prior to VE Day, May 8, 1945.</w:t>
      </w:r>
      <w:r w:rsidR="00731FEE">
        <w:t xml:space="preserve"> </w:t>
      </w:r>
      <w:r w:rsidR="00375A94">
        <w:t>He would climb 13 other peaks in Washington State that year, including South, Middle and North Peaks of Mt Hagen, two days after VJ day, August 14, 1945.</w:t>
      </w:r>
    </w:p>
    <w:p w14:paraId="431AD88E" w14:textId="77F29321" w:rsidR="00E45E9F" w:rsidRDefault="00E45E9F" w:rsidP="00375A94"/>
    <w:p w14:paraId="30034722" w14:textId="0F7E12E0" w:rsidR="00E45E9F" w:rsidRPr="00C579DB" w:rsidRDefault="0096454E" w:rsidP="00375A94">
      <w:pPr>
        <w:rPr>
          <w:b/>
          <w:u w:val="single"/>
        </w:rPr>
      </w:pPr>
      <w:r>
        <w:rPr>
          <w:b/>
          <w:u w:val="single"/>
        </w:rPr>
        <w:t>End</w:t>
      </w:r>
      <w:r w:rsidR="00E45E9F" w:rsidRPr="00C579DB">
        <w:rPr>
          <w:b/>
          <w:u w:val="single"/>
        </w:rPr>
        <w:t>note</w:t>
      </w:r>
      <w:r w:rsidR="00DE54D9" w:rsidRPr="00C579DB">
        <w:rPr>
          <w:b/>
          <w:u w:val="single"/>
        </w:rPr>
        <w:t>s</w:t>
      </w:r>
    </w:p>
    <w:p w14:paraId="0424409E" w14:textId="7DCF9DCC" w:rsidR="00E45E9F" w:rsidRDefault="00E45E9F" w:rsidP="00375A94"/>
    <w:p w14:paraId="0C42B504" w14:textId="1CF5DCF2" w:rsidR="00E45E9F" w:rsidRDefault="00CC681F" w:rsidP="00E45E9F">
      <w:pPr>
        <w:rPr>
          <w:rFonts w:cstheme="minorHAnsi"/>
        </w:rPr>
      </w:pPr>
      <w:r>
        <w:rPr>
          <w:rFonts w:cstheme="minorHAnsi"/>
          <w:b/>
        </w:rPr>
        <w:t xml:space="preserve">[1] </w:t>
      </w:r>
      <w:r>
        <w:t xml:space="preserve">Jay, John C. </w:t>
      </w:r>
      <w:r w:rsidRPr="00951884">
        <w:rPr>
          <w:i/>
        </w:rPr>
        <w:t xml:space="preserve">History of Mountain Training Center, </w:t>
      </w:r>
      <w:r>
        <w:rPr>
          <w:i/>
        </w:rPr>
        <w:t>S</w:t>
      </w:r>
      <w:r w:rsidRPr="00951884">
        <w:rPr>
          <w:i/>
        </w:rPr>
        <w:t>tudy No. 24.</w:t>
      </w:r>
      <w:r>
        <w:t xml:space="preserve"> Fort Knox, Kentucky. The US Army Armor School Library. 1948. 58.</w:t>
      </w:r>
    </w:p>
    <w:p w14:paraId="33794824" w14:textId="4ED16604" w:rsidR="00CD412D" w:rsidRDefault="00CD412D" w:rsidP="00E45E9F"/>
    <w:p w14:paraId="52439898" w14:textId="1F2A01AA" w:rsidR="00CD412D" w:rsidRDefault="00CD412D" w:rsidP="00E45E9F">
      <w:r w:rsidRPr="001D2D24">
        <w:rPr>
          <w:b/>
        </w:rPr>
        <w:t>[2]</w:t>
      </w:r>
      <w:r>
        <w:t xml:space="preserve"> Jay, John C. </w:t>
      </w:r>
      <w:r w:rsidR="00E3390F" w:rsidRPr="00951884">
        <w:rPr>
          <w:i/>
        </w:rPr>
        <w:t xml:space="preserve">History of Mountain Training Center, </w:t>
      </w:r>
      <w:r w:rsidR="00951884">
        <w:rPr>
          <w:i/>
        </w:rPr>
        <w:t>S</w:t>
      </w:r>
      <w:r w:rsidR="00E3390F" w:rsidRPr="00951884">
        <w:rPr>
          <w:i/>
        </w:rPr>
        <w:t>tudy No. 24.</w:t>
      </w:r>
      <w:r w:rsidR="00E3390F">
        <w:t xml:space="preserve"> Fort Knox, Kentucky. The US Army Armor School Library. 1948. </w:t>
      </w:r>
      <w:r w:rsidR="00771056">
        <w:t>62</w:t>
      </w:r>
    </w:p>
    <w:p w14:paraId="2FBB3207" w14:textId="3B7B0179" w:rsidR="001D2D24" w:rsidRDefault="001D2D24" w:rsidP="00E45E9F"/>
    <w:p w14:paraId="5260EBE0" w14:textId="298E90C1" w:rsidR="001D2D24" w:rsidRDefault="001D2D24" w:rsidP="001D2D24">
      <w:pPr>
        <w:rPr>
          <w:rFonts w:cstheme="minorHAnsi"/>
        </w:rPr>
      </w:pPr>
      <w:r>
        <w:rPr>
          <w:rFonts w:cstheme="minorHAnsi"/>
          <w:b/>
        </w:rPr>
        <w:t xml:space="preserve">[3] </w:t>
      </w:r>
      <w:r>
        <w:t xml:space="preserve">Jay, John C. </w:t>
      </w:r>
      <w:r w:rsidRPr="00951884">
        <w:rPr>
          <w:i/>
        </w:rPr>
        <w:t xml:space="preserve">History of Mountain Training Center, </w:t>
      </w:r>
      <w:r>
        <w:rPr>
          <w:i/>
        </w:rPr>
        <w:t>S</w:t>
      </w:r>
      <w:r w:rsidRPr="00951884">
        <w:rPr>
          <w:i/>
        </w:rPr>
        <w:t>tudy No. 24.</w:t>
      </w:r>
      <w:r>
        <w:t xml:space="preserve"> Fort Knox, Kentucky. The US Army Armor School Library. 1948. 112.</w:t>
      </w:r>
    </w:p>
    <w:p w14:paraId="78F46202" w14:textId="77777777" w:rsidR="001D2D24" w:rsidRDefault="001D2D24" w:rsidP="00E45E9F"/>
    <w:p w14:paraId="27C981DA" w14:textId="38EAEFB9" w:rsidR="00512357" w:rsidRDefault="00512357" w:rsidP="00375A94">
      <w:r>
        <w:t>Author: Dave Creeden.</w:t>
      </w:r>
    </w:p>
    <w:p w14:paraId="3E6C67BB" w14:textId="75405CA6" w:rsidR="00375A94" w:rsidRDefault="00375A94" w:rsidP="00AF2BE0"/>
    <w:sectPr w:rsidR="00375A94" w:rsidSect="009C60F7">
      <w:headerReference w:type="default" r:id="rId13"/>
      <w:footerReference w:type="default" r:id="rId14"/>
      <w:pgSz w:w="12240" w:h="15840"/>
      <w:pgMar w:top="1440" w:right="1440" w:bottom="1440" w:left="1440" w:header="720" w:footer="0" w:gutter="0"/>
      <w:pgBorders w:offsetFrom="page">
        <w:top w:val="single" w:sz="12" w:space="24" w:color="538135" w:themeColor="accent6" w:themeShade="BF"/>
        <w:left w:val="single" w:sz="12" w:space="24" w:color="538135" w:themeColor="accent6" w:themeShade="BF"/>
        <w:bottom w:val="single" w:sz="12" w:space="24" w:color="538135" w:themeColor="accent6" w:themeShade="BF"/>
        <w:right w:val="single" w:sz="12"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A4708" w14:textId="77777777" w:rsidR="008E7EE9" w:rsidRDefault="008E7EE9" w:rsidP="0036136E">
      <w:r>
        <w:separator/>
      </w:r>
    </w:p>
  </w:endnote>
  <w:endnote w:type="continuationSeparator" w:id="0">
    <w:p w14:paraId="66738F29" w14:textId="77777777" w:rsidR="008E7EE9" w:rsidRDefault="008E7EE9" w:rsidP="00361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7E21D" w14:textId="77777777" w:rsidR="009C60F7" w:rsidRDefault="009C60F7">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2</w:t>
    </w:r>
    <w:r>
      <w:rPr>
        <w:color w:val="5B9BD5" w:themeColor="accent1"/>
      </w:rPr>
      <w:fldChar w:fldCharType="end"/>
    </w:r>
  </w:p>
  <w:p w14:paraId="0BBBAE44" w14:textId="77777777" w:rsidR="00125199" w:rsidRDefault="00125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143F0" w14:textId="77777777" w:rsidR="008E7EE9" w:rsidRDefault="008E7EE9" w:rsidP="0036136E">
      <w:r>
        <w:separator/>
      </w:r>
    </w:p>
  </w:footnote>
  <w:footnote w:type="continuationSeparator" w:id="0">
    <w:p w14:paraId="7A7BD114" w14:textId="77777777" w:rsidR="008E7EE9" w:rsidRDefault="008E7EE9" w:rsidP="00361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198C5" w14:textId="62795860" w:rsidR="00CC7BF2" w:rsidRPr="00986C36" w:rsidRDefault="00B35C38">
    <w:pPr>
      <w:pStyle w:val="Header"/>
      <w:rPr>
        <w:rFonts w:ascii="MV Boli" w:hAnsi="MV Boli" w:cs="MV Boli"/>
        <w:b/>
        <w:color w:val="538135" w:themeColor="accent6" w:themeShade="BF"/>
        <w:sz w:val="32"/>
        <w:szCs w:val="32"/>
        <w:u w:val="single"/>
      </w:rPr>
    </w:pPr>
    <w:r>
      <w:rPr>
        <w:rFonts w:ascii="MV Boli" w:hAnsi="MV Boli" w:cs="MV Boli"/>
        <w:b/>
        <w:color w:val="538135" w:themeColor="accent6" w:themeShade="BF"/>
        <w:sz w:val="32"/>
        <w:szCs w:val="32"/>
        <w:u w:val="single"/>
      </w:rPr>
      <w:t>Chapter 1</w:t>
    </w:r>
    <w:r w:rsidR="008E6B8C">
      <w:rPr>
        <w:rFonts w:ascii="MV Boli" w:hAnsi="MV Boli" w:cs="MV Boli"/>
        <w:b/>
        <w:color w:val="538135" w:themeColor="accent6" w:themeShade="BF"/>
        <w:sz w:val="32"/>
        <w:szCs w:val="32"/>
        <w:u w:val="single"/>
      </w:rPr>
      <w:t>6</w:t>
    </w:r>
    <w:r w:rsidR="00DE54D9">
      <w:rPr>
        <w:rFonts w:ascii="MV Boli" w:hAnsi="MV Boli" w:cs="MV Boli"/>
        <w:b/>
        <w:color w:val="538135" w:themeColor="accent6" w:themeShade="BF"/>
        <w:sz w:val="32"/>
        <w:szCs w:val="32"/>
        <w:u w:val="single"/>
      </w:rPr>
      <w:t>:</w:t>
    </w:r>
    <w:r>
      <w:rPr>
        <w:rFonts w:ascii="MV Boli" w:hAnsi="MV Boli" w:cs="MV Boli"/>
        <w:b/>
        <w:color w:val="538135" w:themeColor="accent6" w:themeShade="BF"/>
        <w:sz w:val="32"/>
        <w:szCs w:val="32"/>
        <w:u w:val="single"/>
      </w:rPr>
      <w:t xml:space="preserve"> Beckey’s Service in the 10</w:t>
    </w:r>
    <w:r w:rsidRPr="00B35C38">
      <w:rPr>
        <w:rFonts w:ascii="MV Boli" w:hAnsi="MV Boli" w:cs="MV Boli"/>
        <w:b/>
        <w:color w:val="538135" w:themeColor="accent6" w:themeShade="BF"/>
        <w:sz w:val="32"/>
        <w:szCs w:val="32"/>
        <w:u w:val="single"/>
        <w:vertAlign w:val="superscript"/>
      </w:rPr>
      <w:t>th</w:t>
    </w:r>
    <w:r>
      <w:rPr>
        <w:rFonts w:ascii="MV Boli" w:hAnsi="MV Boli" w:cs="MV Boli"/>
        <w:b/>
        <w:color w:val="538135" w:themeColor="accent6" w:themeShade="BF"/>
        <w:sz w:val="32"/>
        <w:szCs w:val="32"/>
        <w:u w:val="single"/>
      </w:rPr>
      <w:t xml:space="preserve"> Mountain Division</w:t>
    </w:r>
  </w:p>
  <w:p w14:paraId="177CEF70" w14:textId="77777777" w:rsidR="00CC7BF2" w:rsidRDefault="00CC7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86E6C09"/>
    <w:multiLevelType w:val="hybridMultilevel"/>
    <w:tmpl w:val="9878E1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4053AB"/>
    <w:multiLevelType w:val="hybridMultilevel"/>
    <w:tmpl w:val="0E40EE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E6C327A"/>
    <w:multiLevelType w:val="hybridMultilevel"/>
    <w:tmpl w:val="522E2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CB2970"/>
    <w:multiLevelType w:val="hybridMultilevel"/>
    <w:tmpl w:val="2CCA95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4"/>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2"/>
  </w:num>
  <w:num w:numId="21">
    <w:abstractNumId w:val="17"/>
  </w:num>
  <w:num w:numId="22">
    <w:abstractNumId w:val="11"/>
  </w:num>
  <w:num w:numId="23">
    <w:abstractNumId w:val="26"/>
  </w:num>
  <w:num w:numId="24">
    <w:abstractNumId w:val="23"/>
  </w:num>
  <w:num w:numId="25">
    <w:abstractNumId w:val="25"/>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6E"/>
    <w:rsid w:val="000022AD"/>
    <w:rsid w:val="00002C25"/>
    <w:rsid w:val="00034368"/>
    <w:rsid w:val="00064AA7"/>
    <w:rsid w:val="00074E91"/>
    <w:rsid w:val="00075AA0"/>
    <w:rsid w:val="000773C1"/>
    <w:rsid w:val="000863C3"/>
    <w:rsid w:val="00086451"/>
    <w:rsid w:val="00091BDB"/>
    <w:rsid w:val="000A1119"/>
    <w:rsid w:val="000A2BDB"/>
    <w:rsid w:val="000B7AA8"/>
    <w:rsid w:val="000B7EDD"/>
    <w:rsid w:val="000C1C3C"/>
    <w:rsid w:val="000C41CF"/>
    <w:rsid w:val="000C42CB"/>
    <w:rsid w:val="000D720B"/>
    <w:rsid w:val="00125199"/>
    <w:rsid w:val="00144D17"/>
    <w:rsid w:val="00153B24"/>
    <w:rsid w:val="00191716"/>
    <w:rsid w:val="001A5737"/>
    <w:rsid w:val="001B5AA7"/>
    <w:rsid w:val="001C43A6"/>
    <w:rsid w:val="001C61C4"/>
    <w:rsid w:val="001D2D24"/>
    <w:rsid w:val="00200597"/>
    <w:rsid w:val="00212E00"/>
    <w:rsid w:val="00222616"/>
    <w:rsid w:val="00227C0D"/>
    <w:rsid w:val="002379EB"/>
    <w:rsid w:val="002518DB"/>
    <w:rsid w:val="00260537"/>
    <w:rsid w:val="002735A9"/>
    <w:rsid w:val="00277347"/>
    <w:rsid w:val="002A4727"/>
    <w:rsid w:val="002B648D"/>
    <w:rsid w:val="002C1C65"/>
    <w:rsid w:val="002F3649"/>
    <w:rsid w:val="0032114D"/>
    <w:rsid w:val="00325C6F"/>
    <w:rsid w:val="00330B77"/>
    <w:rsid w:val="00330D8C"/>
    <w:rsid w:val="00336986"/>
    <w:rsid w:val="00343ECB"/>
    <w:rsid w:val="00352B53"/>
    <w:rsid w:val="0036136E"/>
    <w:rsid w:val="00363662"/>
    <w:rsid w:val="00375A94"/>
    <w:rsid w:val="00376CE4"/>
    <w:rsid w:val="00385154"/>
    <w:rsid w:val="003A4771"/>
    <w:rsid w:val="003C303B"/>
    <w:rsid w:val="003C42B9"/>
    <w:rsid w:val="003C62F4"/>
    <w:rsid w:val="003E11DA"/>
    <w:rsid w:val="003E2C03"/>
    <w:rsid w:val="003E3435"/>
    <w:rsid w:val="003F6E78"/>
    <w:rsid w:val="0042264A"/>
    <w:rsid w:val="00424774"/>
    <w:rsid w:val="004523B6"/>
    <w:rsid w:val="00482C0C"/>
    <w:rsid w:val="00483040"/>
    <w:rsid w:val="00500734"/>
    <w:rsid w:val="00512357"/>
    <w:rsid w:val="00514C6E"/>
    <w:rsid w:val="00520C33"/>
    <w:rsid w:val="00533120"/>
    <w:rsid w:val="00535767"/>
    <w:rsid w:val="005427E8"/>
    <w:rsid w:val="005514ED"/>
    <w:rsid w:val="00556EC2"/>
    <w:rsid w:val="005674F0"/>
    <w:rsid w:val="005A254E"/>
    <w:rsid w:val="005A756B"/>
    <w:rsid w:val="005C5876"/>
    <w:rsid w:val="005D0009"/>
    <w:rsid w:val="005D1A97"/>
    <w:rsid w:val="005D29E2"/>
    <w:rsid w:val="005D7EA2"/>
    <w:rsid w:val="0060110A"/>
    <w:rsid w:val="00626174"/>
    <w:rsid w:val="0063346B"/>
    <w:rsid w:val="00635BCF"/>
    <w:rsid w:val="00637D74"/>
    <w:rsid w:val="0064015B"/>
    <w:rsid w:val="00645252"/>
    <w:rsid w:val="00655D77"/>
    <w:rsid w:val="00687D7F"/>
    <w:rsid w:val="00691E23"/>
    <w:rsid w:val="006A1028"/>
    <w:rsid w:val="006D3D74"/>
    <w:rsid w:val="006F1CDE"/>
    <w:rsid w:val="006F3AF5"/>
    <w:rsid w:val="006F4D30"/>
    <w:rsid w:val="006F5CB3"/>
    <w:rsid w:val="007178F9"/>
    <w:rsid w:val="0072729A"/>
    <w:rsid w:val="00731632"/>
    <w:rsid w:val="00731FEE"/>
    <w:rsid w:val="00732834"/>
    <w:rsid w:val="00735438"/>
    <w:rsid w:val="007419DC"/>
    <w:rsid w:val="00746BB9"/>
    <w:rsid w:val="0075098D"/>
    <w:rsid w:val="00771056"/>
    <w:rsid w:val="007A0991"/>
    <w:rsid w:val="007C7079"/>
    <w:rsid w:val="007E1B7C"/>
    <w:rsid w:val="00845ED7"/>
    <w:rsid w:val="008524D6"/>
    <w:rsid w:val="00856CB5"/>
    <w:rsid w:val="00863F57"/>
    <w:rsid w:val="008647FD"/>
    <w:rsid w:val="0086558C"/>
    <w:rsid w:val="008755D3"/>
    <w:rsid w:val="008A2D4B"/>
    <w:rsid w:val="008B13EF"/>
    <w:rsid w:val="008E5158"/>
    <w:rsid w:val="008E6B8C"/>
    <w:rsid w:val="008E7112"/>
    <w:rsid w:val="008E7EE9"/>
    <w:rsid w:val="0091415F"/>
    <w:rsid w:val="009234CD"/>
    <w:rsid w:val="009436E6"/>
    <w:rsid w:val="00951884"/>
    <w:rsid w:val="0096454E"/>
    <w:rsid w:val="009674AA"/>
    <w:rsid w:val="009823F8"/>
    <w:rsid w:val="00986C36"/>
    <w:rsid w:val="0098749C"/>
    <w:rsid w:val="00997F73"/>
    <w:rsid w:val="009B548A"/>
    <w:rsid w:val="009C0DE9"/>
    <w:rsid w:val="009C60F7"/>
    <w:rsid w:val="00A05AA1"/>
    <w:rsid w:val="00A23E08"/>
    <w:rsid w:val="00A87413"/>
    <w:rsid w:val="00A9204E"/>
    <w:rsid w:val="00AD5EA2"/>
    <w:rsid w:val="00AD6EEF"/>
    <w:rsid w:val="00AE2EE2"/>
    <w:rsid w:val="00AF2BE0"/>
    <w:rsid w:val="00B238F8"/>
    <w:rsid w:val="00B35C38"/>
    <w:rsid w:val="00B43DA6"/>
    <w:rsid w:val="00B66667"/>
    <w:rsid w:val="00B7774E"/>
    <w:rsid w:val="00B8041F"/>
    <w:rsid w:val="00B817E9"/>
    <w:rsid w:val="00B90A78"/>
    <w:rsid w:val="00B94B34"/>
    <w:rsid w:val="00B966B6"/>
    <w:rsid w:val="00BA0F2F"/>
    <w:rsid w:val="00BC3F33"/>
    <w:rsid w:val="00BF24F1"/>
    <w:rsid w:val="00C058E8"/>
    <w:rsid w:val="00C218DA"/>
    <w:rsid w:val="00C27F51"/>
    <w:rsid w:val="00C31218"/>
    <w:rsid w:val="00C31A9A"/>
    <w:rsid w:val="00C31CF7"/>
    <w:rsid w:val="00C35754"/>
    <w:rsid w:val="00C579DB"/>
    <w:rsid w:val="00C63C1D"/>
    <w:rsid w:val="00C63EBD"/>
    <w:rsid w:val="00C64D4F"/>
    <w:rsid w:val="00C73976"/>
    <w:rsid w:val="00C73AFC"/>
    <w:rsid w:val="00C7525E"/>
    <w:rsid w:val="00C814F8"/>
    <w:rsid w:val="00CB32D8"/>
    <w:rsid w:val="00CC3F5E"/>
    <w:rsid w:val="00CC681F"/>
    <w:rsid w:val="00CC7BF2"/>
    <w:rsid w:val="00CD04ED"/>
    <w:rsid w:val="00CD3A3D"/>
    <w:rsid w:val="00CD412D"/>
    <w:rsid w:val="00CE0C79"/>
    <w:rsid w:val="00D02022"/>
    <w:rsid w:val="00D05350"/>
    <w:rsid w:val="00D167A8"/>
    <w:rsid w:val="00D17EAF"/>
    <w:rsid w:val="00D4072C"/>
    <w:rsid w:val="00D54214"/>
    <w:rsid w:val="00D70D12"/>
    <w:rsid w:val="00D75176"/>
    <w:rsid w:val="00D84AC1"/>
    <w:rsid w:val="00D86D9C"/>
    <w:rsid w:val="00D8754D"/>
    <w:rsid w:val="00D945AB"/>
    <w:rsid w:val="00DE54D9"/>
    <w:rsid w:val="00E12D22"/>
    <w:rsid w:val="00E3390F"/>
    <w:rsid w:val="00E45E9F"/>
    <w:rsid w:val="00E45FA6"/>
    <w:rsid w:val="00E70A08"/>
    <w:rsid w:val="00E720B1"/>
    <w:rsid w:val="00E7430E"/>
    <w:rsid w:val="00E8354C"/>
    <w:rsid w:val="00E92B30"/>
    <w:rsid w:val="00E96C84"/>
    <w:rsid w:val="00E97D1C"/>
    <w:rsid w:val="00ED1237"/>
    <w:rsid w:val="00ED20CE"/>
    <w:rsid w:val="00ED66A2"/>
    <w:rsid w:val="00F02951"/>
    <w:rsid w:val="00F30D03"/>
    <w:rsid w:val="00F35943"/>
    <w:rsid w:val="00F4268C"/>
    <w:rsid w:val="00F65FC6"/>
    <w:rsid w:val="00F74D40"/>
    <w:rsid w:val="00F77B44"/>
    <w:rsid w:val="00F911FF"/>
    <w:rsid w:val="00FA1D9F"/>
    <w:rsid w:val="00FB3C22"/>
    <w:rsid w:val="00FE3A93"/>
    <w:rsid w:val="00FF2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A982"/>
  <w15:chartTrackingRefBased/>
  <w15:docId w15:val="{F106E11E-AD70-4D0C-B10A-4CA3F219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C739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127</TotalTime>
  <Pages>8</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Creeden</dc:creator>
  <cp:keywords/>
  <dc:description/>
  <cp:lastModifiedBy>Dave Creeden</cp:lastModifiedBy>
  <cp:revision>8</cp:revision>
  <dcterms:created xsi:type="dcterms:W3CDTF">2019-04-01T01:24:00Z</dcterms:created>
  <dcterms:modified xsi:type="dcterms:W3CDTF">2019-04-15T21:25:00Z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