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433A3E" w14:textId="6721B18D" w:rsidR="00D14B23" w:rsidRDefault="00232D52">
      <w:r>
        <w:t>Now days</w:t>
      </w:r>
      <w:r w:rsidR="00D14B23">
        <w:t xml:space="preserve"> </w:t>
      </w:r>
      <w:r>
        <w:t xml:space="preserve">the </w:t>
      </w:r>
      <w:r w:rsidR="00D14B23">
        <w:t xml:space="preserve">Washington Pass area offers relatively easy access to some of best technical climbing opportunities in the state of Washington, thanks to Highway 20. </w:t>
      </w:r>
    </w:p>
    <w:p w14:paraId="52D9FBDA" w14:textId="77777777" w:rsidR="00D14B23" w:rsidRDefault="00D14B23"/>
    <w:p w14:paraId="698FF7CF" w14:textId="0B1145AD" w:rsidR="00D66DF7" w:rsidRDefault="0036677B">
      <w:r>
        <w:t>Prior to the existence of the North Cascades Highway (</w:t>
      </w:r>
      <w:r w:rsidR="007A7D4E">
        <w:t>H</w:t>
      </w:r>
      <w:r>
        <w:t xml:space="preserve">ighway 20) in 1968, there </w:t>
      </w:r>
      <w:r w:rsidR="007A7D4E">
        <w:t xml:space="preserve">were </w:t>
      </w:r>
      <w:r w:rsidR="0024268E">
        <w:t>four</w:t>
      </w:r>
      <w:r w:rsidR="00D66DF7">
        <w:t xml:space="preserve"> logical approaches to the Washington Pass area</w:t>
      </w:r>
      <w:r w:rsidR="00BC33C7">
        <w:t xml:space="preserve"> that Beckey used</w:t>
      </w:r>
      <w:r w:rsidR="00D66DF7">
        <w:t xml:space="preserve">. From the end of the Twisp River Road, one could begin hiking westward on the Twisp Pass Trail for 1.7 miles, then branch off on the Copper Pass </w:t>
      </w:r>
      <w:r w:rsidR="00D14B23">
        <w:t>T</w:t>
      </w:r>
      <w:r w:rsidR="00D66DF7">
        <w:t xml:space="preserve">rail in a </w:t>
      </w:r>
      <w:r w:rsidR="007257E9">
        <w:t>north westly</w:t>
      </w:r>
      <w:r w:rsidR="00D66DF7">
        <w:t xml:space="preserve"> direction. At about </w:t>
      </w:r>
      <w:r w:rsidR="007A1CD7">
        <w:t xml:space="preserve">the </w:t>
      </w:r>
      <w:r w:rsidR="004D4987">
        <w:t>two</w:t>
      </w:r>
      <w:r w:rsidR="0036145F">
        <w:t>-</w:t>
      </w:r>
      <w:r w:rsidR="00D66DF7">
        <w:t xml:space="preserve">mile </w:t>
      </w:r>
      <w:r w:rsidR="007A1CD7">
        <w:t xml:space="preserve">mark, </w:t>
      </w:r>
      <w:r w:rsidR="00D66DF7">
        <w:t>one c</w:t>
      </w:r>
      <w:r w:rsidR="007257E9">
        <w:t>an</w:t>
      </w:r>
      <w:r w:rsidR="00D66DF7">
        <w:t xml:space="preserve"> take a cross country route into a basin south of Kangaroo Pass. This was and still is a logical approach to climbs peaks on the south end of Kangaroo Ridge, such as Kangaroo Temple. And it is feasible to cross over Kangaroo Pass, to tackle peaks on the northern extent of Kangaroo Ridge, along with South Early Winter Spire </w:t>
      </w:r>
      <w:r w:rsidR="00232D52">
        <w:t xml:space="preserve">that is westward </w:t>
      </w:r>
      <w:r w:rsidR="00D66DF7">
        <w:t xml:space="preserve">across the </w:t>
      </w:r>
      <w:r w:rsidR="00232D52">
        <w:t>headwaters of Early Winters Creek</w:t>
      </w:r>
      <w:r w:rsidR="007A1CD7">
        <w:t>, which is what Beckey and company did in 1942</w:t>
      </w:r>
      <w:r w:rsidR="00D66DF7">
        <w:t>.</w:t>
      </w:r>
    </w:p>
    <w:p w14:paraId="48C48C36" w14:textId="3743C331" w:rsidR="009733FE" w:rsidRDefault="009733FE"/>
    <w:p w14:paraId="3DA404E5" w14:textId="62AEE901" w:rsidR="009733FE" w:rsidRDefault="009733FE">
      <w:r>
        <w:rPr>
          <w:noProof/>
        </w:rPr>
        <w:drawing>
          <wp:inline distT="0" distB="0" distL="0" distR="0" wp14:anchorId="6B2DAB6B" wp14:editId="65AE3925">
            <wp:extent cx="5820321" cy="4337050"/>
            <wp:effectExtent l="0" t="0" r="9525" b="6350"/>
            <wp:docPr id="1" name="Picture 1"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shingtonPassSouth.jpg"/>
                    <pic:cNvPicPr/>
                  </pic:nvPicPr>
                  <pic:blipFill>
                    <a:blip r:embed="rId11">
                      <a:extLst>
                        <a:ext uri="{28A0092B-C50C-407E-A947-70E740481C1C}">
                          <a14:useLocalDpi xmlns:a14="http://schemas.microsoft.com/office/drawing/2010/main" val="0"/>
                        </a:ext>
                      </a:extLst>
                    </a:blip>
                    <a:stretch>
                      <a:fillRect/>
                    </a:stretch>
                  </pic:blipFill>
                  <pic:spPr>
                    <a:xfrm>
                      <a:off x="0" y="0"/>
                      <a:ext cx="5840362" cy="4351984"/>
                    </a:xfrm>
                    <a:prstGeom prst="rect">
                      <a:avLst/>
                    </a:prstGeom>
                  </pic:spPr>
                </pic:pic>
              </a:graphicData>
            </a:graphic>
          </wp:inline>
        </w:drawing>
      </w:r>
    </w:p>
    <w:p w14:paraId="046322B7" w14:textId="37FAA3FA" w:rsidR="009733FE" w:rsidRPr="009733FE" w:rsidRDefault="009733FE">
      <w:pPr>
        <w:rPr>
          <w:b/>
        </w:rPr>
      </w:pPr>
      <w:r w:rsidRPr="009733FE">
        <w:rPr>
          <w:b/>
        </w:rPr>
        <w:t>Washington Pass area south, prior to construction of Highway 20.</w:t>
      </w:r>
    </w:p>
    <w:p w14:paraId="729BBB1B" w14:textId="22314FB1" w:rsidR="009733FE" w:rsidRDefault="009733FE">
      <w:r>
        <w:t xml:space="preserve">Map by Dee Molenaar. From </w:t>
      </w:r>
      <w:r w:rsidRPr="009733FE">
        <w:rPr>
          <w:i/>
        </w:rPr>
        <w:t>Challenge of North Cascades</w:t>
      </w:r>
      <w:r>
        <w:t>, page 48. Beckey, Fred. Mountaineers Books. 1969.</w:t>
      </w:r>
      <w:r w:rsidR="005B4137">
        <w:t xml:space="preserve"> Reprinted with permission from the publisher.</w:t>
      </w:r>
    </w:p>
    <w:p w14:paraId="6DCF4849" w14:textId="44151341" w:rsidR="009733FE" w:rsidRDefault="009733FE"/>
    <w:p w14:paraId="77906C77" w14:textId="7A9E18D9" w:rsidR="009733FE" w:rsidRDefault="009733FE"/>
    <w:p w14:paraId="1E2C3458" w14:textId="20E0E305" w:rsidR="009733FE" w:rsidRDefault="009733FE"/>
    <w:p w14:paraId="6E72027E" w14:textId="26D68726" w:rsidR="009733FE" w:rsidRDefault="009733FE"/>
    <w:p w14:paraId="0F0B7B86" w14:textId="77777777" w:rsidR="009733FE" w:rsidRDefault="009733FE"/>
    <w:p w14:paraId="7783DDDB" w14:textId="77777777" w:rsidR="00D66DF7" w:rsidRDefault="00D66DF7"/>
    <w:p w14:paraId="5D87EA8B" w14:textId="67D3218C" w:rsidR="003B053C" w:rsidRDefault="007257E9">
      <w:r>
        <w:lastRenderedPageBreak/>
        <w:t xml:space="preserve">A second approach from the northeast, was from the end of the road near Cedar Creek. It was an </w:t>
      </w:r>
      <w:r w:rsidR="007A7D4E">
        <w:t>11-mile</w:t>
      </w:r>
      <w:r>
        <w:t xml:space="preserve"> hike to Tom’s Cabin, located beyond Cutthroat Creek on the east side of Early Winters Creek, almost due west of Burgundy Col. Another </w:t>
      </w:r>
      <w:r w:rsidR="004D4987">
        <w:t>five</w:t>
      </w:r>
      <w:r>
        <w:t xml:space="preserve"> miles of walking on the Early Winter</w:t>
      </w:r>
      <w:r w:rsidR="00AC7EFA">
        <w:t>s</w:t>
      </w:r>
      <w:r>
        <w:t xml:space="preserve"> Trail brought you to Washington Pass.</w:t>
      </w:r>
    </w:p>
    <w:p w14:paraId="131762AE" w14:textId="03315647" w:rsidR="009733FE" w:rsidRDefault="009733FE"/>
    <w:p w14:paraId="16C78F17" w14:textId="650F8F05" w:rsidR="009733FE" w:rsidRDefault="009733FE">
      <w:r>
        <w:rPr>
          <w:noProof/>
        </w:rPr>
        <w:drawing>
          <wp:inline distT="0" distB="0" distL="0" distR="0" wp14:anchorId="20EEAC81" wp14:editId="31955A5C">
            <wp:extent cx="5812322" cy="4210050"/>
            <wp:effectExtent l="0" t="0" r="0" b="0"/>
            <wp:docPr id="2" name="Picture 2"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shingtonPassNorth.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6088" cy="4220021"/>
                    </a:xfrm>
                    <a:prstGeom prst="rect">
                      <a:avLst/>
                    </a:prstGeom>
                  </pic:spPr>
                </pic:pic>
              </a:graphicData>
            </a:graphic>
          </wp:inline>
        </w:drawing>
      </w:r>
    </w:p>
    <w:p w14:paraId="408E5439" w14:textId="7EEE74ED" w:rsidR="009733FE" w:rsidRPr="009733FE" w:rsidRDefault="009733FE" w:rsidP="009733FE">
      <w:pPr>
        <w:rPr>
          <w:b/>
        </w:rPr>
      </w:pPr>
      <w:r w:rsidRPr="009733FE">
        <w:rPr>
          <w:b/>
        </w:rPr>
        <w:t>Washington Pass area north, prior to construction of Highway 20.</w:t>
      </w:r>
    </w:p>
    <w:p w14:paraId="0BDCB30E" w14:textId="1F520D66" w:rsidR="009733FE" w:rsidRDefault="009733FE" w:rsidP="009733FE">
      <w:r>
        <w:t xml:space="preserve">Map by Dee Molenaar. From </w:t>
      </w:r>
      <w:r w:rsidRPr="009733FE">
        <w:rPr>
          <w:i/>
        </w:rPr>
        <w:t>Challenge of North Cascades</w:t>
      </w:r>
      <w:r>
        <w:t>, page 204. Beckey, Fred. Mountaineers Books. 1969.</w:t>
      </w:r>
      <w:r w:rsidR="005B4137">
        <w:t xml:space="preserve"> Reprinted with permission from the publisher.</w:t>
      </w:r>
    </w:p>
    <w:p w14:paraId="13D828B7" w14:textId="77777777" w:rsidR="009733FE" w:rsidRDefault="009733FE"/>
    <w:p w14:paraId="3D4FF99A" w14:textId="6C5FF26B" w:rsidR="00D66DF7" w:rsidRDefault="007257E9">
      <w:r>
        <w:t>Another approach that Beck</w:t>
      </w:r>
      <w:r w:rsidR="007A7D4E">
        <w:t>e</w:t>
      </w:r>
      <w:r>
        <w:t xml:space="preserve">y used, was via the Cedar Creek trail, which </w:t>
      </w:r>
      <w:r w:rsidR="007A7D4E">
        <w:t>p</w:t>
      </w:r>
      <w:r>
        <w:t xml:space="preserve">ut him into position to climb Burgundy </w:t>
      </w:r>
      <w:r w:rsidR="007A7D4E">
        <w:t>S</w:t>
      </w:r>
      <w:r>
        <w:t>pire from the east side.</w:t>
      </w:r>
      <w:r w:rsidR="00BC33C7">
        <w:t xml:space="preserve"> Later approaches via Silver Star Creek were used.</w:t>
      </w:r>
    </w:p>
    <w:p w14:paraId="7D90B600" w14:textId="33A30C85" w:rsidR="007257E9" w:rsidRDefault="007257E9"/>
    <w:p w14:paraId="11242129" w14:textId="2E27DA9F" w:rsidR="007257E9" w:rsidRDefault="007A7D4E">
      <w:r>
        <w:t>Of course,</w:t>
      </w:r>
      <w:r w:rsidR="007257E9">
        <w:t xml:space="preserve"> with the completion of Highway 20, a lot of the climbs in the Washington Pass area can </w:t>
      </w:r>
      <w:r>
        <w:t xml:space="preserve">now be </w:t>
      </w:r>
      <w:r w:rsidR="007257E9">
        <w:t xml:space="preserve">done in </w:t>
      </w:r>
      <w:r w:rsidR="007A1CD7">
        <w:t>one</w:t>
      </w:r>
      <w:r w:rsidR="007257E9">
        <w:t xml:space="preserve"> or </w:t>
      </w:r>
      <w:r w:rsidR="007A1CD7">
        <w:t>two</w:t>
      </w:r>
      <w:r w:rsidR="007257E9">
        <w:t xml:space="preserve"> days.</w:t>
      </w:r>
    </w:p>
    <w:p w14:paraId="3F9B867F" w14:textId="4C839332" w:rsidR="00D66DF7" w:rsidRDefault="00D66DF7"/>
    <w:p w14:paraId="2C27FA3D" w14:textId="281E5D03" w:rsidR="00AB14DF" w:rsidRDefault="007257E9">
      <w:r>
        <w:t xml:space="preserve">But when </w:t>
      </w:r>
      <w:r w:rsidR="00D66DF7">
        <w:t xml:space="preserve">Fred Beckey </w:t>
      </w:r>
      <w:r>
        <w:t xml:space="preserve">and </w:t>
      </w:r>
      <w:r w:rsidR="00232D52">
        <w:t xml:space="preserve">his climbing </w:t>
      </w:r>
      <w:r>
        <w:t>compan</w:t>
      </w:r>
      <w:r w:rsidR="007A1CD7">
        <w:t>ions</w:t>
      </w:r>
      <w:r w:rsidR="00AB14DF">
        <w:t>, Jim Crooks and Ed Kennedy,</w:t>
      </w:r>
      <w:r>
        <w:t xml:space="preserve"> </w:t>
      </w:r>
      <w:r w:rsidR="00D66DF7">
        <w:t xml:space="preserve">visited the Washington Pass area for the first time in the </w:t>
      </w:r>
      <w:r w:rsidR="00AB14DF">
        <w:t>August 1940</w:t>
      </w:r>
      <w:r>
        <w:t xml:space="preserve"> it was a different story.</w:t>
      </w:r>
      <w:r w:rsidR="00AB14DF">
        <w:t xml:space="preserve"> They took a variation on one of the approaches mentioned above, from the end of the Twisp River Road. They hiked westward over Twisp Pass then continued to the junction with the Bridge Creek Trail, then northward to the Rainy Pass area. From there they climbed Cutthroat Peak</w:t>
      </w:r>
      <w:r w:rsidR="004C7B70">
        <w:t>,</w:t>
      </w:r>
      <w:r w:rsidR="00AB14DF">
        <w:t xml:space="preserve"> </w:t>
      </w:r>
      <w:r w:rsidR="004C7B70">
        <w:t>a</w:t>
      </w:r>
      <w:r w:rsidR="00AB14DF">
        <w:t xml:space="preserve"> little over </w:t>
      </w:r>
      <w:r w:rsidR="004C7B70">
        <w:t xml:space="preserve">two </w:t>
      </w:r>
      <w:r w:rsidR="00AB14DF">
        <w:t>miles west of Washington Pass.</w:t>
      </w:r>
    </w:p>
    <w:p w14:paraId="686EBBCB" w14:textId="77777777" w:rsidR="00AB14DF" w:rsidRDefault="00AB14DF"/>
    <w:p w14:paraId="6EB2D5EE" w14:textId="433CFE53" w:rsidR="00D66DF7" w:rsidRDefault="00AB14DF">
      <w:r>
        <w:lastRenderedPageBreak/>
        <w:t>I</w:t>
      </w:r>
      <w:r w:rsidR="004C7B70">
        <w:t>n</w:t>
      </w:r>
      <w:r>
        <w:t xml:space="preserve"> the fall of 1941 Bec</w:t>
      </w:r>
      <w:r w:rsidR="004C7B70">
        <w:t>k</w:t>
      </w:r>
      <w:r>
        <w:t>ey retu</w:t>
      </w:r>
      <w:r w:rsidR="004C7B70">
        <w:t>r</w:t>
      </w:r>
      <w:r>
        <w:t>n</w:t>
      </w:r>
      <w:r w:rsidR="004C7B70">
        <w:t>e</w:t>
      </w:r>
      <w:r>
        <w:t>d with Jim Cro</w:t>
      </w:r>
      <w:r w:rsidR="004C7B70">
        <w:t>o</w:t>
      </w:r>
      <w:r>
        <w:t>ks</w:t>
      </w:r>
      <w:r w:rsidR="004C7B70">
        <w:t>,</w:t>
      </w:r>
      <w:r>
        <w:t xml:space="preserve"> along with</w:t>
      </w:r>
      <w:r w:rsidR="004C7B70">
        <w:t xml:space="preserve"> Walt Varney. </w:t>
      </w:r>
      <w:r w:rsidR="007257E9">
        <w:t xml:space="preserve">They approached </w:t>
      </w:r>
      <w:r w:rsidR="004C7B70">
        <w:t xml:space="preserve">the Washington Pass area </w:t>
      </w:r>
      <w:r w:rsidR="007257E9">
        <w:t>from the end of the Twisp River Road</w:t>
      </w:r>
      <w:r w:rsidR="00D66DF7">
        <w:t>, but the group’s climbing ambitions, were stymied by poor weather.</w:t>
      </w:r>
    </w:p>
    <w:p w14:paraId="555D50FF" w14:textId="6B21B448" w:rsidR="003B053C" w:rsidRDefault="003B053C"/>
    <w:p w14:paraId="070E2E83" w14:textId="2BE8A745" w:rsidR="008357EA" w:rsidRDefault="008357EA">
      <w:r>
        <w:t xml:space="preserve">In </w:t>
      </w:r>
      <w:r w:rsidR="000007AA">
        <w:t>preparation for an attempt on Mt Waddington in the summer of 1942, Fred returned to Washington Pass</w:t>
      </w:r>
      <w:r w:rsidR="007257E9">
        <w:t>, again from the end of the Twisp River Road</w:t>
      </w:r>
      <w:r w:rsidR="00B07E7F">
        <w:t xml:space="preserve">, </w:t>
      </w:r>
      <w:r w:rsidR="000007AA">
        <w:t xml:space="preserve">with is brother Helmy and Walt Varney. </w:t>
      </w:r>
      <w:r w:rsidR="0036677B">
        <w:t>Over a period of about a week d</w:t>
      </w:r>
      <w:r w:rsidR="000007AA">
        <w:t xml:space="preserve">uring </w:t>
      </w:r>
      <w:r w:rsidR="0036677B">
        <w:t>late</w:t>
      </w:r>
      <w:r w:rsidR="000007AA">
        <w:t xml:space="preserve"> June, </w:t>
      </w:r>
      <w:r w:rsidR="0036677B">
        <w:t>they comp</w:t>
      </w:r>
      <w:r w:rsidR="00AC7EFA">
        <w:t>i</w:t>
      </w:r>
      <w:r w:rsidR="0036677B">
        <w:t>led an impressive list of first ascents and a new route</w:t>
      </w:r>
      <w:r w:rsidR="007A7D4E">
        <w:t xml:space="preserve">, </w:t>
      </w:r>
      <w:r w:rsidR="004B1A74">
        <w:t xml:space="preserve">some climbs </w:t>
      </w:r>
      <w:r w:rsidR="007A7D4E">
        <w:t>involving challenging technical rock climbing</w:t>
      </w:r>
      <w:r w:rsidR="0036677B">
        <w:t xml:space="preserve">. There climbing activity paid dividends for </w:t>
      </w:r>
      <w:r w:rsidR="00B07E7F">
        <w:t xml:space="preserve">the </w:t>
      </w:r>
      <w:r w:rsidR="0036677B">
        <w:t>Beckey brother’s six-week trip into the Waddington Range</w:t>
      </w:r>
      <w:r w:rsidR="007A7D4E">
        <w:t xml:space="preserve"> shortly thereafter</w:t>
      </w:r>
      <w:r w:rsidR="0036677B">
        <w:t>.</w:t>
      </w:r>
      <w:r w:rsidR="000007AA">
        <w:t xml:space="preserve"> </w:t>
      </w:r>
    </w:p>
    <w:p w14:paraId="2DEF1C82" w14:textId="7D3A4DF9" w:rsidR="003B053C" w:rsidRDefault="003B053C"/>
    <w:p w14:paraId="67C491B6" w14:textId="31E659B8" w:rsidR="00C30D30" w:rsidRDefault="001344CD">
      <w:r>
        <w:t xml:space="preserve">At the end of </w:t>
      </w:r>
      <w:r w:rsidR="0036677B">
        <w:t xml:space="preserve">Fred </w:t>
      </w:r>
      <w:r>
        <w:t xml:space="preserve">Beckey’s </w:t>
      </w:r>
      <w:r w:rsidR="00300EF8">
        <w:t>A</w:t>
      </w:r>
      <w:r w:rsidR="009733FE">
        <w:t xml:space="preserve">merican </w:t>
      </w:r>
      <w:r w:rsidR="00300EF8">
        <w:t>A</w:t>
      </w:r>
      <w:r w:rsidR="009733FE">
        <w:t xml:space="preserve">lpine </w:t>
      </w:r>
      <w:r w:rsidR="00300EF8">
        <w:t>J</w:t>
      </w:r>
      <w:r w:rsidR="009733FE">
        <w:t>ournal (AAJ)</w:t>
      </w:r>
      <w:r w:rsidR="00300EF8">
        <w:t xml:space="preserve"> Report</w:t>
      </w:r>
      <w:r>
        <w:t xml:space="preserve"> titled</w:t>
      </w:r>
      <w:r w:rsidR="00300EF8">
        <w:t xml:space="preserve"> </w:t>
      </w:r>
      <w:r w:rsidR="0036677B">
        <w:t>“</w:t>
      </w:r>
      <w:r w:rsidR="00300EF8">
        <w:t>Climbing and Skiing in the Waddington Area</w:t>
      </w:r>
      <w:r w:rsidR="0036677B">
        <w:t>”</w:t>
      </w:r>
      <w:r>
        <w:t>, published in 1943, the editor of the AAJ included the following footnote</w:t>
      </w:r>
      <w:r w:rsidR="00300EF8">
        <w:t>.</w:t>
      </w:r>
      <w:r>
        <w:t xml:space="preserve"> </w:t>
      </w:r>
    </w:p>
    <w:p w14:paraId="36E6ABFA" w14:textId="77777777" w:rsidR="00C30D30" w:rsidRDefault="00C30D30"/>
    <w:p w14:paraId="40CE4730" w14:textId="35DF4B16" w:rsidR="00300EF8" w:rsidRDefault="0036677B">
      <w:r>
        <w:t xml:space="preserve">Note: </w:t>
      </w:r>
      <w:r w:rsidR="001344CD">
        <w:t>Italicized words inside parenthesis</w:t>
      </w:r>
      <w:r w:rsidR="004B1A74">
        <w:t xml:space="preserve"> and bold text</w:t>
      </w:r>
      <w:r w:rsidR="001344CD">
        <w:t>, were added by me for clarification</w:t>
      </w:r>
      <w:r w:rsidR="004B1A74">
        <w:t xml:space="preserve"> and emphasis</w:t>
      </w:r>
      <w:r w:rsidR="001344CD">
        <w:t>.</w:t>
      </w:r>
    </w:p>
    <w:p w14:paraId="0F3740EB" w14:textId="64F9F871" w:rsidR="00300EF8" w:rsidRDefault="00300EF8"/>
    <w:p w14:paraId="3BF55BF5" w14:textId="30AAA736" w:rsidR="003B053C" w:rsidRPr="004B1A74" w:rsidRDefault="003B053C" w:rsidP="00AC7EFA">
      <w:pPr>
        <w:ind w:left="720"/>
        <w:rPr>
          <w:rFonts w:cstheme="minorHAnsi"/>
          <w:b/>
          <w:color w:val="000000"/>
          <w:shd w:val="clear" w:color="auto" w:fill="FFFFFF"/>
        </w:rPr>
      </w:pPr>
      <w:r w:rsidRPr="00AC7EFA">
        <w:rPr>
          <w:rFonts w:cstheme="minorHAnsi"/>
          <w:color w:val="000000"/>
          <w:shd w:val="clear" w:color="auto" w:fill="FFFFFF"/>
        </w:rPr>
        <w:t>1</w:t>
      </w:r>
      <w:r w:rsidR="001344CD" w:rsidRPr="00AC7EFA">
        <w:rPr>
          <w:rFonts w:cstheme="minorHAnsi"/>
          <w:color w:val="000000"/>
          <w:shd w:val="clear" w:color="auto" w:fill="FFFFFF"/>
        </w:rPr>
        <w:t xml:space="preserve"> </w:t>
      </w:r>
      <w:r w:rsidRPr="00AC7EFA">
        <w:rPr>
          <w:rFonts w:cstheme="minorHAnsi"/>
          <w:color w:val="000000"/>
          <w:shd w:val="clear" w:color="auto" w:fill="FFFFFF"/>
        </w:rPr>
        <w:t>The author</w:t>
      </w:r>
      <w:r w:rsidR="00C30D30" w:rsidRPr="00AC7EFA">
        <w:rPr>
          <w:rFonts w:cstheme="minorHAnsi"/>
          <w:color w:val="000000"/>
          <w:shd w:val="clear" w:color="auto" w:fill="FFFFFF"/>
        </w:rPr>
        <w:t xml:space="preserve"> </w:t>
      </w:r>
      <w:r w:rsidR="00C30D30" w:rsidRPr="00AC7EFA">
        <w:rPr>
          <w:rFonts w:cstheme="minorHAnsi"/>
          <w:i/>
          <w:color w:val="000000"/>
          <w:shd w:val="clear" w:color="auto" w:fill="FFFFFF"/>
        </w:rPr>
        <w:t>(Fred Beckey)</w:t>
      </w:r>
      <w:r w:rsidRPr="00AC7EFA">
        <w:rPr>
          <w:rFonts w:cstheme="minorHAnsi"/>
          <w:color w:val="000000"/>
          <w:shd w:val="clear" w:color="auto" w:fill="FFFFFF"/>
        </w:rPr>
        <w:t xml:space="preserve">, although but nineteen years old, is a mountaineer of experience, and writes of training for the Mt. Waddington expedition, as follows: “Between June 16th and 21st, 1942, Helmy Beckey, Walt Varney and I made first ascents of seven rock spires on Kangaroo Ridge, in the N.E. part of the Cascade Mtns in Washington. Four of these, Big Kangaroo, The </w:t>
      </w:r>
      <w:r w:rsidR="006B7800" w:rsidRPr="00AC7EFA">
        <w:rPr>
          <w:rFonts w:cstheme="minorHAnsi"/>
          <w:i/>
          <w:color w:val="000000"/>
          <w:shd w:val="clear" w:color="auto" w:fill="FFFFFF"/>
        </w:rPr>
        <w:t>(Kangaroo)</w:t>
      </w:r>
      <w:r w:rsidR="006B7800" w:rsidRPr="00AC7EFA">
        <w:rPr>
          <w:rFonts w:cstheme="minorHAnsi"/>
          <w:color w:val="000000"/>
          <w:shd w:val="clear" w:color="auto" w:fill="FFFFFF"/>
        </w:rPr>
        <w:t xml:space="preserve"> </w:t>
      </w:r>
      <w:r w:rsidRPr="00AC7EFA">
        <w:rPr>
          <w:rFonts w:cstheme="minorHAnsi"/>
          <w:color w:val="000000"/>
          <w:shd w:val="clear" w:color="auto" w:fill="FFFFFF"/>
        </w:rPr>
        <w:t xml:space="preserve">Temple, Half Moon Peak and Mushroom Tower, were technical climbs. </w:t>
      </w:r>
      <w:r w:rsidRPr="004B1A74">
        <w:rPr>
          <w:rFonts w:cstheme="minorHAnsi"/>
          <w:b/>
          <w:color w:val="000000"/>
          <w:shd w:val="clear" w:color="auto" w:fill="FFFFFF"/>
        </w:rPr>
        <w:t>To reach the summit of the latter (8300 ft.), we had to overcome a pitch a good deal more difficult than anything encountered on Mt. Waddington.”</w:t>
      </w:r>
    </w:p>
    <w:p w14:paraId="2AB2AD61" w14:textId="23B23C87" w:rsidR="0036677B" w:rsidRDefault="0036677B"/>
    <w:p w14:paraId="07C8DC2A" w14:textId="52B60324" w:rsidR="0036677B" w:rsidRDefault="00B07E7F">
      <w:r>
        <w:t xml:space="preserve">In late September 1946, Fred returned with Jerry O’Neil and Charles Welsh, this time using the Early </w:t>
      </w:r>
      <w:r w:rsidR="007A7D4E">
        <w:t>W</w:t>
      </w:r>
      <w:r>
        <w:t xml:space="preserve">inters Creek Trail. This was the trip where they accomplished the first ascent of Liberty Bell, along with </w:t>
      </w:r>
      <w:r w:rsidR="007A1CD7">
        <w:t>four</w:t>
      </w:r>
      <w:r>
        <w:t xml:space="preserve"> other first ascents along Snagtooth Ridge.</w:t>
      </w:r>
    </w:p>
    <w:p w14:paraId="509C9A0A" w14:textId="22CE61F4" w:rsidR="00B07E7F" w:rsidRDefault="00B07E7F"/>
    <w:p w14:paraId="54FF201E" w14:textId="647B8566" w:rsidR="00AC7EFA" w:rsidRDefault="00B07E7F">
      <w:r>
        <w:t>I</w:t>
      </w:r>
      <w:r w:rsidR="007A7D4E">
        <w:t>n</w:t>
      </w:r>
      <w:r>
        <w:t xml:space="preserve"> the year 1952</w:t>
      </w:r>
      <w:r w:rsidR="007A7D4E">
        <w:t>,</w:t>
      </w:r>
      <w:r>
        <w:t xml:space="preserve"> Beckey climbed in the Washington Pass area twice. On the first trip in late May /early June, </w:t>
      </w:r>
      <w:r w:rsidR="002A2433">
        <w:t xml:space="preserve">they </w:t>
      </w:r>
      <w:r>
        <w:t>approach</w:t>
      </w:r>
      <w:r w:rsidR="002A2433">
        <w:t>ed</w:t>
      </w:r>
      <w:r>
        <w:t xml:space="preserve"> via </w:t>
      </w:r>
      <w:r w:rsidR="00E30ACD">
        <w:t xml:space="preserve">the </w:t>
      </w:r>
      <w:r>
        <w:t>Early Winters Creek Trail</w:t>
      </w:r>
      <w:r w:rsidR="002A2433">
        <w:t>. T</w:t>
      </w:r>
      <w:r>
        <w:t>he group of four sub-divided to share the spoils</w:t>
      </w:r>
      <w:r w:rsidR="00DB5B17">
        <w:t xml:space="preserve"> on Vasiliki Ridge</w:t>
      </w:r>
      <w:r>
        <w:t>. Beck</w:t>
      </w:r>
      <w:r w:rsidR="00AC7EFA">
        <w:t>e</w:t>
      </w:r>
      <w:r>
        <w:t xml:space="preserve">y and Herb Staley climbed </w:t>
      </w:r>
      <w:r w:rsidR="007A1CD7">
        <w:t>five</w:t>
      </w:r>
      <w:r>
        <w:t xml:space="preserve"> towers, all first ascents, while Don Wilde and Joe Hieb claimed three first ascents, including Vasiliki Tower. </w:t>
      </w:r>
    </w:p>
    <w:p w14:paraId="7ADAD7CD" w14:textId="77777777" w:rsidR="00AC7EFA" w:rsidRDefault="00AC7EFA"/>
    <w:p w14:paraId="42400018" w14:textId="77777777" w:rsidR="007A1CD7" w:rsidRDefault="00B07E7F">
      <w:r>
        <w:t>They all re-grouped at</w:t>
      </w:r>
      <w:r w:rsidR="003B511D">
        <w:t xml:space="preserve"> Burgundy Col. In doing so</w:t>
      </w:r>
      <w:r w:rsidR="00224DEA">
        <w:t>,</w:t>
      </w:r>
      <w:r w:rsidR="003B511D">
        <w:t xml:space="preserve"> Beckey by-passed Vasiliki Tower. </w:t>
      </w:r>
    </w:p>
    <w:p w14:paraId="2416F755" w14:textId="77777777" w:rsidR="007A1CD7" w:rsidRDefault="007A1CD7"/>
    <w:p w14:paraId="0622E378" w14:textId="77777777" w:rsidR="007A1CD7" w:rsidRDefault="003B511D">
      <w:r>
        <w:t xml:space="preserve">I found no evidence that Fred climbed </w:t>
      </w:r>
      <w:r w:rsidR="001A23DF">
        <w:t>Vasiliki</w:t>
      </w:r>
      <w:r>
        <w:t xml:space="preserve"> Tower</w:t>
      </w:r>
      <w:r w:rsidR="00224DEA">
        <w:t xml:space="preserve"> during his long climbing career</w:t>
      </w:r>
      <w:r>
        <w:t>.</w:t>
      </w:r>
      <w:r w:rsidR="00224DEA">
        <w:t xml:space="preserve"> According to Beckey’s book </w:t>
      </w:r>
      <w:r w:rsidR="00224DEA" w:rsidRPr="001A23DF">
        <w:rPr>
          <w:i/>
        </w:rPr>
        <w:t>Challenge of the North Cascades</w:t>
      </w:r>
      <w:r w:rsidR="00224DEA">
        <w:t>, Herb Staley came up with names for the towers on the ridge north of Burgundy Col</w:t>
      </w:r>
      <w:r w:rsidR="00AC7EFA">
        <w:t xml:space="preserve">, most of the names based on Greek </w:t>
      </w:r>
      <w:r w:rsidR="007A1CD7">
        <w:t xml:space="preserve">or </w:t>
      </w:r>
      <w:r w:rsidR="00AC7EFA">
        <w:t>Roman mythology</w:t>
      </w:r>
      <w:r w:rsidR="00224DEA">
        <w:t xml:space="preserve">. </w:t>
      </w:r>
    </w:p>
    <w:p w14:paraId="70A38F4E" w14:textId="77777777" w:rsidR="007A1CD7" w:rsidRDefault="007A1CD7"/>
    <w:p w14:paraId="525FBCA5" w14:textId="56F1029D" w:rsidR="003B511D" w:rsidRDefault="00942D1F">
      <w:r>
        <w:t>T</w:t>
      </w:r>
      <w:r w:rsidR="003B511D">
        <w:t>he group went on to climb both the west and east peaks of Silver Star</w:t>
      </w:r>
      <w:r w:rsidR="002A2433">
        <w:t xml:space="preserve"> Mountain </w:t>
      </w:r>
      <w:r w:rsidR="001A23DF">
        <w:t xml:space="preserve">on this trip </w:t>
      </w:r>
      <w:r w:rsidR="002A2433">
        <w:t>too</w:t>
      </w:r>
      <w:r w:rsidR="003B511D">
        <w:t>.</w:t>
      </w:r>
      <w:r w:rsidR="00BB1557">
        <w:t xml:space="preserve"> Beckey’s trip report in the 1953 Mountaineers Journal, refers to the group descending from the col “onto the glacier and circled beneath the four spectacular unclimbed Vasiliki Spires to the slope leading to the saddle between the two summits of Silver Star.</w:t>
      </w:r>
      <w:r w:rsidR="00E96408">
        <w:t>”</w:t>
      </w:r>
    </w:p>
    <w:p w14:paraId="2E33AE82" w14:textId="0FBA8992" w:rsidR="00502CEB" w:rsidRDefault="00502CEB"/>
    <w:p w14:paraId="023C5F70" w14:textId="5E0345BE" w:rsidR="00502CEB" w:rsidRDefault="00502CEB">
      <w:r>
        <w:t>In mid-June</w:t>
      </w:r>
      <w:r w:rsidR="002A2433">
        <w:t>,</w:t>
      </w:r>
      <w:r>
        <w:t xml:space="preserve"> Beckey returned with another set of climbers to </w:t>
      </w:r>
      <w:r w:rsidR="004A3BC4">
        <w:t xml:space="preserve">attempt to </w:t>
      </w:r>
      <w:r w:rsidR="00DB5B17">
        <w:t>ascen</w:t>
      </w:r>
      <w:r w:rsidR="004A3BC4">
        <w:t>d</w:t>
      </w:r>
      <w:r>
        <w:t xml:space="preserve"> a couple of the </w:t>
      </w:r>
      <w:r w:rsidR="004A3BC4">
        <w:t>Vasiliki Spires, which they named after different types of wines: Chablis, Pernod, Chianti and Burgundy Spires</w:t>
      </w:r>
      <w:r>
        <w:t xml:space="preserve">. Beckey had to return in September to </w:t>
      </w:r>
      <w:r w:rsidR="004A3BC4">
        <w:t xml:space="preserve">successfully </w:t>
      </w:r>
      <w:r>
        <w:t xml:space="preserve">complete the </w:t>
      </w:r>
      <w:r w:rsidR="004A3BC4">
        <w:t>ascent of Pernod Spire</w:t>
      </w:r>
      <w:r>
        <w:t>.</w:t>
      </w:r>
    </w:p>
    <w:p w14:paraId="28D371D9" w14:textId="52C35232" w:rsidR="00502CEB" w:rsidRDefault="00502CEB"/>
    <w:p w14:paraId="2A352321" w14:textId="5722386C" w:rsidR="00502CEB" w:rsidRDefault="00502CEB">
      <w:r>
        <w:lastRenderedPageBreak/>
        <w:t>I</w:t>
      </w:r>
      <w:r w:rsidR="003400AC">
        <w:t>n</w:t>
      </w:r>
      <w:r>
        <w:t xml:space="preserve"> 1953 Beckey made </w:t>
      </w:r>
      <w:r w:rsidR="00232D52">
        <w:t>three</w:t>
      </w:r>
      <w:r>
        <w:t xml:space="preserve"> trips into the Washington Pass area, with t</w:t>
      </w:r>
      <w:r w:rsidR="003400AC">
        <w:t>he</w:t>
      </w:r>
      <w:r>
        <w:t xml:space="preserve"> grand prize on th</w:t>
      </w:r>
      <w:r w:rsidR="003400AC">
        <w:t xml:space="preserve">e </w:t>
      </w:r>
      <w:r w:rsidR="00232D52">
        <w:t>last</w:t>
      </w:r>
      <w:r>
        <w:t xml:space="preserve"> trip </w:t>
      </w:r>
      <w:r w:rsidR="003400AC">
        <w:t>being</w:t>
      </w:r>
      <w:r>
        <w:t xml:space="preserve"> the first ascent of Burgundy Spire.</w:t>
      </w:r>
    </w:p>
    <w:p w14:paraId="167A7F71" w14:textId="7477D4CF" w:rsidR="003400AC" w:rsidRDefault="003400AC"/>
    <w:p w14:paraId="342C0355" w14:textId="7F5A782E" w:rsidR="003400AC" w:rsidRDefault="003400AC">
      <w:r>
        <w:t xml:space="preserve">In a single trip in 1955 Beckey </w:t>
      </w:r>
      <w:r w:rsidR="002A2433">
        <w:t xml:space="preserve">and party </w:t>
      </w:r>
      <w:r>
        <w:t>climbed two peaks, one of which was a first ascent and the other a new route. From 1956 and on, nearly all Beckey</w:t>
      </w:r>
      <w:r w:rsidR="007A7D4E">
        <w:t>’</w:t>
      </w:r>
      <w:r>
        <w:t>s trips into the area were one and done. This trend occurred before the highway official opened in 1968 and is common practice by climbers now days.</w:t>
      </w:r>
    </w:p>
    <w:p w14:paraId="7F7EBD2F" w14:textId="3C2CB8C6" w:rsidR="003400AC" w:rsidRDefault="003400AC"/>
    <w:p w14:paraId="1AB951C8" w14:textId="31D7F23F" w:rsidR="003400AC" w:rsidRDefault="003400AC">
      <w:r>
        <w:t xml:space="preserve">Beckey repeated the now famous Beckey </w:t>
      </w:r>
      <w:r w:rsidR="00D43EF6">
        <w:t>R</w:t>
      </w:r>
      <w:r>
        <w:t>oute on Li</w:t>
      </w:r>
      <w:r w:rsidR="00D43EF6">
        <w:t>b</w:t>
      </w:r>
      <w:r>
        <w:t>er</w:t>
      </w:r>
      <w:r w:rsidR="00D43EF6">
        <w:t>t</w:t>
      </w:r>
      <w:r>
        <w:t xml:space="preserve">y Bell in May 1986. </w:t>
      </w:r>
      <w:r w:rsidR="00D43EF6">
        <w:t>And t</w:t>
      </w:r>
      <w:r>
        <w:t xml:space="preserve">o complete the circle, Beckey’s </w:t>
      </w:r>
      <w:r w:rsidR="00D14B23">
        <w:t>climbed</w:t>
      </w:r>
      <w:r>
        <w:t xml:space="preserve"> South Early Winter Spire</w:t>
      </w:r>
      <w:r w:rsidR="00D43EF6">
        <w:t xml:space="preserve"> via the South Arete</w:t>
      </w:r>
      <w:r>
        <w:t xml:space="preserve"> in October 2006</w:t>
      </w:r>
      <w:r w:rsidR="00D43EF6">
        <w:t>, some 64 years after he pioneered this route with his brother Helmy and Walt Varney.</w:t>
      </w:r>
    </w:p>
    <w:p w14:paraId="44751FBF" w14:textId="77777777" w:rsidR="00DB5B17" w:rsidRDefault="00DB5B17"/>
    <w:p w14:paraId="174DF988" w14:textId="60760C85" w:rsidR="002A2433" w:rsidRDefault="00232D52">
      <w:r>
        <w:t xml:space="preserve">According to </w:t>
      </w:r>
      <w:r w:rsidR="00A90601">
        <w:t>m</w:t>
      </w:r>
      <w:r>
        <w:t>y research, t</w:t>
      </w:r>
      <w:r w:rsidR="002A2433">
        <w:t>he only significate technical climbs in the Washington Pass area that Fred Beckey did not climb were: Chi</w:t>
      </w:r>
      <w:r w:rsidR="001A23DF">
        <w:t>a</w:t>
      </w:r>
      <w:r w:rsidR="002A2433">
        <w:t xml:space="preserve">nti Spire, </w:t>
      </w:r>
      <w:r w:rsidR="001A23DF">
        <w:t>Lexington Tower and The Needles.</w:t>
      </w:r>
      <w:r w:rsidR="002A2433">
        <w:t xml:space="preserve"> </w:t>
      </w:r>
    </w:p>
    <w:p w14:paraId="16C021FE" w14:textId="63E4BF8C" w:rsidR="001A23DF" w:rsidRDefault="001A23DF"/>
    <w:p w14:paraId="5995597D" w14:textId="3E86E6A7" w:rsidR="001A23DF" w:rsidRDefault="001A23DF">
      <w:r>
        <w:t>Instead of naming a peak in Washington State in Fred Beckey</w:t>
      </w:r>
      <w:r w:rsidR="00E30ACD">
        <w:t>’s</w:t>
      </w:r>
      <w:r>
        <w:t xml:space="preserve"> honor, I think it would be an appropriate to </w:t>
      </w:r>
      <w:r w:rsidR="00000D4E">
        <w:t xml:space="preserve">build an exhibit </w:t>
      </w:r>
      <w:r>
        <w:t>at the Washington Pass Overlook. Th</w:t>
      </w:r>
      <w:r w:rsidR="00000D4E">
        <w:t>e exhibit would include a panoramic display that</w:t>
      </w:r>
      <w:r>
        <w:t xml:space="preserve"> identif</w:t>
      </w:r>
      <w:r w:rsidR="00000D4E">
        <w:t>ied</w:t>
      </w:r>
      <w:r>
        <w:t xml:space="preserve"> all the peaks in the pass area that Fred Beckey climbed.</w:t>
      </w:r>
    </w:p>
    <w:p w14:paraId="57819AB1" w14:textId="22186240" w:rsidR="00AC7EFA" w:rsidRDefault="00AC7EFA"/>
    <w:p w14:paraId="1C7E04F3" w14:textId="6EAF1C8E" w:rsidR="00AC7EFA" w:rsidRDefault="00AC7EFA">
      <w:r>
        <w:t>Below is table listing Beckey’s climbs and attempts in the Washington Pass area.</w:t>
      </w:r>
    </w:p>
    <w:p w14:paraId="4EE7780F" w14:textId="20F5B6AF" w:rsidR="00A426F3" w:rsidRDefault="00A426F3"/>
    <w:p w14:paraId="0D6E2C3F" w14:textId="519A7258" w:rsidR="00A426F3" w:rsidRPr="00A426F3" w:rsidRDefault="00A426F3">
      <w:pPr>
        <w:rPr>
          <w:b/>
          <w:u w:val="single"/>
        </w:rPr>
      </w:pPr>
      <w:r w:rsidRPr="00A426F3">
        <w:rPr>
          <w:b/>
          <w:u w:val="single"/>
        </w:rPr>
        <w:t>Abbreviations</w:t>
      </w:r>
    </w:p>
    <w:p w14:paraId="6C0F4E92" w14:textId="57E01094" w:rsidR="00A426F3" w:rsidRDefault="00A426F3">
      <w:r>
        <w:t xml:space="preserve">AT: Attempt   S: Succeeded   U: Unsuccessful   N: No attempt made on summit.   FA: First Ascent   </w:t>
      </w:r>
      <w:r>
        <w:br/>
        <w:t>NR: New Route</w:t>
      </w:r>
    </w:p>
    <w:p w14:paraId="029B5508" w14:textId="1C19D5EC" w:rsidR="00AC7EFA" w:rsidRDefault="00AC7EFA"/>
    <w:tbl>
      <w:tblPr>
        <w:tblStyle w:val="TableGrid"/>
        <w:tblW w:w="9715" w:type="dxa"/>
        <w:tblLook w:val="04A0" w:firstRow="1" w:lastRow="0" w:firstColumn="1" w:lastColumn="0" w:noHBand="0" w:noVBand="1"/>
      </w:tblPr>
      <w:tblGrid>
        <w:gridCol w:w="1255"/>
        <w:gridCol w:w="450"/>
        <w:gridCol w:w="2160"/>
        <w:gridCol w:w="1890"/>
        <w:gridCol w:w="436"/>
        <w:gridCol w:w="464"/>
        <w:gridCol w:w="1980"/>
        <w:gridCol w:w="1080"/>
      </w:tblGrid>
      <w:tr w:rsidR="001F6B45" w14:paraId="11AA6A37" w14:textId="77777777" w:rsidTr="009F55F5">
        <w:tc>
          <w:tcPr>
            <w:tcW w:w="1255" w:type="dxa"/>
            <w:shd w:val="clear" w:color="auto" w:fill="FFFF00"/>
            <w:vAlign w:val="bottom"/>
          </w:tcPr>
          <w:p w14:paraId="32B95BAC" w14:textId="6DE80A7A" w:rsidR="001F6B45" w:rsidRDefault="001F6B45" w:rsidP="001F6B45">
            <w:r>
              <w:rPr>
                <w:rFonts w:ascii="Calibri" w:hAnsi="Calibri" w:cs="Calibri"/>
                <w:b/>
                <w:bCs/>
                <w:color w:val="000000"/>
                <w:sz w:val="20"/>
                <w:szCs w:val="20"/>
              </w:rPr>
              <w:t>Ascent Date</w:t>
            </w:r>
          </w:p>
        </w:tc>
        <w:tc>
          <w:tcPr>
            <w:tcW w:w="450" w:type="dxa"/>
            <w:shd w:val="clear" w:color="auto" w:fill="FFFF00"/>
            <w:vAlign w:val="bottom"/>
          </w:tcPr>
          <w:p w14:paraId="0BFEAD4E" w14:textId="4F13D30A" w:rsidR="001F6B45" w:rsidRDefault="001F6B45" w:rsidP="000472B7">
            <w:pPr>
              <w:jc w:val="center"/>
            </w:pPr>
            <w:r>
              <w:rPr>
                <w:rFonts w:ascii="Calibri" w:hAnsi="Calibri" w:cs="Calibri"/>
                <w:b/>
                <w:bCs/>
                <w:color w:val="000000"/>
                <w:sz w:val="20"/>
                <w:szCs w:val="20"/>
              </w:rPr>
              <w:t>AT</w:t>
            </w:r>
          </w:p>
        </w:tc>
        <w:tc>
          <w:tcPr>
            <w:tcW w:w="2160" w:type="dxa"/>
            <w:shd w:val="clear" w:color="auto" w:fill="FFFF00"/>
            <w:vAlign w:val="bottom"/>
          </w:tcPr>
          <w:p w14:paraId="444B4F52" w14:textId="46940019" w:rsidR="001F6B45" w:rsidRDefault="001F6B45" w:rsidP="001F6B45">
            <w:r>
              <w:rPr>
                <w:rFonts w:ascii="Calibri" w:hAnsi="Calibri" w:cs="Calibri"/>
                <w:b/>
                <w:bCs/>
                <w:color w:val="000000"/>
                <w:sz w:val="20"/>
                <w:szCs w:val="20"/>
              </w:rPr>
              <w:t xml:space="preserve">Peak </w:t>
            </w:r>
          </w:p>
        </w:tc>
        <w:tc>
          <w:tcPr>
            <w:tcW w:w="1890" w:type="dxa"/>
            <w:shd w:val="clear" w:color="auto" w:fill="FFFF00"/>
            <w:vAlign w:val="bottom"/>
          </w:tcPr>
          <w:p w14:paraId="3F0425C2" w14:textId="73BC577A" w:rsidR="001F6B45" w:rsidRDefault="001F6B45" w:rsidP="001F6B45">
            <w:pPr>
              <w:rPr>
                <w:rFonts w:ascii="Calibri" w:hAnsi="Calibri" w:cs="Calibri"/>
                <w:b/>
                <w:bCs/>
                <w:color w:val="000000"/>
                <w:sz w:val="20"/>
                <w:szCs w:val="20"/>
              </w:rPr>
            </w:pPr>
            <w:r>
              <w:rPr>
                <w:rFonts w:ascii="Calibri" w:hAnsi="Calibri" w:cs="Calibri"/>
                <w:b/>
                <w:bCs/>
                <w:color w:val="000000"/>
                <w:sz w:val="20"/>
                <w:szCs w:val="20"/>
              </w:rPr>
              <w:t>Route</w:t>
            </w:r>
          </w:p>
        </w:tc>
        <w:tc>
          <w:tcPr>
            <w:tcW w:w="436" w:type="dxa"/>
            <w:shd w:val="clear" w:color="auto" w:fill="FFFF00"/>
            <w:vAlign w:val="bottom"/>
          </w:tcPr>
          <w:p w14:paraId="182EC94B" w14:textId="7E813CBD" w:rsidR="001F6B45" w:rsidRDefault="001F6B45" w:rsidP="000472B7">
            <w:pPr>
              <w:jc w:val="center"/>
            </w:pPr>
            <w:r>
              <w:rPr>
                <w:rFonts w:ascii="Calibri" w:hAnsi="Calibri" w:cs="Calibri"/>
                <w:b/>
                <w:bCs/>
                <w:color w:val="000000"/>
                <w:sz w:val="20"/>
                <w:szCs w:val="20"/>
              </w:rPr>
              <w:t>FA</w:t>
            </w:r>
          </w:p>
        </w:tc>
        <w:tc>
          <w:tcPr>
            <w:tcW w:w="464" w:type="dxa"/>
            <w:shd w:val="clear" w:color="auto" w:fill="FFFF00"/>
            <w:vAlign w:val="bottom"/>
          </w:tcPr>
          <w:p w14:paraId="01394DC0" w14:textId="56AD34F3" w:rsidR="001F6B45" w:rsidRDefault="001F6B45" w:rsidP="000472B7">
            <w:pPr>
              <w:jc w:val="center"/>
            </w:pPr>
            <w:r>
              <w:rPr>
                <w:rFonts w:ascii="Calibri" w:hAnsi="Calibri" w:cs="Calibri"/>
                <w:b/>
                <w:bCs/>
                <w:color w:val="000000"/>
                <w:sz w:val="20"/>
                <w:szCs w:val="20"/>
              </w:rPr>
              <w:t>NR</w:t>
            </w:r>
          </w:p>
        </w:tc>
        <w:tc>
          <w:tcPr>
            <w:tcW w:w="1980" w:type="dxa"/>
            <w:shd w:val="clear" w:color="auto" w:fill="FFFF00"/>
            <w:vAlign w:val="bottom"/>
          </w:tcPr>
          <w:p w14:paraId="0E6870A8" w14:textId="3E257F3A" w:rsidR="001F6B45" w:rsidRDefault="00A90601" w:rsidP="001F6B45">
            <w:r>
              <w:rPr>
                <w:rFonts w:ascii="Calibri" w:hAnsi="Calibri" w:cs="Calibri"/>
                <w:b/>
                <w:bCs/>
                <w:color w:val="000000"/>
                <w:sz w:val="20"/>
                <w:szCs w:val="20"/>
              </w:rPr>
              <w:t>Climbing Partners</w:t>
            </w:r>
          </w:p>
        </w:tc>
        <w:tc>
          <w:tcPr>
            <w:tcW w:w="1080" w:type="dxa"/>
            <w:shd w:val="clear" w:color="auto" w:fill="FFFF00"/>
            <w:vAlign w:val="bottom"/>
          </w:tcPr>
          <w:p w14:paraId="57B68F75" w14:textId="05F7F27F" w:rsidR="001F6B45" w:rsidRDefault="001F6B45" w:rsidP="001F6B45">
            <w:r>
              <w:rPr>
                <w:rFonts w:ascii="Calibri" w:hAnsi="Calibri" w:cs="Calibri"/>
                <w:b/>
                <w:bCs/>
                <w:color w:val="000000"/>
                <w:sz w:val="20"/>
                <w:szCs w:val="20"/>
              </w:rPr>
              <w:t>Grade</w:t>
            </w:r>
          </w:p>
        </w:tc>
      </w:tr>
      <w:tr w:rsidR="00E96408" w14:paraId="6BA4550A" w14:textId="77777777" w:rsidTr="009F55F5">
        <w:tc>
          <w:tcPr>
            <w:tcW w:w="1255" w:type="dxa"/>
          </w:tcPr>
          <w:p w14:paraId="7E8DDC65" w14:textId="54B0A8D1" w:rsidR="00E96408" w:rsidRDefault="00E96408" w:rsidP="001F6B45">
            <w:pPr>
              <w:rPr>
                <w:rFonts w:ascii="Calibri" w:hAnsi="Calibri" w:cs="Calibri"/>
                <w:color w:val="000000"/>
                <w:sz w:val="20"/>
                <w:szCs w:val="20"/>
              </w:rPr>
            </w:pPr>
            <w:r>
              <w:rPr>
                <w:rFonts w:ascii="Calibri" w:hAnsi="Calibri" w:cs="Calibri"/>
                <w:color w:val="000000"/>
                <w:sz w:val="20"/>
                <w:szCs w:val="20"/>
              </w:rPr>
              <w:t>1940-08-19</w:t>
            </w:r>
          </w:p>
        </w:tc>
        <w:tc>
          <w:tcPr>
            <w:tcW w:w="450" w:type="dxa"/>
          </w:tcPr>
          <w:p w14:paraId="234D18F0" w14:textId="1849392A" w:rsidR="00E96408" w:rsidRDefault="00E96408" w:rsidP="000472B7">
            <w:pPr>
              <w:jc w:val="center"/>
              <w:rPr>
                <w:rFonts w:ascii="Calibri" w:hAnsi="Calibri" w:cs="Calibri"/>
                <w:color w:val="000000"/>
                <w:sz w:val="20"/>
                <w:szCs w:val="20"/>
              </w:rPr>
            </w:pPr>
            <w:r>
              <w:rPr>
                <w:rFonts w:ascii="Calibri" w:hAnsi="Calibri" w:cs="Calibri"/>
                <w:color w:val="000000"/>
                <w:sz w:val="20"/>
                <w:szCs w:val="20"/>
              </w:rPr>
              <w:t>S</w:t>
            </w:r>
          </w:p>
        </w:tc>
        <w:tc>
          <w:tcPr>
            <w:tcW w:w="2160" w:type="dxa"/>
          </w:tcPr>
          <w:p w14:paraId="5FC2679B" w14:textId="19520809" w:rsidR="00E96408" w:rsidRDefault="00E96408" w:rsidP="001F6B45">
            <w:pPr>
              <w:rPr>
                <w:rFonts w:ascii="Calibri" w:hAnsi="Calibri" w:cs="Calibri"/>
                <w:color w:val="000000"/>
                <w:sz w:val="20"/>
                <w:szCs w:val="20"/>
              </w:rPr>
            </w:pPr>
            <w:r>
              <w:rPr>
                <w:rFonts w:ascii="Calibri" w:hAnsi="Calibri" w:cs="Calibri"/>
                <w:color w:val="000000"/>
                <w:sz w:val="20"/>
                <w:szCs w:val="20"/>
              </w:rPr>
              <w:t>Cutthroat Peak</w:t>
            </w:r>
          </w:p>
        </w:tc>
        <w:tc>
          <w:tcPr>
            <w:tcW w:w="1890" w:type="dxa"/>
          </w:tcPr>
          <w:p w14:paraId="400D9CE5" w14:textId="29B0D6B5" w:rsidR="00E96408" w:rsidRDefault="00E96408" w:rsidP="001F6B45">
            <w:pPr>
              <w:rPr>
                <w:rFonts w:ascii="Calibri" w:hAnsi="Calibri" w:cs="Calibri"/>
                <w:color w:val="000000"/>
                <w:sz w:val="20"/>
                <w:szCs w:val="20"/>
              </w:rPr>
            </w:pPr>
            <w:r>
              <w:rPr>
                <w:rFonts w:ascii="Calibri" w:hAnsi="Calibri" w:cs="Calibri"/>
                <w:color w:val="000000"/>
                <w:sz w:val="20"/>
                <w:szCs w:val="20"/>
              </w:rPr>
              <w:t>North Ridge</w:t>
            </w:r>
          </w:p>
        </w:tc>
        <w:tc>
          <w:tcPr>
            <w:tcW w:w="436" w:type="dxa"/>
          </w:tcPr>
          <w:p w14:paraId="6548D322" w14:textId="77777777" w:rsidR="00E96408" w:rsidRDefault="00E96408" w:rsidP="000472B7">
            <w:pPr>
              <w:jc w:val="center"/>
            </w:pPr>
          </w:p>
        </w:tc>
        <w:tc>
          <w:tcPr>
            <w:tcW w:w="464" w:type="dxa"/>
          </w:tcPr>
          <w:p w14:paraId="35D8A64E" w14:textId="002999DA" w:rsidR="00E96408" w:rsidRDefault="00E96408" w:rsidP="000472B7">
            <w:pPr>
              <w:jc w:val="center"/>
            </w:pPr>
            <w:r>
              <w:t>X</w:t>
            </w:r>
          </w:p>
        </w:tc>
        <w:tc>
          <w:tcPr>
            <w:tcW w:w="1980" w:type="dxa"/>
          </w:tcPr>
          <w:p w14:paraId="5370C7D7" w14:textId="7FC7B5E3" w:rsidR="00E96408" w:rsidRDefault="00E96408" w:rsidP="001F6B45">
            <w:pPr>
              <w:rPr>
                <w:rFonts w:ascii="Calibri" w:hAnsi="Calibri" w:cs="Calibri"/>
                <w:color w:val="000000"/>
                <w:sz w:val="20"/>
                <w:szCs w:val="20"/>
              </w:rPr>
            </w:pPr>
            <w:r>
              <w:rPr>
                <w:rFonts w:ascii="Calibri" w:hAnsi="Calibri" w:cs="Calibri"/>
                <w:color w:val="000000"/>
                <w:sz w:val="20"/>
                <w:szCs w:val="20"/>
              </w:rPr>
              <w:t>Jim Crooks, Ed Kennedy</w:t>
            </w:r>
          </w:p>
        </w:tc>
        <w:tc>
          <w:tcPr>
            <w:tcW w:w="1080" w:type="dxa"/>
          </w:tcPr>
          <w:p w14:paraId="28AF6437" w14:textId="54EAA679" w:rsidR="00E96408" w:rsidRDefault="00547D5A" w:rsidP="001F6B45">
            <w:pPr>
              <w:rPr>
                <w:rFonts w:ascii="Calibri" w:hAnsi="Calibri" w:cs="Calibri"/>
                <w:color w:val="000000"/>
                <w:sz w:val="20"/>
                <w:szCs w:val="20"/>
              </w:rPr>
            </w:pPr>
            <w:r>
              <w:rPr>
                <w:rFonts w:ascii="Calibri" w:hAnsi="Calibri" w:cs="Calibri"/>
                <w:color w:val="000000"/>
                <w:sz w:val="20"/>
                <w:szCs w:val="20"/>
              </w:rPr>
              <w:t xml:space="preserve">Class </w:t>
            </w:r>
            <w:r w:rsidR="00DB5B17">
              <w:rPr>
                <w:rFonts w:ascii="Calibri" w:hAnsi="Calibri" w:cs="Calibri"/>
                <w:color w:val="000000"/>
                <w:sz w:val="20"/>
                <w:szCs w:val="20"/>
              </w:rPr>
              <w:t>5</w:t>
            </w:r>
          </w:p>
        </w:tc>
      </w:tr>
      <w:tr w:rsidR="001F6B45" w14:paraId="6C2DC025" w14:textId="77777777" w:rsidTr="009F55F5">
        <w:tc>
          <w:tcPr>
            <w:tcW w:w="1255" w:type="dxa"/>
          </w:tcPr>
          <w:p w14:paraId="51B96E96" w14:textId="29B07101" w:rsidR="001F6B45" w:rsidRDefault="001F6B45" w:rsidP="001F6B45">
            <w:r>
              <w:rPr>
                <w:rFonts w:ascii="Calibri" w:hAnsi="Calibri" w:cs="Calibri"/>
                <w:color w:val="000000"/>
                <w:sz w:val="20"/>
                <w:szCs w:val="20"/>
              </w:rPr>
              <w:t>1942-06-16</w:t>
            </w:r>
          </w:p>
        </w:tc>
        <w:tc>
          <w:tcPr>
            <w:tcW w:w="450" w:type="dxa"/>
          </w:tcPr>
          <w:p w14:paraId="51D44995" w14:textId="766B2DB7" w:rsidR="001F6B45" w:rsidRDefault="001F6B45" w:rsidP="000472B7">
            <w:pPr>
              <w:jc w:val="center"/>
            </w:pPr>
            <w:r>
              <w:rPr>
                <w:rFonts w:ascii="Calibri" w:hAnsi="Calibri" w:cs="Calibri"/>
                <w:color w:val="000000"/>
                <w:sz w:val="20"/>
                <w:szCs w:val="20"/>
              </w:rPr>
              <w:t>S</w:t>
            </w:r>
          </w:p>
        </w:tc>
        <w:tc>
          <w:tcPr>
            <w:tcW w:w="2160" w:type="dxa"/>
          </w:tcPr>
          <w:p w14:paraId="5817B1D8" w14:textId="08C5AB89" w:rsidR="001F6B45" w:rsidRDefault="001F6B45" w:rsidP="001F6B45">
            <w:r>
              <w:rPr>
                <w:rFonts w:ascii="Calibri" w:hAnsi="Calibri" w:cs="Calibri"/>
                <w:color w:val="000000"/>
                <w:sz w:val="20"/>
                <w:szCs w:val="20"/>
              </w:rPr>
              <w:t>The Tomahawk</w:t>
            </w:r>
          </w:p>
        </w:tc>
        <w:tc>
          <w:tcPr>
            <w:tcW w:w="1890" w:type="dxa"/>
          </w:tcPr>
          <w:p w14:paraId="540DDF34" w14:textId="1B74CD0C" w:rsidR="001F6B45" w:rsidRDefault="001F6B45" w:rsidP="001F6B45">
            <w:pPr>
              <w:rPr>
                <w:rFonts w:ascii="Calibri" w:hAnsi="Calibri" w:cs="Calibri"/>
                <w:color w:val="000000"/>
                <w:sz w:val="20"/>
                <w:szCs w:val="20"/>
              </w:rPr>
            </w:pPr>
            <w:r>
              <w:rPr>
                <w:rFonts w:ascii="Calibri" w:hAnsi="Calibri" w:cs="Calibri"/>
                <w:color w:val="000000"/>
                <w:sz w:val="20"/>
                <w:szCs w:val="20"/>
              </w:rPr>
              <w:t>SE Route</w:t>
            </w:r>
          </w:p>
        </w:tc>
        <w:tc>
          <w:tcPr>
            <w:tcW w:w="436" w:type="dxa"/>
          </w:tcPr>
          <w:p w14:paraId="200E87B5" w14:textId="26F96F83" w:rsidR="001F6B45" w:rsidRDefault="000472B7" w:rsidP="000472B7">
            <w:pPr>
              <w:jc w:val="center"/>
            </w:pPr>
            <w:r>
              <w:t>X</w:t>
            </w:r>
          </w:p>
        </w:tc>
        <w:tc>
          <w:tcPr>
            <w:tcW w:w="464" w:type="dxa"/>
          </w:tcPr>
          <w:p w14:paraId="0364C768" w14:textId="77777777" w:rsidR="001F6B45" w:rsidRDefault="001F6B45" w:rsidP="000472B7">
            <w:pPr>
              <w:jc w:val="center"/>
            </w:pPr>
          </w:p>
        </w:tc>
        <w:tc>
          <w:tcPr>
            <w:tcW w:w="1980" w:type="dxa"/>
          </w:tcPr>
          <w:p w14:paraId="4C4294A2" w14:textId="053B4D0A" w:rsidR="001F6B45" w:rsidRDefault="001F6B45" w:rsidP="001F6B45">
            <w:r>
              <w:rPr>
                <w:rFonts w:ascii="Calibri" w:hAnsi="Calibri" w:cs="Calibri"/>
                <w:color w:val="000000"/>
                <w:sz w:val="20"/>
                <w:szCs w:val="20"/>
              </w:rPr>
              <w:t>Helmy Beckey</w:t>
            </w:r>
          </w:p>
        </w:tc>
        <w:tc>
          <w:tcPr>
            <w:tcW w:w="1080" w:type="dxa"/>
          </w:tcPr>
          <w:p w14:paraId="314CD901" w14:textId="4F072032" w:rsidR="001F6B45" w:rsidRDefault="001F6B45" w:rsidP="001F6B45">
            <w:r>
              <w:rPr>
                <w:rFonts w:ascii="Calibri" w:hAnsi="Calibri" w:cs="Calibri"/>
                <w:color w:val="000000"/>
                <w:sz w:val="20"/>
                <w:szCs w:val="20"/>
              </w:rPr>
              <w:t>4</w:t>
            </w:r>
          </w:p>
        </w:tc>
      </w:tr>
      <w:tr w:rsidR="000472B7" w14:paraId="4A1E8A66" w14:textId="77777777" w:rsidTr="009F55F5">
        <w:tc>
          <w:tcPr>
            <w:tcW w:w="1255" w:type="dxa"/>
          </w:tcPr>
          <w:p w14:paraId="323141E7" w14:textId="70EBEF3A" w:rsidR="000472B7" w:rsidRDefault="000472B7" w:rsidP="000472B7">
            <w:r>
              <w:rPr>
                <w:rFonts w:ascii="Calibri" w:hAnsi="Calibri" w:cs="Calibri"/>
                <w:color w:val="000000"/>
                <w:sz w:val="20"/>
                <w:szCs w:val="20"/>
              </w:rPr>
              <w:t>1942-06-16</w:t>
            </w:r>
          </w:p>
        </w:tc>
        <w:tc>
          <w:tcPr>
            <w:tcW w:w="450" w:type="dxa"/>
          </w:tcPr>
          <w:p w14:paraId="26BA1B81" w14:textId="252F163F" w:rsidR="000472B7" w:rsidRDefault="000472B7" w:rsidP="000472B7">
            <w:pPr>
              <w:jc w:val="center"/>
            </w:pPr>
            <w:r>
              <w:rPr>
                <w:rFonts w:ascii="Calibri" w:hAnsi="Calibri" w:cs="Calibri"/>
                <w:color w:val="000000"/>
                <w:sz w:val="20"/>
                <w:szCs w:val="20"/>
              </w:rPr>
              <w:t>S</w:t>
            </w:r>
          </w:p>
        </w:tc>
        <w:tc>
          <w:tcPr>
            <w:tcW w:w="2160" w:type="dxa"/>
          </w:tcPr>
          <w:p w14:paraId="4CBDDC82" w14:textId="1A7527E9" w:rsidR="000472B7" w:rsidRDefault="000472B7" w:rsidP="000472B7">
            <w:r>
              <w:rPr>
                <w:rFonts w:ascii="Calibri" w:hAnsi="Calibri" w:cs="Calibri"/>
                <w:color w:val="000000"/>
                <w:sz w:val="20"/>
                <w:szCs w:val="20"/>
              </w:rPr>
              <w:t>The Fin</w:t>
            </w:r>
          </w:p>
        </w:tc>
        <w:tc>
          <w:tcPr>
            <w:tcW w:w="1890" w:type="dxa"/>
          </w:tcPr>
          <w:p w14:paraId="22562247" w14:textId="584E19CA" w:rsidR="000472B7" w:rsidRDefault="000472B7" w:rsidP="000472B7">
            <w:pPr>
              <w:rPr>
                <w:rFonts w:ascii="Calibri" w:hAnsi="Calibri" w:cs="Calibri"/>
                <w:color w:val="000000"/>
                <w:sz w:val="20"/>
                <w:szCs w:val="20"/>
              </w:rPr>
            </w:pPr>
            <w:r>
              <w:rPr>
                <w:rFonts w:ascii="Calibri" w:hAnsi="Calibri" w:cs="Calibri"/>
                <w:color w:val="000000"/>
                <w:sz w:val="20"/>
                <w:szCs w:val="20"/>
              </w:rPr>
              <w:t xml:space="preserve">SE </w:t>
            </w:r>
            <w:r w:rsidR="0015078D">
              <w:rPr>
                <w:rFonts w:ascii="Calibri" w:hAnsi="Calibri" w:cs="Calibri"/>
                <w:color w:val="000000"/>
                <w:sz w:val="20"/>
                <w:szCs w:val="20"/>
              </w:rPr>
              <w:t>R</w:t>
            </w:r>
            <w:r>
              <w:rPr>
                <w:rFonts w:ascii="Calibri" w:hAnsi="Calibri" w:cs="Calibri"/>
                <w:color w:val="000000"/>
                <w:sz w:val="20"/>
                <w:szCs w:val="20"/>
              </w:rPr>
              <w:t>oute</w:t>
            </w:r>
          </w:p>
        </w:tc>
        <w:tc>
          <w:tcPr>
            <w:tcW w:w="436" w:type="dxa"/>
          </w:tcPr>
          <w:p w14:paraId="2AC14D5B" w14:textId="004B59BB" w:rsidR="000472B7" w:rsidRDefault="000472B7" w:rsidP="000472B7">
            <w:pPr>
              <w:jc w:val="center"/>
            </w:pPr>
            <w:r w:rsidRPr="005F1E4F">
              <w:t>X</w:t>
            </w:r>
          </w:p>
        </w:tc>
        <w:tc>
          <w:tcPr>
            <w:tcW w:w="464" w:type="dxa"/>
          </w:tcPr>
          <w:p w14:paraId="1A65064B" w14:textId="77777777" w:rsidR="000472B7" w:rsidRDefault="000472B7" w:rsidP="000472B7">
            <w:pPr>
              <w:jc w:val="center"/>
            </w:pPr>
          </w:p>
        </w:tc>
        <w:tc>
          <w:tcPr>
            <w:tcW w:w="1980" w:type="dxa"/>
          </w:tcPr>
          <w:p w14:paraId="30AF2A30" w14:textId="0005BE6D" w:rsidR="000472B7" w:rsidRDefault="000472B7" w:rsidP="000472B7">
            <w:r>
              <w:rPr>
                <w:rFonts w:ascii="Calibri" w:hAnsi="Calibri" w:cs="Calibri"/>
                <w:color w:val="000000"/>
                <w:sz w:val="20"/>
                <w:szCs w:val="20"/>
              </w:rPr>
              <w:t>Helmy Beckey</w:t>
            </w:r>
          </w:p>
        </w:tc>
        <w:tc>
          <w:tcPr>
            <w:tcW w:w="1080" w:type="dxa"/>
          </w:tcPr>
          <w:p w14:paraId="4AF23D17" w14:textId="77670913" w:rsidR="000472B7" w:rsidRDefault="000472B7" w:rsidP="000472B7">
            <w:r>
              <w:rPr>
                <w:rFonts w:ascii="Calibri" w:hAnsi="Calibri" w:cs="Calibri"/>
                <w:color w:val="000000"/>
                <w:sz w:val="20"/>
                <w:szCs w:val="20"/>
              </w:rPr>
              <w:t>4</w:t>
            </w:r>
          </w:p>
        </w:tc>
      </w:tr>
      <w:tr w:rsidR="00D54B41" w14:paraId="7574A420" w14:textId="77777777" w:rsidTr="009F55F5">
        <w:tc>
          <w:tcPr>
            <w:tcW w:w="1255" w:type="dxa"/>
          </w:tcPr>
          <w:p w14:paraId="7F7C6276" w14:textId="36C6E76A" w:rsidR="00D54B41" w:rsidRDefault="00D54B41" w:rsidP="00D54B41">
            <w:pPr>
              <w:rPr>
                <w:rFonts w:ascii="Calibri" w:hAnsi="Calibri" w:cs="Calibri"/>
                <w:color w:val="000000"/>
                <w:sz w:val="20"/>
                <w:szCs w:val="20"/>
              </w:rPr>
            </w:pPr>
            <w:r>
              <w:rPr>
                <w:rFonts w:ascii="Calibri" w:hAnsi="Calibri" w:cs="Calibri"/>
                <w:color w:val="000000"/>
                <w:sz w:val="20"/>
                <w:szCs w:val="20"/>
              </w:rPr>
              <w:t>1942-06-17</w:t>
            </w:r>
          </w:p>
        </w:tc>
        <w:tc>
          <w:tcPr>
            <w:tcW w:w="450" w:type="dxa"/>
          </w:tcPr>
          <w:p w14:paraId="61DA471F" w14:textId="07A89EE2" w:rsidR="00D54B41" w:rsidRDefault="00D54B41" w:rsidP="00D54B41">
            <w:pPr>
              <w:jc w:val="center"/>
              <w:rPr>
                <w:rFonts w:ascii="Calibri" w:hAnsi="Calibri" w:cs="Calibri"/>
                <w:color w:val="000000"/>
                <w:sz w:val="20"/>
                <w:szCs w:val="20"/>
              </w:rPr>
            </w:pPr>
            <w:r>
              <w:rPr>
                <w:rFonts w:ascii="Calibri" w:hAnsi="Calibri" w:cs="Calibri"/>
                <w:color w:val="000000"/>
                <w:sz w:val="20"/>
                <w:szCs w:val="20"/>
              </w:rPr>
              <w:t>S</w:t>
            </w:r>
          </w:p>
        </w:tc>
        <w:tc>
          <w:tcPr>
            <w:tcW w:w="2160" w:type="dxa"/>
          </w:tcPr>
          <w:p w14:paraId="0DE74CA7" w14:textId="6AE4019E" w:rsidR="00D54B41" w:rsidRDefault="00D54B41" w:rsidP="00D54B41">
            <w:pPr>
              <w:rPr>
                <w:rFonts w:ascii="Calibri" w:hAnsi="Calibri" w:cs="Calibri"/>
                <w:color w:val="000000"/>
                <w:sz w:val="20"/>
                <w:szCs w:val="20"/>
              </w:rPr>
            </w:pPr>
            <w:r>
              <w:rPr>
                <w:rFonts w:ascii="Calibri" w:hAnsi="Calibri" w:cs="Calibri"/>
                <w:color w:val="000000"/>
                <w:sz w:val="20"/>
                <w:szCs w:val="20"/>
              </w:rPr>
              <w:t>Wallaby Peak</w:t>
            </w:r>
          </w:p>
        </w:tc>
        <w:tc>
          <w:tcPr>
            <w:tcW w:w="1890" w:type="dxa"/>
          </w:tcPr>
          <w:p w14:paraId="7D7454B7" w14:textId="481EE91C" w:rsidR="00D54B41" w:rsidRDefault="00D54B41" w:rsidP="00D54B41">
            <w:pPr>
              <w:rPr>
                <w:rFonts w:ascii="Calibri" w:hAnsi="Calibri" w:cs="Calibri"/>
                <w:color w:val="000000"/>
                <w:sz w:val="20"/>
                <w:szCs w:val="20"/>
              </w:rPr>
            </w:pPr>
            <w:r>
              <w:rPr>
                <w:rFonts w:ascii="Calibri" w:hAnsi="Calibri" w:cs="Calibri"/>
                <w:color w:val="000000"/>
                <w:sz w:val="20"/>
                <w:szCs w:val="20"/>
              </w:rPr>
              <w:t>SW Ridge</w:t>
            </w:r>
          </w:p>
        </w:tc>
        <w:tc>
          <w:tcPr>
            <w:tcW w:w="436" w:type="dxa"/>
          </w:tcPr>
          <w:p w14:paraId="72E2FD91" w14:textId="64E1A16D" w:rsidR="00D54B41" w:rsidRPr="005F1E4F" w:rsidRDefault="00D54B41" w:rsidP="00D54B41">
            <w:pPr>
              <w:jc w:val="center"/>
            </w:pPr>
            <w:r w:rsidRPr="005F1E4F">
              <w:t>X</w:t>
            </w:r>
          </w:p>
        </w:tc>
        <w:tc>
          <w:tcPr>
            <w:tcW w:w="464" w:type="dxa"/>
          </w:tcPr>
          <w:p w14:paraId="0926A515" w14:textId="77777777" w:rsidR="00D54B41" w:rsidRDefault="00D54B41" w:rsidP="00D54B41">
            <w:pPr>
              <w:jc w:val="center"/>
            </w:pPr>
          </w:p>
        </w:tc>
        <w:tc>
          <w:tcPr>
            <w:tcW w:w="1980" w:type="dxa"/>
          </w:tcPr>
          <w:p w14:paraId="2A97BE6B" w14:textId="3EFAACA9" w:rsidR="00D54B41" w:rsidRDefault="00D54B41" w:rsidP="00D54B41">
            <w:pPr>
              <w:rPr>
                <w:rFonts w:ascii="Calibri" w:hAnsi="Calibri" w:cs="Calibri"/>
                <w:color w:val="000000"/>
                <w:sz w:val="20"/>
                <w:szCs w:val="20"/>
              </w:rPr>
            </w:pPr>
            <w:r>
              <w:rPr>
                <w:rFonts w:ascii="Calibri" w:hAnsi="Calibri" w:cs="Calibri"/>
                <w:color w:val="000000"/>
                <w:sz w:val="20"/>
                <w:szCs w:val="20"/>
              </w:rPr>
              <w:t>Helmy Beckey, Walt Varney</w:t>
            </w:r>
          </w:p>
        </w:tc>
        <w:tc>
          <w:tcPr>
            <w:tcW w:w="1080" w:type="dxa"/>
          </w:tcPr>
          <w:p w14:paraId="1A70D3A8" w14:textId="77777777" w:rsidR="00D54B41" w:rsidRDefault="00D54B41" w:rsidP="00D54B41">
            <w:pPr>
              <w:rPr>
                <w:rFonts w:ascii="Calibri" w:hAnsi="Calibri" w:cs="Calibri"/>
                <w:color w:val="000000"/>
                <w:sz w:val="20"/>
                <w:szCs w:val="20"/>
              </w:rPr>
            </w:pPr>
          </w:p>
        </w:tc>
      </w:tr>
      <w:tr w:rsidR="000472B7" w14:paraId="29372881" w14:textId="77777777" w:rsidTr="009F55F5">
        <w:tc>
          <w:tcPr>
            <w:tcW w:w="1255" w:type="dxa"/>
          </w:tcPr>
          <w:p w14:paraId="10B04C3D" w14:textId="2645894B" w:rsidR="000472B7" w:rsidRDefault="000472B7" w:rsidP="000472B7">
            <w:r>
              <w:rPr>
                <w:rFonts w:ascii="Calibri" w:hAnsi="Calibri" w:cs="Calibri"/>
                <w:color w:val="000000"/>
                <w:sz w:val="20"/>
                <w:szCs w:val="20"/>
              </w:rPr>
              <w:t>1942-06-17</w:t>
            </w:r>
          </w:p>
        </w:tc>
        <w:tc>
          <w:tcPr>
            <w:tcW w:w="450" w:type="dxa"/>
          </w:tcPr>
          <w:p w14:paraId="56698A30" w14:textId="540C6079" w:rsidR="000472B7" w:rsidRDefault="000472B7" w:rsidP="000472B7">
            <w:pPr>
              <w:jc w:val="center"/>
            </w:pPr>
            <w:r>
              <w:rPr>
                <w:rFonts w:ascii="Calibri" w:hAnsi="Calibri" w:cs="Calibri"/>
                <w:color w:val="000000"/>
                <w:sz w:val="20"/>
                <w:szCs w:val="20"/>
              </w:rPr>
              <w:t>S</w:t>
            </w:r>
          </w:p>
        </w:tc>
        <w:tc>
          <w:tcPr>
            <w:tcW w:w="2160" w:type="dxa"/>
          </w:tcPr>
          <w:p w14:paraId="29E73EF6" w14:textId="79DDF6B1" w:rsidR="000472B7" w:rsidRDefault="000472B7" w:rsidP="000472B7">
            <w:r>
              <w:rPr>
                <w:rFonts w:ascii="Calibri" w:hAnsi="Calibri" w:cs="Calibri"/>
                <w:color w:val="000000"/>
                <w:sz w:val="20"/>
                <w:szCs w:val="20"/>
              </w:rPr>
              <w:t>Half Moon</w:t>
            </w:r>
          </w:p>
        </w:tc>
        <w:tc>
          <w:tcPr>
            <w:tcW w:w="1890" w:type="dxa"/>
          </w:tcPr>
          <w:p w14:paraId="54F9ECF1" w14:textId="0673711F" w:rsidR="000472B7" w:rsidRDefault="000472B7" w:rsidP="000472B7">
            <w:pPr>
              <w:rPr>
                <w:rFonts w:ascii="Calibri" w:hAnsi="Calibri" w:cs="Calibri"/>
                <w:color w:val="000000"/>
                <w:sz w:val="20"/>
                <w:szCs w:val="20"/>
              </w:rPr>
            </w:pPr>
            <w:r>
              <w:rPr>
                <w:rFonts w:ascii="Calibri" w:hAnsi="Calibri" w:cs="Calibri"/>
                <w:color w:val="000000"/>
                <w:sz w:val="20"/>
                <w:szCs w:val="20"/>
              </w:rPr>
              <w:t xml:space="preserve">North </w:t>
            </w:r>
            <w:r w:rsidR="0015078D">
              <w:rPr>
                <w:rFonts w:ascii="Calibri" w:hAnsi="Calibri" w:cs="Calibri"/>
                <w:color w:val="000000"/>
                <w:sz w:val="20"/>
                <w:szCs w:val="20"/>
              </w:rPr>
              <w:t>R</w:t>
            </w:r>
            <w:r>
              <w:rPr>
                <w:rFonts w:ascii="Calibri" w:hAnsi="Calibri" w:cs="Calibri"/>
                <w:color w:val="000000"/>
                <w:sz w:val="20"/>
                <w:szCs w:val="20"/>
              </w:rPr>
              <w:t>oute</w:t>
            </w:r>
          </w:p>
        </w:tc>
        <w:tc>
          <w:tcPr>
            <w:tcW w:w="436" w:type="dxa"/>
          </w:tcPr>
          <w:p w14:paraId="27672FF2" w14:textId="48F09029" w:rsidR="000472B7" w:rsidRDefault="000472B7" w:rsidP="000472B7">
            <w:pPr>
              <w:jc w:val="center"/>
            </w:pPr>
            <w:r w:rsidRPr="005F1E4F">
              <w:t>X</w:t>
            </w:r>
          </w:p>
        </w:tc>
        <w:tc>
          <w:tcPr>
            <w:tcW w:w="464" w:type="dxa"/>
          </w:tcPr>
          <w:p w14:paraId="72EF85D6" w14:textId="77777777" w:rsidR="000472B7" w:rsidRDefault="000472B7" w:rsidP="000472B7">
            <w:pPr>
              <w:jc w:val="center"/>
            </w:pPr>
          </w:p>
        </w:tc>
        <w:tc>
          <w:tcPr>
            <w:tcW w:w="1980" w:type="dxa"/>
          </w:tcPr>
          <w:p w14:paraId="69EE61BE" w14:textId="64653F3F" w:rsidR="000472B7" w:rsidRDefault="000472B7" w:rsidP="000472B7">
            <w:r>
              <w:rPr>
                <w:rFonts w:ascii="Calibri" w:hAnsi="Calibri" w:cs="Calibri"/>
                <w:color w:val="000000"/>
                <w:sz w:val="20"/>
                <w:szCs w:val="20"/>
              </w:rPr>
              <w:t>Helmy Beckey, Walt Varney</w:t>
            </w:r>
          </w:p>
        </w:tc>
        <w:tc>
          <w:tcPr>
            <w:tcW w:w="1080" w:type="dxa"/>
          </w:tcPr>
          <w:p w14:paraId="7928B1BA" w14:textId="1B38439B" w:rsidR="000472B7" w:rsidRDefault="000472B7" w:rsidP="000472B7">
            <w:r>
              <w:rPr>
                <w:rFonts w:ascii="Calibri" w:hAnsi="Calibri" w:cs="Calibri"/>
                <w:color w:val="000000"/>
                <w:sz w:val="20"/>
                <w:szCs w:val="20"/>
              </w:rPr>
              <w:t>Class 5</w:t>
            </w:r>
          </w:p>
        </w:tc>
      </w:tr>
      <w:tr w:rsidR="000472B7" w14:paraId="2896721E" w14:textId="77777777" w:rsidTr="009F55F5">
        <w:tc>
          <w:tcPr>
            <w:tcW w:w="1255" w:type="dxa"/>
          </w:tcPr>
          <w:p w14:paraId="509D61A6" w14:textId="1FBE8C41" w:rsidR="000472B7" w:rsidRDefault="000472B7" w:rsidP="000472B7">
            <w:r>
              <w:rPr>
                <w:rFonts w:ascii="Calibri" w:hAnsi="Calibri" w:cs="Calibri"/>
                <w:color w:val="000000"/>
                <w:sz w:val="20"/>
                <w:szCs w:val="20"/>
              </w:rPr>
              <w:t>1942-06-17</w:t>
            </w:r>
          </w:p>
        </w:tc>
        <w:tc>
          <w:tcPr>
            <w:tcW w:w="450" w:type="dxa"/>
          </w:tcPr>
          <w:p w14:paraId="40B7F4E5" w14:textId="2BE0E392" w:rsidR="000472B7" w:rsidRDefault="000472B7" w:rsidP="000472B7">
            <w:pPr>
              <w:jc w:val="center"/>
            </w:pPr>
            <w:r>
              <w:rPr>
                <w:rFonts w:ascii="Calibri" w:hAnsi="Calibri" w:cs="Calibri"/>
                <w:color w:val="000000"/>
                <w:sz w:val="20"/>
                <w:szCs w:val="20"/>
              </w:rPr>
              <w:t>S</w:t>
            </w:r>
          </w:p>
        </w:tc>
        <w:tc>
          <w:tcPr>
            <w:tcW w:w="2160" w:type="dxa"/>
          </w:tcPr>
          <w:p w14:paraId="6C3ADBFE" w14:textId="6D872AAF" w:rsidR="000472B7" w:rsidRDefault="000472B7" w:rsidP="000472B7">
            <w:r>
              <w:rPr>
                <w:rFonts w:ascii="Calibri" w:hAnsi="Calibri" w:cs="Calibri"/>
                <w:color w:val="000000"/>
                <w:sz w:val="20"/>
                <w:szCs w:val="20"/>
              </w:rPr>
              <w:t>Little Finger</w:t>
            </w:r>
          </w:p>
        </w:tc>
        <w:tc>
          <w:tcPr>
            <w:tcW w:w="1890" w:type="dxa"/>
          </w:tcPr>
          <w:p w14:paraId="27278386" w14:textId="14E2A658" w:rsidR="000472B7" w:rsidRDefault="000472B7" w:rsidP="000472B7">
            <w:pPr>
              <w:rPr>
                <w:rFonts w:ascii="Calibri" w:hAnsi="Calibri" w:cs="Calibri"/>
                <w:color w:val="000000"/>
                <w:sz w:val="20"/>
                <w:szCs w:val="20"/>
              </w:rPr>
            </w:pPr>
            <w:r>
              <w:rPr>
                <w:rFonts w:ascii="Calibri" w:hAnsi="Calibri" w:cs="Calibri"/>
                <w:color w:val="000000"/>
                <w:sz w:val="20"/>
                <w:szCs w:val="20"/>
              </w:rPr>
              <w:t>South Face</w:t>
            </w:r>
          </w:p>
        </w:tc>
        <w:tc>
          <w:tcPr>
            <w:tcW w:w="436" w:type="dxa"/>
          </w:tcPr>
          <w:p w14:paraId="29168135" w14:textId="0B3648ED" w:rsidR="000472B7" w:rsidRDefault="000472B7" w:rsidP="000472B7">
            <w:pPr>
              <w:jc w:val="center"/>
            </w:pPr>
            <w:r w:rsidRPr="005F1E4F">
              <w:t>X</w:t>
            </w:r>
          </w:p>
        </w:tc>
        <w:tc>
          <w:tcPr>
            <w:tcW w:w="464" w:type="dxa"/>
          </w:tcPr>
          <w:p w14:paraId="233E99B5" w14:textId="77777777" w:rsidR="000472B7" w:rsidRDefault="000472B7" w:rsidP="000472B7">
            <w:pPr>
              <w:jc w:val="center"/>
            </w:pPr>
          </w:p>
        </w:tc>
        <w:tc>
          <w:tcPr>
            <w:tcW w:w="1980" w:type="dxa"/>
          </w:tcPr>
          <w:p w14:paraId="339B80F5" w14:textId="04A3A959" w:rsidR="000472B7" w:rsidRDefault="000472B7" w:rsidP="000472B7">
            <w:r>
              <w:rPr>
                <w:rFonts w:ascii="Calibri" w:hAnsi="Calibri" w:cs="Calibri"/>
                <w:color w:val="000000"/>
                <w:sz w:val="20"/>
                <w:szCs w:val="20"/>
              </w:rPr>
              <w:t>Helmy Beckey</w:t>
            </w:r>
          </w:p>
        </w:tc>
        <w:tc>
          <w:tcPr>
            <w:tcW w:w="1080" w:type="dxa"/>
          </w:tcPr>
          <w:p w14:paraId="6FAF066D" w14:textId="15A47E9F" w:rsidR="000472B7" w:rsidRDefault="000472B7" w:rsidP="000472B7">
            <w:r>
              <w:rPr>
                <w:rFonts w:ascii="Calibri" w:hAnsi="Calibri" w:cs="Calibri"/>
                <w:color w:val="000000"/>
                <w:sz w:val="20"/>
                <w:szCs w:val="20"/>
              </w:rPr>
              <w:t>4</w:t>
            </w:r>
          </w:p>
        </w:tc>
      </w:tr>
      <w:tr w:rsidR="001F6B45" w14:paraId="064A84D6" w14:textId="77777777" w:rsidTr="009F55F5">
        <w:tc>
          <w:tcPr>
            <w:tcW w:w="1255" w:type="dxa"/>
          </w:tcPr>
          <w:p w14:paraId="2EA4BFBE" w14:textId="6C175255" w:rsidR="001F6B45" w:rsidRDefault="001F6B45" w:rsidP="001F6B45">
            <w:r>
              <w:rPr>
                <w:rFonts w:ascii="Calibri" w:hAnsi="Calibri" w:cs="Calibri"/>
                <w:sz w:val="20"/>
                <w:szCs w:val="20"/>
              </w:rPr>
              <w:t>1942-06-19</w:t>
            </w:r>
          </w:p>
        </w:tc>
        <w:tc>
          <w:tcPr>
            <w:tcW w:w="450" w:type="dxa"/>
          </w:tcPr>
          <w:p w14:paraId="015CA382" w14:textId="5538A755" w:rsidR="001F6B45" w:rsidRDefault="001F6B45" w:rsidP="000472B7">
            <w:pPr>
              <w:jc w:val="center"/>
            </w:pPr>
            <w:r>
              <w:rPr>
                <w:rFonts w:ascii="Calibri" w:hAnsi="Calibri" w:cs="Calibri"/>
                <w:color w:val="000000"/>
                <w:sz w:val="20"/>
                <w:szCs w:val="20"/>
              </w:rPr>
              <w:t>S</w:t>
            </w:r>
          </w:p>
        </w:tc>
        <w:tc>
          <w:tcPr>
            <w:tcW w:w="2160" w:type="dxa"/>
          </w:tcPr>
          <w:p w14:paraId="59F970A4" w14:textId="7978386C" w:rsidR="001F6B45" w:rsidRDefault="001F6B45" w:rsidP="001F6B45">
            <w:r>
              <w:rPr>
                <w:rFonts w:ascii="Calibri" w:hAnsi="Calibri" w:cs="Calibri"/>
                <w:color w:val="000000"/>
                <w:sz w:val="20"/>
                <w:szCs w:val="20"/>
              </w:rPr>
              <w:t>South Early Winter Spire</w:t>
            </w:r>
          </w:p>
        </w:tc>
        <w:tc>
          <w:tcPr>
            <w:tcW w:w="1890" w:type="dxa"/>
          </w:tcPr>
          <w:p w14:paraId="7D4DF1D5" w14:textId="56144347" w:rsidR="001F6B45" w:rsidRDefault="001F6B45" w:rsidP="001F6B45">
            <w:r>
              <w:rPr>
                <w:rFonts w:ascii="Calibri" w:hAnsi="Calibri" w:cs="Calibri"/>
                <w:color w:val="000000"/>
                <w:sz w:val="20"/>
                <w:szCs w:val="20"/>
              </w:rPr>
              <w:t>South Arete</w:t>
            </w:r>
          </w:p>
        </w:tc>
        <w:tc>
          <w:tcPr>
            <w:tcW w:w="436" w:type="dxa"/>
          </w:tcPr>
          <w:p w14:paraId="5163292E" w14:textId="31ED727D" w:rsidR="001F6B45" w:rsidRDefault="001F6B45" w:rsidP="000472B7">
            <w:pPr>
              <w:jc w:val="center"/>
            </w:pPr>
          </w:p>
        </w:tc>
        <w:tc>
          <w:tcPr>
            <w:tcW w:w="464" w:type="dxa"/>
          </w:tcPr>
          <w:p w14:paraId="161A61F0" w14:textId="3C7A9D5E" w:rsidR="001F6B45" w:rsidRDefault="000472B7" w:rsidP="000472B7">
            <w:pPr>
              <w:jc w:val="center"/>
            </w:pPr>
            <w:r>
              <w:t>X</w:t>
            </w:r>
          </w:p>
        </w:tc>
        <w:tc>
          <w:tcPr>
            <w:tcW w:w="1980" w:type="dxa"/>
          </w:tcPr>
          <w:p w14:paraId="0D2BDFCD" w14:textId="5A952ACA" w:rsidR="001F6B45" w:rsidRDefault="001F6B45" w:rsidP="001F6B45">
            <w:r>
              <w:rPr>
                <w:rFonts w:ascii="Calibri" w:hAnsi="Calibri" w:cs="Calibri"/>
                <w:color w:val="000000"/>
                <w:sz w:val="20"/>
                <w:szCs w:val="20"/>
              </w:rPr>
              <w:t>Helmy Beckey, Walt Varney</w:t>
            </w:r>
          </w:p>
        </w:tc>
        <w:tc>
          <w:tcPr>
            <w:tcW w:w="1080" w:type="dxa"/>
          </w:tcPr>
          <w:p w14:paraId="67356402" w14:textId="27977FF2" w:rsidR="001F6B45" w:rsidRDefault="001F6B45" w:rsidP="001F6B45">
            <w:r>
              <w:rPr>
                <w:rFonts w:ascii="Calibri" w:hAnsi="Calibri" w:cs="Calibri"/>
                <w:color w:val="000000"/>
                <w:sz w:val="20"/>
                <w:szCs w:val="20"/>
              </w:rPr>
              <w:t>5.4</w:t>
            </w:r>
          </w:p>
        </w:tc>
      </w:tr>
      <w:tr w:rsidR="000472B7" w14:paraId="1D53831F" w14:textId="77777777" w:rsidTr="009F55F5">
        <w:tc>
          <w:tcPr>
            <w:tcW w:w="1255" w:type="dxa"/>
          </w:tcPr>
          <w:p w14:paraId="73D6ACA1" w14:textId="55BE73F9" w:rsidR="000472B7" w:rsidRDefault="000472B7" w:rsidP="000472B7">
            <w:r>
              <w:rPr>
                <w:rFonts w:ascii="Calibri" w:hAnsi="Calibri" w:cs="Calibri"/>
                <w:color w:val="000000"/>
                <w:sz w:val="20"/>
                <w:szCs w:val="20"/>
              </w:rPr>
              <w:t>1942-06-20</w:t>
            </w:r>
          </w:p>
        </w:tc>
        <w:tc>
          <w:tcPr>
            <w:tcW w:w="450" w:type="dxa"/>
          </w:tcPr>
          <w:p w14:paraId="0DA980BF" w14:textId="71C38ECC" w:rsidR="000472B7" w:rsidRDefault="000472B7" w:rsidP="000472B7">
            <w:pPr>
              <w:jc w:val="center"/>
            </w:pPr>
            <w:r>
              <w:rPr>
                <w:rFonts w:ascii="Calibri" w:hAnsi="Calibri" w:cs="Calibri"/>
                <w:color w:val="000000"/>
                <w:sz w:val="20"/>
                <w:szCs w:val="20"/>
              </w:rPr>
              <w:t>S</w:t>
            </w:r>
          </w:p>
        </w:tc>
        <w:tc>
          <w:tcPr>
            <w:tcW w:w="2160" w:type="dxa"/>
          </w:tcPr>
          <w:p w14:paraId="3ABCD45D" w14:textId="764A1CEB" w:rsidR="000472B7" w:rsidRDefault="000472B7" w:rsidP="000472B7">
            <w:r>
              <w:rPr>
                <w:rFonts w:ascii="Calibri" w:hAnsi="Calibri" w:cs="Calibri"/>
                <w:color w:val="000000"/>
                <w:sz w:val="20"/>
                <w:szCs w:val="20"/>
              </w:rPr>
              <w:t>Kangaroo Temple</w:t>
            </w:r>
          </w:p>
        </w:tc>
        <w:tc>
          <w:tcPr>
            <w:tcW w:w="1890" w:type="dxa"/>
          </w:tcPr>
          <w:p w14:paraId="63082BC5" w14:textId="6265D54E" w:rsidR="000472B7" w:rsidRDefault="000472B7" w:rsidP="000472B7">
            <w:pPr>
              <w:rPr>
                <w:rFonts w:ascii="Calibri" w:hAnsi="Calibri" w:cs="Calibri"/>
                <w:color w:val="000000"/>
                <w:sz w:val="20"/>
                <w:szCs w:val="20"/>
              </w:rPr>
            </w:pPr>
            <w:r>
              <w:rPr>
                <w:rFonts w:ascii="Calibri" w:hAnsi="Calibri" w:cs="Calibri"/>
                <w:color w:val="000000"/>
                <w:sz w:val="20"/>
                <w:szCs w:val="20"/>
              </w:rPr>
              <w:t>NW Face</w:t>
            </w:r>
          </w:p>
        </w:tc>
        <w:tc>
          <w:tcPr>
            <w:tcW w:w="436" w:type="dxa"/>
          </w:tcPr>
          <w:p w14:paraId="792BB75E" w14:textId="34EDC7F8" w:rsidR="000472B7" w:rsidRDefault="000472B7" w:rsidP="000472B7">
            <w:pPr>
              <w:jc w:val="center"/>
            </w:pPr>
            <w:r w:rsidRPr="00C55187">
              <w:t>X</w:t>
            </w:r>
          </w:p>
        </w:tc>
        <w:tc>
          <w:tcPr>
            <w:tcW w:w="464" w:type="dxa"/>
          </w:tcPr>
          <w:p w14:paraId="6AB7460B" w14:textId="77777777" w:rsidR="000472B7" w:rsidRDefault="000472B7" w:rsidP="000472B7">
            <w:pPr>
              <w:jc w:val="center"/>
            </w:pPr>
          </w:p>
        </w:tc>
        <w:tc>
          <w:tcPr>
            <w:tcW w:w="1980" w:type="dxa"/>
          </w:tcPr>
          <w:p w14:paraId="14071361" w14:textId="0808301B" w:rsidR="000472B7" w:rsidRDefault="000472B7" w:rsidP="000472B7">
            <w:r>
              <w:rPr>
                <w:rFonts w:ascii="Calibri" w:hAnsi="Calibri" w:cs="Calibri"/>
                <w:color w:val="000000"/>
                <w:sz w:val="20"/>
                <w:szCs w:val="20"/>
              </w:rPr>
              <w:t>Helmy Beckey</w:t>
            </w:r>
          </w:p>
        </w:tc>
        <w:tc>
          <w:tcPr>
            <w:tcW w:w="1080" w:type="dxa"/>
          </w:tcPr>
          <w:p w14:paraId="6E7F1B9F" w14:textId="3D2A4204" w:rsidR="000472B7" w:rsidRDefault="000472B7" w:rsidP="000472B7">
            <w:r>
              <w:rPr>
                <w:rFonts w:ascii="Calibri" w:hAnsi="Calibri" w:cs="Calibri"/>
                <w:color w:val="000000"/>
                <w:sz w:val="20"/>
                <w:szCs w:val="20"/>
              </w:rPr>
              <w:t>II, 5.7</w:t>
            </w:r>
          </w:p>
        </w:tc>
      </w:tr>
      <w:tr w:rsidR="000472B7" w14:paraId="3017240B" w14:textId="77777777" w:rsidTr="009F55F5">
        <w:tc>
          <w:tcPr>
            <w:tcW w:w="1255" w:type="dxa"/>
          </w:tcPr>
          <w:p w14:paraId="49DA0C83" w14:textId="2BAEA33F" w:rsidR="000472B7" w:rsidRDefault="000472B7" w:rsidP="000472B7">
            <w:r>
              <w:rPr>
                <w:rFonts w:ascii="Calibri" w:hAnsi="Calibri" w:cs="Calibri"/>
                <w:color w:val="000000"/>
                <w:sz w:val="20"/>
                <w:szCs w:val="20"/>
              </w:rPr>
              <w:t>1942-06-21</w:t>
            </w:r>
          </w:p>
        </w:tc>
        <w:tc>
          <w:tcPr>
            <w:tcW w:w="450" w:type="dxa"/>
          </w:tcPr>
          <w:p w14:paraId="4D1ECF09" w14:textId="5C53722C" w:rsidR="000472B7" w:rsidRDefault="000472B7" w:rsidP="000472B7">
            <w:pPr>
              <w:jc w:val="center"/>
            </w:pPr>
            <w:r>
              <w:rPr>
                <w:rFonts w:ascii="Calibri" w:hAnsi="Calibri" w:cs="Calibri"/>
                <w:color w:val="000000"/>
                <w:sz w:val="20"/>
                <w:szCs w:val="20"/>
              </w:rPr>
              <w:t>S</w:t>
            </w:r>
          </w:p>
        </w:tc>
        <w:tc>
          <w:tcPr>
            <w:tcW w:w="2160" w:type="dxa"/>
          </w:tcPr>
          <w:p w14:paraId="31F9771E" w14:textId="084FE651" w:rsidR="000472B7" w:rsidRDefault="000472B7" w:rsidP="000472B7">
            <w:r>
              <w:rPr>
                <w:rFonts w:ascii="Calibri" w:hAnsi="Calibri" w:cs="Calibri"/>
                <w:color w:val="000000"/>
                <w:sz w:val="20"/>
                <w:szCs w:val="20"/>
              </w:rPr>
              <w:t>Big Kangaroo</w:t>
            </w:r>
          </w:p>
        </w:tc>
        <w:tc>
          <w:tcPr>
            <w:tcW w:w="1890" w:type="dxa"/>
          </w:tcPr>
          <w:p w14:paraId="5B337137" w14:textId="60220606" w:rsidR="000472B7" w:rsidRDefault="000472B7" w:rsidP="000472B7">
            <w:pPr>
              <w:rPr>
                <w:rFonts w:ascii="Calibri" w:hAnsi="Calibri" w:cs="Calibri"/>
                <w:color w:val="000000"/>
                <w:sz w:val="20"/>
                <w:szCs w:val="20"/>
              </w:rPr>
            </w:pPr>
            <w:r>
              <w:rPr>
                <w:rFonts w:ascii="Calibri" w:hAnsi="Calibri" w:cs="Calibri"/>
                <w:color w:val="000000"/>
                <w:sz w:val="20"/>
                <w:szCs w:val="20"/>
              </w:rPr>
              <w:t xml:space="preserve">West </w:t>
            </w:r>
            <w:r w:rsidR="0015078D">
              <w:rPr>
                <w:rFonts w:ascii="Calibri" w:hAnsi="Calibri" w:cs="Calibri"/>
                <w:color w:val="000000"/>
                <w:sz w:val="20"/>
                <w:szCs w:val="20"/>
              </w:rPr>
              <w:t>Ro</w:t>
            </w:r>
            <w:r>
              <w:rPr>
                <w:rFonts w:ascii="Calibri" w:hAnsi="Calibri" w:cs="Calibri"/>
                <w:color w:val="000000"/>
                <w:sz w:val="20"/>
                <w:szCs w:val="20"/>
              </w:rPr>
              <w:t>ute</w:t>
            </w:r>
          </w:p>
        </w:tc>
        <w:tc>
          <w:tcPr>
            <w:tcW w:w="436" w:type="dxa"/>
          </w:tcPr>
          <w:p w14:paraId="4A5B947D" w14:textId="538A8A7E" w:rsidR="000472B7" w:rsidRDefault="000472B7" w:rsidP="000472B7">
            <w:pPr>
              <w:jc w:val="center"/>
            </w:pPr>
            <w:r w:rsidRPr="00C55187">
              <w:t>X</w:t>
            </w:r>
          </w:p>
        </w:tc>
        <w:tc>
          <w:tcPr>
            <w:tcW w:w="464" w:type="dxa"/>
          </w:tcPr>
          <w:p w14:paraId="0D91382E" w14:textId="77777777" w:rsidR="000472B7" w:rsidRDefault="000472B7" w:rsidP="000472B7">
            <w:pPr>
              <w:jc w:val="center"/>
            </w:pPr>
          </w:p>
        </w:tc>
        <w:tc>
          <w:tcPr>
            <w:tcW w:w="1980" w:type="dxa"/>
          </w:tcPr>
          <w:p w14:paraId="1724E852" w14:textId="441E3B2F" w:rsidR="000472B7" w:rsidRDefault="000472B7" w:rsidP="000472B7">
            <w:r>
              <w:rPr>
                <w:rFonts w:ascii="Calibri" w:hAnsi="Calibri" w:cs="Calibri"/>
                <w:color w:val="000000"/>
                <w:sz w:val="20"/>
                <w:szCs w:val="20"/>
              </w:rPr>
              <w:t>Helmy Beckey, Walt Varney</w:t>
            </w:r>
          </w:p>
        </w:tc>
        <w:tc>
          <w:tcPr>
            <w:tcW w:w="1080" w:type="dxa"/>
          </w:tcPr>
          <w:p w14:paraId="7DF160AF" w14:textId="56D1527D" w:rsidR="000472B7" w:rsidRDefault="000472B7" w:rsidP="000472B7">
            <w:r>
              <w:rPr>
                <w:rFonts w:ascii="Calibri" w:hAnsi="Calibri" w:cs="Calibri"/>
                <w:color w:val="000000"/>
                <w:sz w:val="20"/>
                <w:szCs w:val="20"/>
              </w:rPr>
              <w:t>5.5</w:t>
            </w:r>
          </w:p>
        </w:tc>
      </w:tr>
      <w:tr w:rsidR="00D54B41" w14:paraId="560762B4" w14:textId="77777777" w:rsidTr="009F55F5">
        <w:tc>
          <w:tcPr>
            <w:tcW w:w="1255" w:type="dxa"/>
          </w:tcPr>
          <w:p w14:paraId="76B7E28B" w14:textId="1C092691" w:rsidR="00D54B41" w:rsidRDefault="00D54B41" w:rsidP="00D54B41">
            <w:pPr>
              <w:rPr>
                <w:rFonts w:ascii="Calibri" w:hAnsi="Calibri" w:cs="Calibri"/>
                <w:color w:val="000000"/>
                <w:sz w:val="20"/>
                <w:szCs w:val="20"/>
              </w:rPr>
            </w:pPr>
            <w:r>
              <w:rPr>
                <w:rFonts w:ascii="Calibri" w:hAnsi="Calibri" w:cs="Calibri"/>
                <w:color w:val="000000"/>
                <w:sz w:val="20"/>
                <w:szCs w:val="20"/>
              </w:rPr>
              <w:t>1942-06-21</w:t>
            </w:r>
          </w:p>
        </w:tc>
        <w:tc>
          <w:tcPr>
            <w:tcW w:w="450" w:type="dxa"/>
          </w:tcPr>
          <w:p w14:paraId="077AE706" w14:textId="2619593A" w:rsidR="00D54B41" w:rsidRDefault="00D54B41" w:rsidP="00D54B41">
            <w:pPr>
              <w:jc w:val="center"/>
              <w:rPr>
                <w:rFonts w:ascii="Calibri" w:hAnsi="Calibri" w:cs="Calibri"/>
                <w:color w:val="000000"/>
                <w:sz w:val="20"/>
                <w:szCs w:val="20"/>
              </w:rPr>
            </w:pPr>
            <w:r>
              <w:rPr>
                <w:rFonts w:ascii="Calibri" w:hAnsi="Calibri" w:cs="Calibri"/>
                <w:color w:val="000000"/>
                <w:sz w:val="20"/>
                <w:szCs w:val="20"/>
              </w:rPr>
              <w:t>S</w:t>
            </w:r>
          </w:p>
        </w:tc>
        <w:tc>
          <w:tcPr>
            <w:tcW w:w="2160" w:type="dxa"/>
          </w:tcPr>
          <w:p w14:paraId="10FD7812" w14:textId="3580C3AA" w:rsidR="00D54B41" w:rsidRDefault="00D54B41" w:rsidP="00D54B41">
            <w:pPr>
              <w:rPr>
                <w:rFonts w:ascii="Calibri" w:hAnsi="Calibri" w:cs="Calibri"/>
                <w:color w:val="000000"/>
                <w:sz w:val="20"/>
                <w:szCs w:val="20"/>
              </w:rPr>
            </w:pPr>
            <w:r>
              <w:rPr>
                <w:rFonts w:ascii="Calibri" w:hAnsi="Calibri" w:cs="Calibri"/>
                <w:color w:val="000000"/>
                <w:sz w:val="20"/>
                <w:szCs w:val="20"/>
              </w:rPr>
              <w:t>Mushroom Tower</w:t>
            </w:r>
          </w:p>
        </w:tc>
        <w:tc>
          <w:tcPr>
            <w:tcW w:w="1890" w:type="dxa"/>
          </w:tcPr>
          <w:p w14:paraId="66F4086E" w14:textId="27DF1013" w:rsidR="00D54B41" w:rsidRDefault="00D54B41" w:rsidP="00D54B41">
            <w:pPr>
              <w:rPr>
                <w:rFonts w:ascii="Calibri" w:hAnsi="Calibri" w:cs="Calibri"/>
                <w:color w:val="000000"/>
                <w:sz w:val="20"/>
                <w:szCs w:val="20"/>
              </w:rPr>
            </w:pPr>
            <w:r>
              <w:rPr>
                <w:rFonts w:ascii="Calibri" w:hAnsi="Calibri" w:cs="Calibri"/>
                <w:color w:val="000000"/>
                <w:sz w:val="20"/>
                <w:szCs w:val="20"/>
              </w:rPr>
              <w:t>NE Route</w:t>
            </w:r>
          </w:p>
        </w:tc>
        <w:tc>
          <w:tcPr>
            <w:tcW w:w="436" w:type="dxa"/>
          </w:tcPr>
          <w:p w14:paraId="3AF43F26" w14:textId="33786F09" w:rsidR="00D54B41" w:rsidRPr="006A6799" w:rsidRDefault="00D54B41" w:rsidP="00D54B41">
            <w:pPr>
              <w:jc w:val="center"/>
            </w:pPr>
            <w:r w:rsidRPr="00C55187">
              <w:t>X</w:t>
            </w:r>
          </w:p>
        </w:tc>
        <w:tc>
          <w:tcPr>
            <w:tcW w:w="464" w:type="dxa"/>
          </w:tcPr>
          <w:p w14:paraId="472770D1" w14:textId="77777777" w:rsidR="00D54B41" w:rsidRDefault="00D54B41" w:rsidP="00D54B41">
            <w:pPr>
              <w:jc w:val="center"/>
            </w:pPr>
          </w:p>
        </w:tc>
        <w:tc>
          <w:tcPr>
            <w:tcW w:w="1980" w:type="dxa"/>
          </w:tcPr>
          <w:p w14:paraId="4F1FDDDD" w14:textId="2E4886B6" w:rsidR="00D54B41" w:rsidRDefault="00D54B41" w:rsidP="00D54B41">
            <w:pPr>
              <w:rPr>
                <w:rFonts w:ascii="Calibri" w:hAnsi="Calibri" w:cs="Calibri"/>
                <w:color w:val="000000"/>
                <w:sz w:val="20"/>
                <w:szCs w:val="20"/>
              </w:rPr>
            </w:pPr>
            <w:r>
              <w:rPr>
                <w:rFonts w:ascii="Calibri" w:hAnsi="Calibri" w:cs="Calibri"/>
                <w:color w:val="000000"/>
                <w:sz w:val="20"/>
                <w:szCs w:val="20"/>
              </w:rPr>
              <w:t>Helmy Beckey, Walt Varney</w:t>
            </w:r>
          </w:p>
        </w:tc>
        <w:tc>
          <w:tcPr>
            <w:tcW w:w="1080" w:type="dxa"/>
          </w:tcPr>
          <w:p w14:paraId="148F3C42" w14:textId="2F64B0CF" w:rsidR="00D54B41" w:rsidRDefault="00D54B41" w:rsidP="00D54B41">
            <w:pPr>
              <w:rPr>
                <w:rFonts w:ascii="Calibri" w:hAnsi="Calibri" w:cs="Calibri"/>
                <w:color w:val="000000"/>
                <w:sz w:val="20"/>
                <w:szCs w:val="20"/>
              </w:rPr>
            </w:pPr>
            <w:r>
              <w:rPr>
                <w:rFonts w:ascii="Calibri" w:hAnsi="Calibri" w:cs="Calibri"/>
                <w:color w:val="000000"/>
                <w:sz w:val="20"/>
                <w:szCs w:val="20"/>
              </w:rPr>
              <w:t>I, 5.10</w:t>
            </w:r>
          </w:p>
        </w:tc>
      </w:tr>
      <w:tr w:rsidR="000472B7" w14:paraId="2A5C5CA9" w14:textId="77777777" w:rsidTr="009F55F5">
        <w:tc>
          <w:tcPr>
            <w:tcW w:w="1255" w:type="dxa"/>
          </w:tcPr>
          <w:p w14:paraId="02CE8740" w14:textId="65B9634E" w:rsidR="000472B7" w:rsidRDefault="000472B7" w:rsidP="000472B7">
            <w:r>
              <w:rPr>
                <w:rFonts w:ascii="Calibri" w:hAnsi="Calibri" w:cs="Calibri"/>
                <w:color w:val="000000"/>
                <w:sz w:val="20"/>
                <w:szCs w:val="20"/>
              </w:rPr>
              <w:t>1942-06-21</w:t>
            </w:r>
          </w:p>
        </w:tc>
        <w:tc>
          <w:tcPr>
            <w:tcW w:w="450" w:type="dxa"/>
          </w:tcPr>
          <w:p w14:paraId="48276024" w14:textId="097F55AE" w:rsidR="000472B7" w:rsidRDefault="000472B7" w:rsidP="000472B7">
            <w:pPr>
              <w:jc w:val="center"/>
            </w:pPr>
            <w:r>
              <w:rPr>
                <w:rFonts w:ascii="Calibri" w:hAnsi="Calibri" w:cs="Calibri"/>
                <w:color w:val="000000"/>
                <w:sz w:val="20"/>
                <w:szCs w:val="20"/>
              </w:rPr>
              <w:t>S</w:t>
            </w:r>
          </w:p>
        </w:tc>
        <w:tc>
          <w:tcPr>
            <w:tcW w:w="2160" w:type="dxa"/>
          </w:tcPr>
          <w:p w14:paraId="29A02045" w14:textId="7506BB51" w:rsidR="000472B7" w:rsidRDefault="000472B7" w:rsidP="000472B7">
            <w:r>
              <w:rPr>
                <w:rFonts w:ascii="Calibri" w:hAnsi="Calibri" w:cs="Calibri"/>
                <w:color w:val="000000"/>
                <w:sz w:val="20"/>
                <w:szCs w:val="20"/>
              </w:rPr>
              <w:t>Melted Tower</w:t>
            </w:r>
          </w:p>
        </w:tc>
        <w:tc>
          <w:tcPr>
            <w:tcW w:w="1890" w:type="dxa"/>
          </w:tcPr>
          <w:p w14:paraId="7AD65E04" w14:textId="38FCEC9B" w:rsidR="000472B7" w:rsidRDefault="000472B7" w:rsidP="000472B7">
            <w:pPr>
              <w:rPr>
                <w:rFonts w:ascii="Calibri" w:hAnsi="Calibri" w:cs="Calibri"/>
                <w:color w:val="000000"/>
                <w:sz w:val="20"/>
                <w:szCs w:val="20"/>
              </w:rPr>
            </w:pPr>
            <w:r>
              <w:rPr>
                <w:rFonts w:ascii="Calibri" w:hAnsi="Calibri" w:cs="Calibri"/>
                <w:color w:val="000000"/>
                <w:sz w:val="20"/>
                <w:szCs w:val="20"/>
              </w:rPr>
              <w:t xml:space="preserve">North </w:t>
            </w:r>
            <w:r w:rsidR="0015078D">
              <w:rPr>
                <w:rFonts w:ascii="Calibri" w:hAnsi="Calibri" w:cs="Calibri"/>
                <w:color w:val="000000"/>
                <w:sz w:val="20"/>
                <w:szCs w:val="20"/>
              </w:rPr>
              <w:t>F</w:t>
            </w:r>
            <w:r>
              <w:rPr>
                <w:rFonts w:ascii="Calibri" w:hAnsi="Calibri" w:cs="Calibri"/>
                <w:color w:val="000000"/>
                <w:sz w:val="20"/>
                <w:szCs w:val="20"/>
              </w:rPr>
              <w:t xml:space="preserve">ace/North </w:t>
            </w:r>
            <w:r w:rsidR="0015078D">
              <w:rPr>
                <w:rFonts w:ascii="Calibri" w:hAnsi="Calibri" w:cs="Calibri"/>
                <w:color w:val="000000"/>
                <w:sz w:val="20"/>
                <w:szCs w:val="20"/>
              </w:rPr>
              <w:t>R</w:t>
            </w:r>
            <w:r>
              <w:rPr>
                <w:rFonts w:ascii="Calibri" w:hAnsi="Calibri" w:cs="Calibri"/>
                <w:color w:val="000000"/>
                <w:sz w:val="20"/>
                <w:szCs w:val="20"/>
              </w:rPr>
              <w:t>idge</w:t>
            </w:r>
          </w:p>
        </w:tc>
        <w:tc>
          <w:tcPr>
            <w:tcW w:w="436" w:type="dxa"/>
          </w:tcPr>
          <w:p w14:paraId="7F02C3B7" w14:textId="5B8292C3" w:rsidR="000472B7" w:rsidRDefault="000472B7" w:rsidP="000472B7">
            <w:pPr>
              <w:jc w:val="center"/>
            </w:pPr>
            <w:r w:rsidRPr="006A6799">
              <w:t>X</w:t>
            </w:r>
          </w:p>
        </w:tc>
        <w:tc>
          <w:tcPr>
            <w:tcW w:w="464" w:type="dxa"/>
          </w:tcPr>
          <w:p w14:paraId="37F50E6D" w14:textId="77777777" w:rsidR="000472B7" w:rsidRDefault="000472B7" w:rsidP="000472B7">
            <w:pPr>
              <w:jc w:val="center"/>
            </w:pPr>
          </w:p>
        </w:tc>
        <w:tc>
          <w:tcPr>
            <w:tcW w:w="1980" w:type="dxa"/>
          </w:tcPr>
          <w:p w14:paraId="4F372C2F" w14:textId="287A172A" w:rsidR="000472B7" w:rsidRDefault="000472B7" w:rsidP="000472B7">
            <w:r>
              <w:rPr>
                <w:rFonts w:ascii="Calibri" w:hAnsi="Calibri" w:cs="Calibri"/>
                <w:color w:val="000000"/>
                <w:sz w:val="20"/>
                <w:szCs w:val="20"/>
              </w:rPr>
              <w:t>Helmy Beckey, Walt Varney</w:t>
            </w:r>
          </w:p>
        </w:tc>
        <w:tc>
          <w:tcPr>
            <w:tcW w:w="1080" w:type="dxa"/>
          </w:tcPr>
          <w:p w14:paraId="12A6F6F2" w14:textId="6ED7700F" w:rsidR="000472B7" w:rsidRDefault="000472B7" w:rsidP="000472B7">
            <w:r>
              <w:rPr>
                <w:rFonts w:ascii="Calibri" w:hAnsi="Calibri" w:cs="Calibri"/>
                <w:color w:val="000000"/>
                <w:sz w:val="20"/>
                <w:szCs w:val="20"/>
              </w:rPr>
              <w:t>5.7</w:t>
            </w:r>
          </w:p>
        </w:tc>
      </w:tr>
      <w:tr w:rsidR="000472B7" w14:paraId="407BE09E" w14:textId="77777777" w:rsidTr="009F55F5">
        <w:tc>
          <w:tcPr>
            <w:tcW w:w="1255" w:type="dxa"/>
          </w:tcPr>
          <w:p w14:paraId="345B8275" w14:textId="142382C0" w:rsidR="000472B7" w:rsidRDefault="000472B7" w:rsidP="000472B7">
            <w:r>
              <w:rPr>
                <w:rFonts w:ascii="Calibri" w:hAnsi="Calibri" w:cs="Calibri"/>
                <w:color w:val="000000"/>
                <w:sz w:val="20"/>
                <w:szCs w:val="20"/>
              </w:rPr>
              <w:t>1946-09-27</w:t>
            </w:r>
          </w:p>
        </w:tc>
        <w:tc>
          <w:tcPr>
            <w:tcW w:w="450" w:type="dxa"/>
          </w:tcPr>
          <w:p w14:paraId="35A88BC9" w14:textId="782F9BC7" w:rsidR="000472B7" w:rsidRDefault="000472B7" w:rsidP="000472B7">
            <w:pPr>
              <w:jc w:val="center"/>
            </w:pPr>
            <w:r>
              <w:rPr>
                <w:rFonts w:ascii="Calibri" w:hAnsi="Calibri" w:cs="Calibri"/>
                <w:color w:val="000000"/>
                <w:sz w:val="20"/>
                <w:szCs w:val="20"/>
              </w:rPr>
              <w:t>S</w:t>
            </w:r>
          </w:p>
        </w:tc>
        <w:tc>
          <w:tcPr>
            <w:tcW w:w="2160" w:type="dxa"/>
          </w:tcPr>
          <w:p w14:paraId="1E076A39" w14:textId="55781727" w:rsidR="000472B7" w:rsidRDefault="000472B7" w:rsidP="000472B7">
            <w:r>
              <w:rPr>
                <w:rFonts w:ascii="Calibri" w:hAnsi="Calibri" w:cs="Calibri"/>
                <w:color w:val="000000"/>
                <w:sz w:val="20"/>
                <w:szCs w:val="20"/>
              </w:rPr>
              <w:t>Liberty Bell</w:t>
            </w:r>
          </w:p>
        </w:tc>
        <w:tc>
          <w:tcPr>
            <w:tcW w:w="1890" w:type="dxa"/>
          </w:tcPr>
          <w:p w14:paraId="486065C9" w14:textId="3EF16718" w:rsidR="000472B7" w:rsidRDefault="000472B7" w:rsidP="000472B7">
            <w:pPr>
              <w:rPr>
                <w:rFonts w:ascii="Calibri" w:hAnsi="Calibri" w:cs="Calibri"/>
                <w:color w:val="000000"/>
                <w:sz w:val="20"/>
                <w:szCs w:val="20"/>
              </w:rPr>
            </w:pPr>
            <w:r>
              <w:rPr>
                <w:rFonts w:ascii="Calibri" w:hAnsi="Calibri" w:cs="Calibri"/>
                <w:color w:val="000000"/>
                <w:sz w:val="20"/>
                <w:szCs w:val="20"/>
              </w:rPr>
              <w:t>SW Face (Beckey Route)</w:t>
            </w:r>
          </w:p>
        </w:tc>
        <w:tc>
          <w:tcPr>
            <w:tcW w:w="436" w:type="dxa"/>
          </w:tcPr>
          <w:p w14:paraId="1D82DC22" w14:textId="65CEAC5B" w:rsidR="000472B7" w:rsidRDefault="000472B7" w:rsidP="000472B7">
            <w:pPr>
              <w:jc w:val="center"/>
            </w:pPr>
            <w:r w:rsidRPr="006A6799">
              <w:t>X</w:t>
            </w:r>
          </w:p>
        </w:tc>
        <w:tc>
          <w:tcPr>
            <w:tcW w:w="464" w:type="dxa"/>
          </w:tcPr>
          <w:p w14:paraId="04096DFF" w14:textId="2D48DAFE" w:rsidR="000472B7" w:rsidRDefault="000472B7" w:rsidP="000472B7">
            <w:pPr>
              <w:jc w:val="center"/>
            </w:pPr>
          </w:p>
        </w:tc>
        <w:tc>
          <w:tcPr>
            <w:tcW w:w="1980" w:type="dxa"/>
          </w:tcPr>
          <w:p w14:paraId="78CD9026" w14:textId="128148FE" w:rsidR="000472B7" w:rsidRDefault="000472B7" w:rsidP="000472B7">
            <w:r>
              <w:rPr>
                <w:rFonts w:ascii="Calibri" w:hAnsi="Calibri" w:cs="Calibri"/>
                <w:color w:val="000000"/>
                <w:sz w:val="20"/>
                <w:szCs w:val="20"/>
              </w:rPr>
              <w:t>Jerry O'Neil, Charles Welsh</w:t>
            </w:r>
          </w:p>
        </w:tc>
        <w:tc>
          <w:tcPr>
            <w:tcW w:w="1080" w:type="dxa"/>
          </w:tcPr>
          <w:p w14:paraId="011FEAB5" w14:textId="04D9F7AB" w:rsidR="000472B7" w:rsidRDefault="000472B7" w:rsidP="000472B7">
            <w:r>
              <w:rPr>
                <w:rFonts w:ascii="Calibri" w:hAnsi="Calibri" w:cs="Calibri"/>
                <w:color w:val="000000"/>
                <w:sz w:val="20"/>
                <w:szCs w:val="20"/>
              </w:rPr>
              <w:t>II, 5.7</w:t>
            </w:r>
          </w:p>
        </w:tc>
      </w:tr>
      <w:tr w:rsidR="001F6B45" w14:paraId="07059C2A" w14:textId="77777777" w:rsidTr="009F55F5">
        <w:tc>
          <w:tcPr>
            <w:tcW w:w="1255" w:type="dxa"/>
          </w:tcPr>
          <w:p w14:paraId="6B64F672" w14:textId="315BCA4E" w:rsidR="001F6B45" w:rsidRDefault="001F6B45" w:rsidP="001F6B45">
            <w:r>
              <w:rPr>
                <w:rFonts w:ascii="Calibri" w:hAnsi="Calibri" w:cs="Calibri"/>
                <w:color w:val="000000"/>
                <w:sz w:val="20"/>
                <w:szCs w:val="20"/>
              </w:rPr>
              <w:t>1946-09-28</w:t>
            </w:r>
          </w:p>
        </w:tc>
        <w:tc>
          <w:tcPr>
            <w:tcW w:w="450" w:type="dxa"/>
          </w:tcPr>
          <w:p w14:paraId="1B4F720C" w14:textId="29F72B3E" w:rsidR="001F6B45" w:rsidRDefault="001F6B45" w:rsidP="000472B7">
            <w:pPr>
              <w:jc w:val="center"/>
            </w:pPr>
            <w:r>
              <w:rPr>
                <w:rFonts w:ascii="Calibri" w:hAnsi="Calibri" w:cs="Calibri"/>
                <w:color w:val="000000"/>
                <w:sz w:val="20"/>
                <w:szCs w:val="20"/>
              </w:rPr>
              <w:t>S</w:t>
            </w:r>
          </w:p>
        </w:tc>
        <w:tc>
          <w:tcPr>
            <w:tcW w:w="2160" w:type="dxa"/>
          </w:tcPr>
          <w:p w14:paraId="51D6E8EF" w14:textId="32C89103" w:rsidR="001F6B45" w:rsidRDefault="001F6B45" w:rsidP="001F6B45">
            <w:r>
              <w:rPr>
                <w:rFonts w:ascii="Calibri" w:hAnsi="Calibri" w:cs="Calibri"/>
                <w:color w:val="000000"/>
                <w:sz w:val="20"/>
                <w:szCs w:val="20"/>
              </w:rPr>
              <w:t>Peak 7800</w:t>
            </w:r>
            <w:r w:rsidR="0015078D">
              <w:rPr>
                <w:rFonts w:ascii="Calibri" w:hAnsi="Calibri" w:cs="Calibri"/>
                <w:color w:val="000000"/>
                <w:sz w:val="20"/>
                <w:szCs w:val="20"/>
              </w:rPr>
              <w:t xml:space="preserve">, aka </w:t>
            </w:r>
            <w:r>
              <w:rPr>
                <w:rFonts w:ascii="Calibri" w:hAnsi="Calibri" w:cs="Calibri"/>
                <w:color w:val="000000"/>
                <w:sz w:val="20"/>
                <w:szCs w:val="20"/>
              </w:rPr>
              <w:t xml:space="preserve">Blue Lake Peak, </w:t>
            </w:r>
            <w:r w:rsidR="001B7BB7">
              <w:rPr>
                <w:rFonts w:ascii="Calibri" w:hAnsi="Calibri" w:cs="Calibri"/>
                <w:color w:val="000000"/>
                <w:sz w:val="20"/>
                <w:szCs w:val="20"/>
              </w:rPr>
              <w:t xml:space="preserve">aka </w:t>
            </w:r>
            <w:r>
              <w:rPr>
                <w:rFonts w:ascii="Calibri" w:hAnsi="Calibri" w:cs="Calibri"/>
                <w:color w:val="000000"/>
                <w:sz w:val="20"/>
                <w:szCs w:val="20"/>
              </w:rPr>
              <w:t>Wamihaspi Peak</w:t>
            </w:r>
          </w:p>
        </w:tc>
        <w:tc>
          <w:tcPr>
            <w:tcW w:w="1890" w:type="dxa"/>
          </w:tcPr>
          <w:p w14:paraId="339DD150" w14:textId="1162916F" w:rsidR="001F6B45" w:rsidRDefault="001F6B45" w:rsidP="001F6B45">
            <w:r>
              <w:rPr>
                <w:rFonts w:ascii="Calibri" w:hAnsi="Calibri" w:cs="Calibri"/>
                <w:color w:val="000000"/>
                <w:sz w:val="20"/>
                <w:szCs w:val="20"/>
              </w:rPr>
              <w:t xml:space="preserve">NE </w:t>
            </w:r>
            <w:r w:rsidR="0015078D">
              <w:rPr>
                <w:rFonts w:ascii="Calibri" w:hAnsi="Calibri" w:cs="Calibri"/>
                <w:color w:val="000000"/>
                <w:sz w:val="20"/>
                <w:szCs w:val="20"/>
              </w:rPr>
              <w:t>R</w:t>
            </w:r>
            <w:r>
              <w:rPr>
                <w:rFonts w:ascii="Calibri" w:hAnsi="Calibri" w:cs="Calibri"/>
                <w:color w:val="000000"/>
                <w:sz w:val="20"/>
                <w:szCs w:val="20"/>
              </w:rPr>
              <w:t>oute</w:t>
            </w:r>
          </w:p>
        </w:tc>
        <w:tc>
          <w:tcPr>
            <w:tcW w:w="436" w:type="dxa"/>
          </w:tcPr>
          <w:p w14:paraId="3CB309F7" w14:textId="352DA849" w:rsidR="001F6B45" w:rsidRDefault="001F6B45" w:rsidP="000472B7">
            <w:pPr>
              <w:jc w:val="center"/>
            </w:pPr>
          </w:p>
        </w:tc>
        <w:tc>
          <w:tcPr>
            <w:tcW w:w="464" w:type="dxa"/>
          </w:tcPr>
          <w:p w14:paraId="71DD3A58" w14:textId="77777777" w:rsidR="001F6B45" w:rsidRDefault="001F6B45" w:rsidP="000472B7">
            <w:pPr>
              <w:jc w:val="center"/>
            </w:pPr>
          </w:p>
        </w:tc>
        <w:tc>
          <w:tcPr>
            <w:tcW w:w="1980" w:type="dxa"/>
          </w:tcPr>
          <w:p w14:paraId="4F1437FB" w14:textId="583FC3E1" w:rsidR="001F6B45" w:rsidRDefault="001F6B45" w:rsidP="001F6B45">
            <w:r>
              <w:rPr>
                <w:rFonts w:ascii="Calibri" w:hAnsi="Calibri" w:cs="Calibri"/>
                <w:color w:val="000000"/>
                <w:sz w:val="20"/>
                <w:szCs w:val="20"/>
              </w:rPr>
              <w:t>Jerry O'Neil, Charles Welsh</w:t>
            </w:r>
          </w:p>
        </w:tc>
        <w:tc>
          <w:tcPr>
            <w:tcW w:w="1080" w:type="dxa"/>
          </w:tcPr>
          <w:p w14:paraId="55B47552" w14:textId="214A668E" w:rsidR="001F6B45" w:rsidRDefault="001F6B45" w:rsidP="001F6B45">
            <w:r>
              <w:rPr>
                <w:rFonts w:ascii="Calibri" w:hAnsi="Calibri" w:cs="Calibri"/>
                <w:color w:val="000000"/>
                <w:sz w:val="20"/>
                <w:szCs w:val="20"/>
              </w:rPr>
              <w:t>4</w:t>
            </w:r>
          </w:p>
        </w:tc>
      </w:tr>
      <w:tr w:rsidR="00A426F3" w14:paraId="478B3ADD" w14:textId="77777777" w:rsidTr="001F19FC">
        <w:tc>
          <w:tcPr>
            <w:tcW w:w="1255" w:type="dxa"/>
            <w:shd w:val="clear" w:color="auto" w:fill="FFFF00"/>
            <w:vAlign w:val="bottom"/>
          </w:tcPr>
          <w:p w14:paraId="5A26A53C" w14:textId="77777777" w:rsidR="00A426F3" w:rsidRDefault="00A426F3" w:rsidP="001F19FC">
            <w:pPr>
              <w:rPr>
                <w:rFonts w:ascii="Calibri" w:hAnsi="Calibri" w:cs="Calibri"/>
                <w:color w:val="000000"/>
                <w:sz w:val="20"/>
                <w:szCs w:val="20"/>
              </w:rPr>
            </w:pPr>
            <w:r>
              <w:rPr>
                <w:rFonts w:ascii="Calibri" w:hAnsi="Calibri" w:cs="Calibri"/>
                <w:b/>
                <w:bCs/>
                <w:color w:val="000000"/>
                <w:sz w:val="20"/>
                <w:szCs w:val="20"/>
              </w:rPr>
              <w:lastRenderedPageBreak/>
              <w:t>Ascent Date</w:t>
            </w:r>
          </w:p>
        </w:tc>
        <w:tc>
          <w:tcPr>
            <w:tcW w:w="450" w:type="dxa"/>
            <w:shd w:val="clear" w:color="auto" w:fill="FFFF00"/>
            <w:vAlign w:val="bottom"/>
          </w:tcPr>
          <w:p w14:paraId="179DDEF8" w14:textId="77777777" w:rsidR="00A426F3" w:rsidRDefault="00A426F3" w:rsidP="001F19FC">
            <w:pPr>
              <w:jc w:val="center"/>
              <w:rPr>
                <w:rFonts w:ascii="Calibri" w:hAnsi="Calibri" w:cs="Calibri"/>
                <w:color w:val="000000"/>
                <w:sz w:val="20"/>
                <w:szCs w:val="20"/>
              </w:rPr>
            </w:pPr>
            <w:r>
              <w:rPr>
                <w:rFonts w:ascii="Calibri" w:hAnsi="Calibri" w:cs="Calibri"/>
                <w:b/>
                <w:bCs/>
                <w:color w:val="000000"/>
                <w:sz w:val="20"/>
                <w:szCs w:val="20"/>
              </w:rPr>
              <w:t>AT</w:t>
            </w:r>
          </w:p>
        </w:tc>
        <w:tc>
          <w:tcPr>
            <w:tcW w:w="2160" w:type="dxa"/>
            <w:shd w:val="clear" w:color="auto" w:fill="FFFF00"/>
            <w:vAlign w:val="bottom"/>
          </w:tcPr>
          <w:p w14:paraId="1E7F805A" w14:textId="77777777" w:rsidR="00A426F3" w:rsidRDefault="00A426F3" w:rsidP="001F19FC">
            <w:pPr>
              <w:rPr>
                <w:rFonts w:ascii="Calibri" w:hAnsi="Calibri" w:cs="Calibri"/>
                <w:color w:val="000000"/>
                <w:sz w:val="20"/>
                <w:szCs w:val="20"/>
              </w:rPr>
            </w:pPr>
            <w:r>
              <w:rPr>
                <w:rFonts w:ascii="Calibri" w:hAnsi="Calibri" w:cs="Calibri"/>
                <w:b/>
                <w:bCs/>
                <w:color w:val="000000"/>
                <w:sz w:val="20"/>
                <w:szCs w:val="20"/>
              </w:rPr>
              <w:t xml:space="preserve">Peak </w:t>
            </w:r>
          </w:p>
        </w:tc>
        <w:tc>
          <w:tcPr>
            <w:tcW w:w="1890" w:type="dxa"/>
            <w:shd w:val="clear" w:color="auto" w:fill="FFFF00"/>
            <w:vAlign w:val="bottom"/>
          </w:tcPr>
          <w:p w14:paraId="1C6BAF46" w14:textId="77777777" w:rsidR="00A426F3" w:rsidRDefault="00A426F3" w:rsidP="001F19FC">
            <w:pPr>
              <w:rPr>
                <w:rFonts w:ascii="Calibri" w:hAnsi="Calibri" w:cs="Calibri"/>
                <w:color w:val="000000"/>
                <w:sz w:val="20"/>
                <w:szCs w:val="20"/>
              </w:rPr>
            </w:pPr>
            <w:r>
              <w:rPr>
                <w:rFonts w:ascii="Calibri" w:hAnsi="Calibri" w:cs="Calibri"/>
                <w:b/>
                <w:bCs/>
                <w:color w:val="000000"/>
                <w:sz w:val="20"/>
                <w:szCs w:val="20"/>
              </w:rPr>
              <w:t>Route</w:t>
            </w:r>
          </w:p>
        </w:tc>
        <w:tc>
          <w:tcPr>
            <w:tcW w:w="436" w:type="dxa"/>
            <w:shd w:val="clear" w:color="auto" w:fill="FFFF00"/>
            <w:vAlign w:val="bottom"/>
          </w:tcPr>
          <w:p w14:paraId="6A2FDB35" w14:textId="77777777" w:rsidR="00A426F3" w:rsidRPr="00070FA6" w:rsidRDefault="00A426F3" w:rsidP="001F19FC">
            <w:pPr>
              <w:jc w:val="center"/>
            </w:pPr>
            <w:r>
              <w:rPr>
                <w:rFonts w:ascii="Calibri" w:hAnsi="Calibri" w:cs="Calibri"/>
                <w:b/>
                <w:bCs/>
                <w:color w:val="000000"/>
                <w:sz w:val="20"/>
                <w:szCs w:val="20"/>
              </w:rPr>
              <w:t>FA</w:t>
            </w:r>
          </w:p>
        </w:tc>
        <w:tc>
          <w:tcPr>
            <w:tcW w:w="464" w:type="dxa"/>
            <w:shd w:val="clear" w:color="auto" w:fill="FFFF00"/>
            <w:vAlign w:val="bottom"/>
          </w:tcPr>
          <w:p w14:paraId="48F964BC" w14:textId="77777777" w:rsidR="00A426F3" w:rsidRDefault="00A426F3" w:rsidP="001F19FC">
            <w:pPr>
              <w:jc w:val="center"/>
            </w:pPr>
            <w:r>
              <w:rPr>
                <w:rFonts w:ascii="Calibri" w:hAnsi="Calibri" w:cs="Calibri"/>
                <w:b/>
                <w:bCs/>
                <w:color w:val="000000"/>
                <w:sz w:val="20"/>
                <w:szCs w:val="20"/>
              </w:rPr>
              <w:t>NR</w:t>
            </w:r>
          </w:p>
        </w:tc>
        <w:tc>
          <w:tcPr>
            <w:tcW w:w="1980" w:type="dxa"/>
            <w:shd w:val="clear" w:color="auto" w:fill="FFFF00"/>
            <w:vAlign w:val="bottom"/>
          </w:tcPr>
          <w:p w14:paraId="229A4A07" w14:textId="77777777" w:rsidR="00A426F3" w:rsidRDefault="00A426F3" w:rsidP="001F19FC">
            <w:pPr>
              <w:rPr>
                <w:rFonts w:ascii="Calibri" w:hAnsi="Calibri" w:cs="Calibri"/>
                <w:color w:val="000000"/>
                <w:sz w:val="20"/>
                <w:szCs w:val="20"/>
              </w:rPr>
            </w:pPr>
            <w:r>
              <w:rPr>
                <w:rFonts w:ascii="Calibri" w:hAnsi="Calibri" w:cs="Calibri"/>
                <w:b/>
                <w:bCs/>
                <w:color w:val="000000"/>
                <w:sz w:val="20"/>
                <w:szCs w:val="20"/>
              </w:rPr>
              <w:t>Climbing Partners</w:t>
            </w:r>
          </w:p>
        </w:tc>
        <w:tc>
          <w:tcPr>
            <w:tcW w:w="1080" w:type="dxa"/>
            <w:shd w:val="clear" w:color="auto" w:fill="FFFF00"/>
            <w:vAlign w:val="bottom"/>
          </w:tcPr>
          <w:p w14:paraId="1416BE32" w14:textId="77777777" w:rsidR="00A426F3" w:rsidRDefault="00A426F3" w:rsidP="001F19FC">
            <w:pPr>
              <w:rPr>
                <w:rFonts w:ascii="Calibri" w:hAnsi="Calibri" w:cs="Calibri"/>
                <w:color w:val="000000"/>
                <w:sz w:val="20"/>
                <w:szCs w:val="20"/>
              </w:rPr>
            </w:pPr>
            <w:r>
              <w:rPr>
                <w:rFonts w:ascii="Calibri" w:hAnsi="Calibri" w:cs="Calibri"/>
                <w:b/>
                <w:bCs/>
                <w:color w:val="000000"/>
                <w:sz w:val="20"/>
                <w:szCs w:val="20"/>
              </w:rPr>
              <w:t>Grade</w:t>
            </w:r>
          </w:p>
        </w:tc>
      </w:tr>
      <w:tr w:rsidR="001F6B45" w14:paraId="0647ED71" w14:textId="77777777" w:rsidTr="009F55F5">
        <w:tc>
          <w:tcPr>
            <w:tcW w:w="1255" w:type="dxa"/>
          </w:tcPr>
          <w:p w14:paraId="7D44B4C5" w14:textId="296CE1E9" w:rsidR="001F6B45" w:rsidRDefault="001F6B45" w:rsidP="001F6B45">
            <w:r>
              <w:rPr>
                <w:rFonts w:ascii="Calibri" w:hAnsi="Calibri" w:cs="Calibri"/>
                <w:color w:val="000000"/>
                <w:sz w:val="20"/>
                <w:szCs w:val="20"/>
              </w:rPr>
              <w:t>1946-09-28</w:t>
            </w:r>
          </w:p>
        </w:tc>
        <w:tc>
          <w:tcPr>
            <w:tcW w:w="450" w:type="dxa"/>
          </w:tcPr>
          <w:p w14:paraId="4FD7EEA3" w14:textId="3174C208" w:rsidR="001F6B45" w:rsidRDefault="001F6B45" w:rsidP="000472B7">
            <w:pPr>
              <w:jc w:val="center"/>
            </w:pPr>
            <w:r>
              <w:rPr>
                <w:rFonts w:ascii="Calibri" w:hAnsi="Calibri" w:cs="Calibri"/>
                <w:color w:val="000000"/>
                <w:sz w:val="20"/>
                <w:szCs w:val="20"/>
              </w:rPr>
              <w:t>S</w:t>
            </w:r>
          </w:p>
        </w:tc>
        <w:tc>
          <w:tcPr>
            <w:tcW w:w="2160" w:type="dxa"/>
          </w:tcPr>
          <w:p w14:paraId="29EAD3D5" w14:textId="67447104" w:rsidR="001F6B45" w:rsidRDefault="001F6B45" w:rsidP="001F6B45">
            <w:r>
              <w:rPr>
                <w:rFonts w:ascii="Calibri" w:hAnsi="Calibri" w:cs="Calibri"/>
                <w:color w:val="000000"/>
                <w:sz w:val="20"/>
                <w:szCs w:val="20"/>
              </w:rPr>
              <w:t>South Early Winter Spire</w:t>
            </w:r>
          </w:p>
        </w:tc>
        <w:tc>
          <w:tcPr>
            <w:tcW w:w="1890" w:type="dxa"/>
          </w:tcPr>
          <w:p w14:paraId="17D6D8A4" w14:textId="6A60BE74" w:rsidR="001F6B45" w:rsidRDefault="001F6B45" w:rsidP="001F6B45">
            <w:r>
              <w:rPr>
                <w:rFonts w:ascii="Calibri" w:hAnsi="Calibri" w:cs="Calibri"/>
                <w:color w:val="000000"/>
                <w:sz w:val="20"/>
                <w:szCs w:val="20"/>
              </w:rPr>
              <w:t xml:space="preserve">SW </w:t>
            </w:r>
            <w:r w:rsidR="0015078D">
              <w:rPr>
                <w:rFonts w:ascii="Calibri" w:hAnsi="Calibri" w:cs="Calibri"/>
                <w:color w:val="000000"/>
                <w:sz w:val="20"/>
                <w:szCs w:val="20"/>
              </w:rPr>
              <w:t>C</w:t>
            </w:r>
            <w:r>
              <w:rPr>
                <w:rFonts w:ascii="Calibri" w:hAnsi="Calibri" w:cs="Calibri"/>
                <w:color w:val="000000"/>
                <w:sz w:val="20"/>
                <w:szCs w:val="20"/>
              </w:rPr>
              <w:t>ouloir</w:t>
            </w:r>
          </w:p>
        </w:tc>
        <w:tc>
          <w:tcPr>
            <w:tcW w:w="436" w:type="dxa"/>
          </w:tcPr>
          <w:p w14:paraId="30CD6C72" w14:textId="4873A6E7" w:rsidR="001F6B45" w:rsidRDefault="001F6B45" w:rsidP="000472B7">
            <w:pPr>
              <w:jc w:val="center"/>
            </w:pPr>
          </w:p>
        </w:tc>
        <w:tc>
          <w:tcPr>
            <w:tcW w:w="464" w:type="dxa"/>
          </w:tcPr>
          <w:p w14:paraId="709F1A83" w14:textId="77777777" w:rsidR="001F6B45" w:rsidRDefault="001F6B45" w:rsidP="000472B7">
            <w:pPr>
              <w:jc w:val="center"/>
            </w:pPr>
          </w:p>
        </w:tc>
        <w:tc>
          <w:tcPr>
            <w:tcW w:w="1980" w:type="dxa"/>
          </w:tcPr>
          <w:p w14:paraId="22C9094E" w14:textId="59DA678C" w:rsidR="001F6B45" w:rsidRDefault="001F6B45" w:rsidP="001F6B45">
            <w:r>
              <w:rPr>
                <w:rFonts w:ascii="Calibri" w:hAnsi="Calibri" w:cs="Calibri"/>
                <w:color w:val="000000"/>
                <w:sz w:val="20"/>
                <w:szCs w:val="20"/>
              </w:rPr>
              <w:t>Jerry O'Neil, Charles Welsh</w:t>
            </w:r>
          </w:p>
        </w:tc>
        <w:tc>
          <w:tcPr>
            <w:tcW w:w="1080" w:type="dxa"/>
          </w:tcPr>
          <w:p w14:paraId="1576B69A" w14:textId="2AC33A88" w:rsidR="001F6B45" w:rsidRDefault="001F6B45" w:rsidP="001F6B45">
            <w:r>
              <w:rPr>
                <w:rFonts w:ascii="Calibri" w:hAnsi="Calibri" w:cs="Calibri"/>
                <w:color w:val="000000"/>
                <w:sz w:val="20"/>
                <w:szCs w:val="20"/>
              </w:rPr>
              <w:t>4</w:t>
            </w:r>
          </w:p>
        </w:tc>
      </w:tr>
      <w:tr w:rsidR="000472B7" w14:paraId="6840418E" w14:textId="77777777" w:rsidTr="009F55F5">
        <w:tc>
          <w:tcPr>
            <w:tcW w:w="1255" w:type="dxa"/>
          </w:tcPr>
          <w:p w14:paraId="106CC412" w14:textId="51237DBD" w:rsidR="000472B7" w:rsidRDefault="000472B7" w:rsidP="000472B7">
            <w:r>
              <w:rPr>
                <w:rFonts w:ascii="Calibri" w:hAnsi="Calibri" w:cs="Calibri"/>
                <w:color w:val="000000"/>
                <w:sz w:val="20"/>
                <w:szCs w:val="20"/>
              </w:rPr>
              <w:t>1946-09-29</w:t>
            </w:r>
          </w:p>
        </w:tc>
        <w:tc>
          <w:tcPr>
            <w:tcW w:w="450" w:type="dxa"/>
          </w:tcPr>
          <w:p w14:paraId="37AAACF9" w14:textId="5BBB2CF6" w:rsidR="000472B7" w:rsidRDefault="000472B7" w:rsidP="000472B7">
            <w:pPr>
              <w:jc w:val="center"/>
            </w:pPr>
            <w:r>
              <w:rPr>
                <w:rFonts w:ascii="Calibri" w:hAnsi="Calibri" w:cs="Calibri"/>
                <w:color w:val="000000"/>
                <w:sz w:val="20"/>
                <w:szCs w:val="20"/>
              </w:rPr>
              <w:t>S</w:t>
            </w:r>
          </w:p>
        </w:tc>
        <w:tc>
          <w:tcPr>
            <w:tcW w:w="2160" w:type="dxa"/>
          </w:tcPr>
          <w:p w14:paraId="29BA9C68" w14:textId="36B8B41B" w:rsidR="000472B7" w:rsidRDefault="000472B7" w:rsidP="000472B7">
            <w:r>
              <w:rPr>
                <w:rFonts w:ascii="Calibri" w:hAnsi="Calibri" w:cs="Calibri"/>
                <w:color w:val="000000"/>
                <w:sz w:val="20"/>
                <w:szCs w:val="20"/>
              </w:rPr>
              <w:t>Big Snagtooth</w:t>
            </w:r>
          </w:p>
        </w:tc>
        <w:tc>
          <w:tcPr>
            <w:tcW w:w="1890" w:type="dxa"/>
          </w:tcPr>
          <w:p w14:paraId="008448A5" w14:textId="5003AFF1" w:rsidR="000472B7" w:rsidRDefault="000472B7" w:rsidP="000472B7">
            <w:pPr>
              <w:rPr>
                <w:rFonts w:ascii="Calibri" w:hAnsi="Calibri" w:cs="Calibri"/>
                <w:color w:val="000000"/>
                <w:sz w:val="20"/>
                <w:szCs w:val="20"/>
              </w:rPr>
            </w:pPr>
            <w:r>
              <w:rPr>
                <w:rFonts w:ascii="Calibri" w:hAnsi="Calibri" w:cs="Calibri"/>
                <w:color w:val="000000"/>
                <w:sz w:val="20"/>
                <w:szCs w:val="20"/>
              </w:rPr>
              <w:t>SW Face</w:t>
            </w:r>
          </w:p>
        </w:tc>
        <w:tc>
          <w:tcPr>
            <w:tcW w:w="436" w:type="dxa"/>
          </w:tcPr>
          <w:p w14:paraId="770F1459" w14:textId="332E39DB" w:rsidR="000472B7" w:rsidRDefault="000472B7" w:rsidP="000472B7">
            <w:pPr>
              <w:jc w:val="center"/>
            </w:pPr>
            <w:r w:rsidRPr="00070FA6">
              <w:t>X</w:t>
            </w:r>
          </w:p>
        </w:tc>
        <w:tc>
          <w:tcPr>
            <w:tcW w:w="464" w:type="dxa"/>
          </w:tcPr>
          <w:p w14:paraId="66088064" w14:textId="77777777" w:rsidR="000472B7" w:rsidRDefault="000472B7" w:rsidP="000472B7">
            <w:pPr>
              <w:jc w:val="center"/>
            </w:pPr>
          </w:p>
        </w:tc>
        <w:tc>
          <w:tcPr>
            <w:tcW w:w="1980" w:type="dxa"/>
          </w:tcPr>
          <w:p w14:paraId="6F3279E8" w14:textId="0C0CE612" w:rsidR="000472B7" w:rsidRDefault="000472B7" w:rsidP="000472B7">
            <w:r>
              <w:rPr>
                <w:rFonts w:ascii="Calibri" w:hAnsi="Calibri" w:cs="Calibri"/>
                <w:color w:val="000000"/>
                <w:sz w:val="20"/>
                <w:szCs w:val="20"/>
              </w:rPr>
              <w:t>Jerry O'Neil, Charles Welsh</w:t>
            </w:r>
          </w:p>
        </w:tc>
        <w:tc>
          <w:tcPr>
            <w:tcW w:w="1080" w:type="dxa"/>
          </w:tcPr>
          <w:p w14:paraId="7E7BA39A" w14:textId="77777777" w:rsidR="000472B7" w:rsidRDefault="000472B7" w:rsidP="000472B7"/>
        </w:tc>
      </w:tr>
      <w:tr w:rsidR="00942D1F" w14:paraId="74B201D6" w14:textId="77777777" w:rsidTr="009F55F5">
        <w:tc>
          <w:tcPr>
            <w:tcW w:w="1255" w:type="dxa"/>
          </w:tcPr>
          <w:p w14:paraId="3264DF44" w14:textId="043C792D" w:rsidR="00942D1F" w:rsidRDefault="00942D1F" w:rsidP="00942D1F">
            <w:pPr>
              <w:rPr>
                <w:rFonts w:ascii="Calibri" w:hAnsi="Calibri" w:cs="Calibri"/>
                <w:color w:val="000000"/>
                <w:sz w:val="20"/>
                <w:szCs w:val="20"/>
              </w:rPr>
            </w:pPr>
            <w:r>
              <w:rPr>
                <w:rFonts w:ascii="Calibri" w:hAnsi="Calibri" w:cs="Calibri"/>
                <w:color w:val="000000"/>
                <w:sz w:val="20"/>
                <w:szCs w:val="20"/>
              </w:rPr>
              <w:t>1946-09-29</w:t>
            </w:r>
          </w:p>
        </w:tc>
        <w:tc>
          <w:tcPr>
            <w:tcW w:w="450" w:type="dxa"/>
          </w:tcPr>
          <w:p w14:paraId="62D5FD95" w14:textId="1F015F08" w:rsidR="00942D1F" w:rsidRDefault="00942D1F" w:rsidP="00942D1F">
            <w:pPr>
              <w:jc w:val="center"/>
              <w:rPr>
                <w:rFonts w:ascii="Calibri" w:hAnsi="Calibri" w:cs="Calibri"/>
                <w:color w:val="000000"/>
                <w:sz w:val="20"/>
                <w:szCs w:val="20"/>
              </w:rPr>
            </w:pPr>
            <w:r>
              <w:rPr>
                <w:rFonts w:ascii="Calibri" w:hAnsi="Calibri" w:cs="Calibri"/>
                <w:color w:val="000000"/>
                <w:sz w:val="20"/>
                <w:szCs w:val="20"/>
              </w:rPr>
              <w:t>S</w:t>
            </w:r>
          </w:p>
        </w:tc>
        <w:tc>
          <w:tcPr>
            <w:tcW w:w="2160" w:type="dxa"/>
          </w:tcPr>
          <w:p w14:paraId="466E1AB7" w14:textId="12A78BC7" w:rsidR="00942D1F" w:rsidRDefault="00942D1F" w:rsidP="00942D1F">
            <w:pPr>
              <w:rPr>
                <w:rFonts w:ascii="Calibri" w:hAnsi="Calibri" w:cs="Calibri"/>
                <w:color w:val="000000"/>
                <w:sz w:val="20"/>
                <w:szCs w:val="20"/>
              </w:rPr>
            </w:pPr>
            <w:r>
              <w:rPr>
                <w:rFonts w:ascii="Calibri" w:hAnsi="Calibri" w:cs="Calibri"/>
                <w:color w:val="000000"/>
                <w:sz w:val="20"/>
                <w:szCs w:val="20"/>
              </w:rPr>
              <w:t>Willow Tooth</w:t>
            </w:r>
          </w:p>
        </w:tc>
        <w:tc>
          <w:tcPr>
            <w:tcW w:w="1890" w:type="dxa"/>
          </w:tcPr>
          <w:p w14:paraId="0903B34E" w14:textId="40AA0AEA" w:rsidR="00942D1F" w:rsidRDefault="00942D1F" w:rsidP="00942D1F">
            <w:pPr>
              <w:rPr>
                <w:rFonts w:ascii="Calibri" w:hAnsi="Calibri" w:cs="Calibri"/>
                <w:color w:val="000000"/>
                <w:sz w:val="20"/>
                <w:szCs w:val="20"/>
              </w:rPr>
            </w:pPr>
            <w:r>
              <w:rPr>
                <w:rFonts w:ascii="Calibri" w:hAnsi="Calibri" w:cs="Calibri"/>
                <w:color w:val="000000"/>
                <w:sz w:val="20"/>
                <w:szCs w:val="20"/>
              </w:rPr>
              <w:t>NW Face</w:t>
            </w:r>
          </w:p>
        </w:tc>
        <w:tc>
          <w:tcPr>
            <w:tcW w:w="436" w:type="dxa"/>
          </w:tcPr>
          <w:p w14:paraId="6E025C20" w14:textId="567180A2" w:rsidR="00942D1F" w:rsidRPr="00070FA6" w:rsidRDefault="00942D1F" w:rsidP="00942D1F">
            <w:pPr>
              <w:jc w:val="center"/>
            </w:pPr>
            <w:r w:rsidRPr="00070FA6">
              <w:t>X</w:t>
            </w:r>
          </w:p>
        </w:tc>
        <w:tc>
          <w:tcPr>
            <w:tcW w:w="464" w:type="dxa"/>
          </w:tcPr>
          <w:p w14:paraId="6B951894" w14:textId="77777777" w:rsidR="00942D1F" w:rsidRDefault="00942D1F" w:rsidP="00942D1F">
            <w:pPr>
              <w:jc w:val="center"/>
            </w:pPr>
          </w:p>
        </w:tc>
        <w:tc>
          <w:tcPr>
            <w:tcW w:w="1980" w:type="dxa"/>
          </w:tcPr>
          <w:p w14:paraId="51DCE7C4" w14:textId="5B60A795" w:rsidR="00942D1F" w:rsidRDefault="00942D1F" w:rsidP="00942D1F">
            <w:pPr>
              <w:rPr>
                <w:rFonts w:ascii="Calibri" w:hAnsi="Calibri" w:cs="Calibri"/>
                <w:color w:val="000000"/>
                <w:sz w:val="20"/>
                <w:szCs w:val="20"/>
              </w:rPr>
            </w:pPr>
            <w:r>
              <w:rPr>
                <w:rFonts w:ascii="Calibri" w:hAnsi="Calibri" w:cs="Calibri"/>
                <w:color w:val="000000"/>
                <w:sz w:val="20"/>
                <w:szCs w:val="20"/>
              </w:rPr>
              <w:t>Jerry O'Neil, Charles Welsh</w:t>
            </w:r>
          </w:p>
        </w:tc>
        <w:tc>
          <w:tcPr>
            <w:tcW w:w="1080" w:type="dxa"/>
          </w:tcPr>
          <w:p w14:paraId="22B429BD" w14:textId="2609EC14" w:rsidR="00942D1F" w:rsidRDefault="00942D1F" w:rsidP="00942D1F">
            <w:r>
              <w:rPr>
                <w:rFonts w:ascii="Calibri" w:hAnsi="Calibri" w:cs="Calibri"/>
                <w:color w:val="000000"/>
                <w:sz w:val="20"/>
                <w:szCs w:val="20"/>
              </w:rPr>
              <w:t>4</w:t>
            </w:r>
          </w:p>
        </w:tc>
      </w:tr>
      <w:tr w:rsidR="00942D1F" w14:paraId="2D5CD5A1" w14:textId="77777777" w:rsidTr="009F55F5">
        <w:tc>
          <w:tcPr>
            <w:tcW w:w="1255" w:type="dxa"/>
          </w:tcPr>
          <w:p w14:paraId="15FAC860" w14:textId="65B272C9" w:rsidR="00942D1F" w:rsidRDefault="00942D1F" w:rsidP="00942D1F">
            <w:pPr>
              <w:rPr>
                <w:rFonts w:ascii="Calibri" w:hAnsi="Calibri" w:cs="Calibri"/>
                <w:color w:val="000000"/>
                <w:sz w:val="20"/>
                <w:szCs w:val="20"/>
              </w:rPr>
            </w:pPr>
            <w:r>
              <w:rPr>
                <w:rFonts w:ascii="Calibri" w:hAnsi="Calibri" w:cs="Calibri"/>
                <w:color w:val="000000"/>
                <w:sz w:val="20"/>
                <w:szCs w:val="20"/>
              </w:rPr>
              <w:t>1946-09-29</w:t>
            </w:r>
          </w:p>
        </w:tc>
        <w:tc>
          <w:tcPr>
            <w:tcW w:w="450" w:type="dxa"/>
          </w:tcPr>
          <w:p w14:paraId="50E5BB5A" w14:textId="09EA79B7" w:rsidR="00942D1F" w:rsidRDefault="00942D1F" w:rsidP="00942D1F">
            <w:pPr>
              <w:jc w:val="center"/>
              <w:rPr>
                <w:rFonts w:ascii="Calibri" w:hAnsi="Calibri" w:cs="Calibri"/>
                <w:color w:val="000000"/>
                <w:sz w:val="20"/>
                <w:szCs w:val="20"/>
              </w:rPr>
            </w:pPr>
            <w:r>
              <w:rPr>
                <w:rFonts w:ascii="Calibri" w:hAnsi="Calibri" w:cs="Calibri"/>
                <w:color w:val="000000"/>
                <w:sz w:val="20"/>
                <w:szCs w:val="20"/>
              </w:rPr>
              <w:t>S</w:t>
            </w:r>
          </w:p>
        </w:tc>
        <w:tc>
          <w:tcPr>
            <w:tcW w:w="2160" w:type="dxa"/>
          </w:tcPr>
          <w:p w14:paraId="1851598B" w14:textId="034C1C27" w:rsidR="00942D1F" w:rsidRDefault="00942D1F" w:rsidP="00942D1F">
            <w:pPr>
              <w:rPr>
                <w:rFonts w:ascii="Calibri" w:hAnsi="Calibri" w:cs="Calibri"/>
                <w:color w:val="000000"/>
                <w:sz w:val="20"/>
                <w:szCs w:val="20"/>
              </w:rPr>
            </w:pPr>
            <w:r>
              <w:rPr>
                <w:rFonts w:ascii="Calibri" w:hAnsi="Calibri" w:cs="Calibri"/>
                <w:color w:val="000000"/>
                <w:sz w:val="20"/>
                <w:szCs w:val="20"/>
              </w:rPr>
              <w:t>Cedar Tooth</w:t>
            </w:r>
          </w:p>
        </w:tc>
        <w:tc>
          <w:tcPr>
            <w:tcW w:w="1890" w:type="dxa"/>
          </w:tcPr>
          <w:p w14:paraId="03E4E7EA" w14:textId="19E0C043" w:rsidR="00942D1F" w:rsidRDefault="00942D1F" w:rsidP="00942D1F">
            <w:pPr>
              <w:rPr>
                <w:rFonts w:ascii="Calibri" w:hAnsi="Calibri" w:cs="Calibri"/>
                <w:color w:val="000000"/>
                <w:sz w:val="20"/>
                <w:szCs w:val="20"/>
              </w:rPr>
            </w:pPr>
            <w:r>
              <w:rPr>
                <w:rFonts w:ascii="Calibri" w:hAnsi="Calibri" w:cs="Calibri"/>
                <w:color w:val="000000"/>
                <w:sz w:val="20"/>
                <w:szCs w:val="20"/>
              </w:rPr>
              <w:t>South Side</w:t>
            </w:r>
          </w:p>
        </w:tc>
        <w:tc>
          <w:tcPr>
            <w:tcW w:w="436" w:type="dxa"/>
          </w:tcPr>
          <w:p w14:paraId="7FA1BB3E" w14:textId="5E3C97BE" w:rsidR="00942D1F" w:rsidRPr="00070FA6" w:rsidRDefault="00942D1F" w:rsidP="00942D1F">
            <w:pPr>
              <w:jc w:val="center"/>
            </w:pPr>
            <w:r w:rsidRPr="00070FA6">
              <w:t>X</w:t>
            </w:r>
          </w:p>
        </w:tc>
        <w:tc>
          <w:tcPr>
            <w:tcW w:w="464" w:type="dxa"/>
          </w:tcPr>
          <w:p w14:paraId="7A994569" w14:textId="77777777" w:rsidR="00942D1F" w:rsidRDefault="00942D1F" w:rsidP="00942D1F">
            <w:pPr>
              <w:jc w:val="center"/>
            </w:pPr>
          </w:p>
        </w:tc>
        <w:tc>
          <w:tcPr>
            <w:tcW w:w="1980" w:type="dxa"/>
          </w:tcPr>
          <w:p w14:paraId="6508D224" w14:textId="559636DA" w:rsidR="00942D1F" w:rsidRDefault="00942D1F" w:rsidP="00942D1F">
            <w:pPr>
              <w:rPr>
                <w:rFonts w:ascii="Calibri" w:hAnsi="Calibri" w:cs="Calibri"/>
                <w:color w:val="000000"/>
                <w:sz w:val="20"/>
                <w:szCs w:val="20"/>
              </w:rPr>
            </w:pPr>
            <w:r>
              <w:rPr>
                <w:rFonts w:ascii="Calibri" w:hAnsi="Calibri" w:cs="Calibri"/>
                <w:color w:val="000000"/>
                <w:sz w:val="20"/>
                <w:szCs w:val="20"/>
              </w:rPr>
              <w:t>Jerry O'Neil, Charles Welsh</w:t>
            </w:r>
          </w:p>
        </w:tc>
        <w:tc>
          <w:tcPr>
            <w:tcW w:w="1080" w:type="dxa"/>
          </w:tcPr>
          <w:p w14:paraId="1E7298CE" w14:textId="7EC3396F" w:rsidR="00942D1F" w:rsidRDefault="00942D1F" w:rsidP="00942D1F">
            <w:r>
              <w:rPr>
                <w:rFonts w:ascii="Calibri" w:hAnsi="Calibri" w:cs="Calibri"/>
                <w:color w:val="000000"/>
                <w:sz w:val="20"/>
                <w:szCs w:val="20"/>
              </w:rPr>
              <w:t>4</w:t>
            </w:r>
          </w:p>
        </w:tc>
      </w:tr>
      <w:tr w:rsidR="00942D1F" w14:paraId="18571FCA" w14:textId="77777777" w:rsidTr="009F55F5">
        <w:tc>
          <w:tcPr>
            <w:tcW w:w="1255" w:type="dxa"/>
          </w:tcPr>
          <w:p w14:paraId="438A3F8C" w14:textId="227F5B46" w:rsidR="00942D1F" w:rsidRDefault="00942D1F" w:rsidP="00942D1F">
            <w:pPr>
              <w:rPr>
                <w:rFonts w:ascii="Calibri" w:hAnsi="Calibri" w:cs="Calibri"/>
                <w:color w:val="000000"/>
                <w:sz w:val="20"/>
                <w:szCs w:val="20"/>
              </w:rPr>
            </w:pPr>
            <w:r>
              <w:rPr>
                <w:rFonts w:ascii="Calibri" w:hAnsi="Calibri" w:cs="Calibri"/>
                <w:color w:val="000000"/>
                <w:sz w:val="20"/>
                <w:szCs w:val="20"/>
              </w:rPr>
              <w:t>1946-09-29</w:t>
            </w:r>
          </w:p>
        </w:tc>
        <w:tc>
          <w:tcPr>
            <w:tcW w:w="450" w:type="dxa"/>
          </w:tcPr>
          <w:p w14:paraId="29B4C5A3" w14:textId="0ADD6154" w:rsidR="00942D1F" w:rsidRDefault="00942D1F" w:rsidP="00942D1F">
            <w:pPr>
              <w:jc w:val="center"/>
              <w:rPr>
                <w:rFonts w:ascii="Calibri" w:hAnsi="Calibri" w:cs="Calibri"/>
                <w:color w:val="000000"/>
                <w:sz w:val="20"/>
                <w:szCs w:val="20"/>
              </w:rPr>
            </w:pPr>
            <w:r>
              <w:rPr>
                <w:rFonts w:ascii="Calibri" w:hAnsi="Calibri" w:cs="Calibri"/>
                <w:color w:val="000000"/>
                <w:sz w:val="20"/>
                <w:szCs w:val="20"/>
              </w:rPr>
              <w:t>S</w:t>
            </w:r>
          </w:p>
        </w:tc>
        <w:tc>
          <w:tcPr>
            <w:tcW w:w="2160" w:type="dxa"/>
          </w:tcPr>
          <w:p w14:paraId="170EC7A6" w14:textId="69EB7F46" w:rsidR="00942D1F" w:rsidRDefault="00942D1F" w:rsidP="00942D1F">
            <w:pPr>
              <w:rPr>
                <w:rFonts w:ascii="Calibri" w:hAnsi="Calibri" w:cs="Calibri"/>
                <w:color w:val="000000"/>
                <w:sz w:val="20"/>
                <w:szCs w:val="20"/>
              </w:rPr>
            </w:pPr>
            <w:r>
              <w:rPr>
                <w:rFonts w:ascii="Calibri" w:hAnsi="Calibri" w:cs="Calibri"/>
                <w:color w:val="000000"/>
                <w:sz w:val="20"/>
                <w:szCs w:val="20"/>
              </w:rPr>
              <w:t>Red Tooth</w:t>
            </w:r>
          </w:p>
        </w:tc>
        <w:tc>
          <w:tcPr>
            <w:tcW w:w="1890" w:type="dxa"/>
          </w:tcPr>
          <w:p w14:paraId="2D0DDF15" w14:textId="0A7E7D45" w:rsidR="00942D1F" w:rsidRDefault="00942D1F" w:rsidP="00942D1F">
            <w:pPr>
              <w:rPr>
                <w:rFonts w:ascii="Calibri" w:hAnsi="Calibri" w:cs="Calibri"/>
                <w:color w:val="000000"/>
                <w:sz w:val="20"/>
                <w:szCs w:val="20"/>
              </w:rPr>
            </w:pPr>
            <w:r>
              <w:rPr>
                <w:rFonts w:ascii="Calibri" w:hAnsi="Calibri" w:cs="Calibri"/>
                <w:color w:val="000000"/>
                <w:sz w:val="20"/>
                <w:szCs w:val="20"/>
              </w:rPr>
              <w:t>NW Face</w:t>
            </w:r>
          </w:p>
        </w:tc>
        <w:tc>
          <w:tcPr>
            <w:tcW w:w="436" w:type="dxa"/>
          </w:tcPr>
          <w:p w14:paraId="0833EFD1" w14:textId="31987591" w:rsidR="00942D1F" w:rsidRPr="00070FA6" w:rsidRDefault="00942D1F" w:rsidP="00942D1F">
            <w:pPr>
              <w:jc w:val="center"/>
            </w:pPr>
            <w:r w:rsidRPr="00070FA6">
              <w:t>X</w:t>
            </w:r>
          </w:p>
        </w:tc>
        <w:tc>
          <w:tcPr>
            <w:tcW w:w="464" w:type="dxa"/>
          </w:tcPr>
          <w:p w14:paraId="4B83C778" w14:textId="77777777" w:rsidR="00942D1F" w:rsidRDefault="00942D1F" w:rsidP="00942D1F">
            <w:pPr>
              <w:jc w:val="center"/>
            </w:pPr>
          </w:p>
        </w:tc>
        <w:tc>
          <w:tcPr>
            <w:tcW w:w="1980" w:type="dxa"/>
          </w:tcPr>
          <w:p w14:paraId="19881652" w14:textId="40E309AD" w:rsidR="00942D1F" w:rsidRDefault="00942D1F" w:rsidP="00942D1F">
            <w:pPr>
              <w:rPr>
                <w:rFonts w:ascii="Calibri" w:hAnsi="Calibri" w:cs="Calibri"/>
                <w:color w:val="000000"/>
                <w:sz w:val="20"/>
                <w:szCs w:val="20"/>
              </w:rPr>
            </w:pPr>
            <w:r>
              <w:rPr>
                <w:rFonts w:ascii="Calibri" w:hAnsi="Calibri" w:cs="Calibri"/>
                <w:color w:val="000000"/>
                <w:sz w:val="20"/>
                <w:szCs w:val="20"/>
              </w:rPr>
              <w:t>Jerry O'Neil, Charles Welsh</w:t>
            </w:r>
          </w:p>
        </w:tc>
        <w:tc>
          <w:tcPr>
            <w:tcW w:w="1080" w:type="dxa"/>
          </w:tcPr>
          <w:p w14:paraId="14CD0575" w14:textId="60F70F0F" w:rsidR="00942D1F" w:rsidRDefault="00942D1F" w:rsidP="00942D1F">
            <w:r>
              <w:rPr>
                <w:rFonts w:ascii="Calibri" w:hAnsi="Calibri" w:cs="Calibri"/>
                <w:color w:val="000000"/>
                <w:sz w:val="20"/>
                <w:szCs w:val="20"/>
              </w:rPr>
              <w:t>Class 5</w:t>
            </w:r>
          </w:p>
        </w:tc>
      </w:tr>
      <w:tr w:rsidR="00942D1F" w14:paraId="222A494B" w14:textId="77777777" w:rsidTr="009F55F5">
        <w:tc>
          <w:tcPr>
            <w:tcW w:w="1255" w:type="dxa"/>
          </w:tcPr>
          <w:p w14:paraId="2B46E196" w14:textId="2F4C784C" w:rsidR="00942D1F" w:rsidRDefault="00942D1F" w:rsidP="00942D1F">
            <w:pPr>
              <w:rPr>
                <w:rFonts w:ascii="Calibri" w:hAnsi="Calibri" w:cs="Calibri"/>
                <w:color w:val="000000"/>
                <w:sz w:val="20"/>
                <w:szCs w:val="20"/>
              </w:rPr>
            </w:pPr>
            <w:r>
              <w:rPr>
                <w:rFonts w:ascii="Calibri" w:hAnsi="Calibri" w:cs="Calibri"/>
                <w:color w:val="000000"/>
                <w:sz w:val="20"/>
                <w:szCs w:val="20"/>
              </w:rPr>
              <w:t>1952-05-31</w:t>
            </w:r>
          </w:p>
        </w:tc>
        <w:tc>
          <w:tcPr>
            <w:tcW w:w="450" w:type="dxa"/>
          </w:tcPr>
          <w:p w14:paraId="5948F335" w14:textId="23AFD168" w:rsidR="00942D1F" w:rsidRDefault="00942D1F" w:rsidP="00942D1F">
            <w:pPr>
              <w:jc w:val="center"/>
              <w:rPr>
                <w:rFonts w:ascii="Calibri" w:hAnsi="Calibri" w:cs="Calibri"/>
                <w:color w:val="000000"/>
                <w:sz w:val="20"/>
                <w:szCs w:val="20"/>
              </w:rPr>
            </w:pPr>
            <w:r>
              <w:rPr>
                <w:rFonts w:ascii="Calibri" w:hAnsi="Calibri" w:cs="Calibri"/>
                <w:color w:val="000000"/>
                <w:sz w:val="20"/>
                <w:szCs w:val="20"/>
              </w:rPr>
              <w:t>S</w:t>
            </w:r>
          </w:p>
        </w:tc>
        <w:tc>
          <w:tcPr>
            <w:tcW w:w="2160" w:type="dxa"/>
          </w:tcPr>
          <w:p w14:paraId="5EA72F8A" w14:textId="2B01356F" w:rsidR="00942D1F" w:rsidRDefault="00942D1F" w:rsidP="00942D1F">
            <w:pPr>
              <w:rPr>
                <w:rFonts w:ascii="Calibri" w:hAnsi="Calibri" w:cs="Calibri"/>
                <w:color w:val="000000"/>
                <w:sz w:val="20"/>
                <w:szCs w:val="20"/>
              </w:rPr>
            </w:pPr>
            <w:r>
              <w:rPr>
                <w:rFonts w:ascii="Calibri" w:hAnsi="Calibri" w:cs="Calibri"/>
                <w:color w:val="000000"/>
                <w:sz w:val="20"/>
                <w:szCs w:val="20"/>
              </w:rPr>
              <w:t>Bacchus Tower</w:t>
            </w:r>
          </w:p>
        </w:tc>
        <w:tc>
          <w:tcPr>
            <w:tcW w:w="1890" w:type="dxa"/>
          </w:tcPr>
          <w:p w14:paraId="4ED7A191" w14:textId="686BB512" w:rsidR="00942D1F" w:rsidRDefault="00942D1F" w:rsidP="00942D1F">
            <w:pPr>
              <w:rPr>
                <w:rFonts w:ascii="Calibri" w:hAnsi="Calibri" w:cs="Calibri"/>
                <w:color w:val="000000"/>
                <w:sz w:val="20"/>
                <w:szCs w:val="20"/>
              </w:rPr>
            </w:pPr>
            <w:r>
              <w:rPr>
                <w:rFonts w:ascii="Calibri" w:hAnsi="Calibri" w:cs="Calibri"/>
                <w:color w:val="000000"/>
                <w:sz w:val="20"/>
                <w:szCs w:val="20"/>
              </w:rPr>
              <w:t>South Face</w:t>
            </w:r>
          </w:p>
        </w:tc>
        <w:tc>
          <w:tcPr>
            <w:tcW w:w="436" w:type="dxa"/>
          </w:tcPr>
          <w:p w14:paraId="415E08C0" w14:textId="070E53E7" w:rsidR="00942D1F" w:rsidRPr="00070FA6" w:rsidRDefault="00942D1F" w:rsidP="00942D1F">
            <w:pPr>
              <w:jc w:val="center"/>
            </w:pPr>
            <w:r w:rsidRPr="008F0466">
              <w:t>X</w:t>
            </w:r>
          </w:p>
        </w:tc>
        <w:tc>
          <w:tcPr>
            <w:tcW w:w="464" w:type="dxa"/>
          </w:tcPr>
          <w:p w14:paraId="4F8275C1" w14:textId="77777777" w:rsidR="00942D1F" w:rsidRDefault="00942D1F" w:rsidP="00942D1F">
            <w:pPr>
              <w:jc w:val="center"/>
            </w:pPr>
          </w:p>
        </w:tc>
        <w:tc>
          <w:tcPr>
            <w:tcW w:w="1980" w:type="dxa"/>
          </w:tcPr>
          <w:p w14:paraId="5AEC5C4E" w14:textId="4BB568A9" w:rsidR="00942D1F" w:rsidRDefault="00942D1F" w:rsidP="00942D1F">
            <w:pPr>
              <w:rPr>
                <w:rFonts w:ascii="Calibri" w:hAnsi="Calibri" w:cs="Calibri"/>
                <w:color w:val="000000"/>
                <w:sz w:val="20"/>
                <w:szCs w:val="20"/>
              </w:rPr>
            </w:pPr>
            <w:r>
              <w:rPr>
                <w:rFonts w:ascii="Calibri" w:hAnsi="Calibri" w:cs="Calibri"/>
                <w:color w:val="000000"/>
                <w:sz w:val="20"/>
                <w:szCs w:val="20"/>
              </w:rPr>
              <w:t>Herb Staley</w:t>
            </w:r>
          </w:p>
        </w:tc>
        <w:tc>
          <w:tcPr>
            <w:tcW w:w="1080" w:type="dxa"/>
          </w:tcPr>
          <w:p w14:paraId="389E0B75" w14:textId="097CE786" w:rsidR="00942D1F" w:rsidRDefault="00942D1F" w:rsidP="00942D1F">
            <w:pPr>
              <w:rPr>
                <w:rFonts w:ascii="Calibri" w:hAnsi="Calibri" w:cs="Calibri"/>
                <w:color w:val="000000"/>
                <w:sz w:val="20"/>
                <w:szCs w:val="20"/>
              </w:rPr>
            </w:pPr>
            <w:r>
              <w:rPr>
                <w:rFonts w:ascii="Calibri" w:hAnsi="Calibri" w:cs="Calibri"/>
                <w:color w:val="000000"/>
                <w:sz w:val="20"/>
                <w:szCs w:val="20"/>
              </w:rPr>
              <w:t>3</w:t>
            </w:r>
          </w:p>
        </w:tc>
      </w:tr>
      <w:tr w:rsidR="00942D1F" w14:paraId="4F7BC52C" w14:textId="77777777" w:rsidTr="009F55F5">
        <w:tc>
          <w:tcPr>
            <w:tcW w:w="1255" w:type="dxa"/>
          </w:tcPr>
          <w:p w14:paraId="58C8B809" w14:textId="17CAC823" w:rsidR="00942D1F" w:rsidRDefault="00942D1F" w:rsidP="00942D1F">
            <w:pPr>
              <w:rPr>
                <w:rFonts w:ascii="Calibri" w:hAnsi="Calibri" w:cs="Calibri"/>
                <w:color w:val="000000"/>
                <w:sz w:val="20"/>
                <w:szCs w:val="20"/>
              </w:rPr>
            </w:pPr>
            <w:r>
              <w:rPr>
                <w:rFonts w:ascii="Calibri" w:hAnsi="Calibri" w:cs="Calibri"/>
                <w:color w:val="000000"/>
                <w:sz w:val="20"/>
                <w:szCs w:val="20"/>
              </w:rPr>
              <w:t>1952-05-31</w:t>
            </w:r>
          </w:p>
        </w:tc>
        <w:tc>
          <w:tcPr>
            <w:tcW w:w="450" w:type="dxa"/>
          </w:tcPr>
          <w:p w14:paraId="274924F6" w14:textId="596CB2FE" w:rsidR="00942D1F" w:rsidRDefault="00942D1F" w:rsidP="00942D1F">
            <w:pPr>
              <w:jc w:val="center"/>
              <w:rPr>
                <w:rFonts w:ascii="Calibri" w:hAnsi="Calibri" w:cs="Calibri"/>
                <w:color w:val="000000"/>
                <w:sz w:val="20"/>
                <w:szCs w:val="20"/>
              </w:rPr>
            </w:pPr>
            <w:r>
              <w:rPr>
                <w:rFonts w:ascii="Calibri" w:hAnsi="Calibri" w:cs="Calibri"/>
                <w:color w:val="000000"/>
                <w:sz w:val="20"/>
                <w:szCs w:val="20"/>
              </w:rPr>
              <w:t>S</w:t>
            </w:r>
          </w:p>
        </w:tc>
        <w:tc>
          <w:tcPr>
            <w:tcW w:w="2160" w:type="dxa"/>
          </w:tcPr>
          <w:p w14:paraId="3C1BB63A" w14:textId="3A1B90AB" w:rsidR="00942D1F" w:rsidRDefault="00942D1F" w:rsidP="00942D1F">
            <w:pPr>
              <w:rPr>
                <w:rFonts w:ascii="Calibri" w:hAnsi="Calibri" w:cs="Calibri"/>
                <w:color w:val="000000"/>
                <w:sz w:val="20"/>
                <w:szCs w:val="20"/>
              </w:rPr>
            </w:pPr>
            <w:r>
              <w:rPr>
                <w:rFonts w:ascii="Calibri" w:hAnsi="Calibri" w:cs="Calibri"/>
                <w:color w:val="000000"/>
                <w:sz w:val="20"/>
                <w:szCs w:val="20"/>
              </w:rPr>
              <w:t>Aphrodite Tower</w:t>
            </w:r>
          </w:p>
        </w:tc>
        <w:tc>
          <w:tcPr>
            <w:tcW w:w="1890" w:type="dxa"/>
          </w:tcPr>
          <w:p w14:paraId="0E2AA624" w14:textId="4E89B428" w:rsidR="00942D1F" w:rsidRDefault="00942D1F" w:rsidP="00942D1F">
            <w:pPr>
              <w:rPr>
                <w:rFonts w:ascii="Calibri" w:hAnsi="Calibri" w:cs="Calibri"/>
                <w:color w:val="000000"/>
                <w:sz w:val="20"/>
                <w:szCs w:val="20"/>
              </w:rPr>
            </w:pPr>
            <w:r>
              <w:rPr>
                <w:rFonts w:ascii="Calibri" w:hAnsi="Calibri" w:cs="Calibri"/>
                <w:color w:val="000000"/>
                <w:sz w:val="20"/>
                <w:szCs w:val="20"/>
              </w:rPr>
              <w:t>South Face</w:t>
            </w:r>
          </w:p>
        </w:tc>
        <w:tc>
          <w:tcPr>
            <w:tcW w:w="436" w:type="dxa"/>
          </w:tcPr>
          <w:p w14:paraId="1534691B" w14:textId="13D139AD" w:rsidR="00942D1F" w:rsidRPr="00070FA6" w:rsidRDefault="00942D1F" w:rsidP="00942D1F">
            <w:pPr>
              <w:jc w:val="center"/>
            </w:pPr>
            <w:r w:rsidRPr="008F0466">
              <w:t>X</w:t>
            </w:r>
          </w:p>
        </w:tc>
        <w:tc>
          <w:tcPr>
            <w:tcW w:w="464" w:type="dxa"/>
          </w:tcPr>
          <w:p w14:paraId="16B0E2DD" w14:textId="77777777" w:rsidR="00942D1F" w:rsidRDefault="00942D1F" w:rsidP="00942D1F">
            <w:pPr>
              <w:jc w:val="center"/>
            </w:pPr>
          </w:p>
        </w:tc>
        <w:tc>
          <w:tcPr>
            <w:tcW w:w="1980" w:type="dxa"/>
          </w:tcPr>
          <w:p w14:paraId="1AFBF8A7" w14:textId="5C9E5ED6" w:rsidR="00942D1F" w:rsidRDefault="00942D1F" w:rsidP="00942D1F">
            <w:pPr>
              <w:rPr>
                <w:rFonts w:ascii="Calibri" w:hAnsi="Calibri" w:cs="Calibri"/>
                <w:color w:val="000000"/>
                <w:sz w:val="20"/>
                <w:szCs w:val="20"/>
              </w:rPr>
            </w:pPr>
            <w:r>
              <w:rPr>
                <w:rFonts w:ascii="Calibri" w:hAnsi="Calibri" w:cs="Calibri"/>
                <w:color w:val="000000"/>
                <w:sz w:val="20"/>
                <w:szCs w:val="20"/>
              </w:rPr>
              <w:t>Herb Staley</w:t>
            </w:r>
          </w:p>
        </w:tc>
        <w:tc>
          <w:tcPr>
            <w:tcW w:w="1080" w:type="dxa"/>
          </w:tcPr>
          <w:p w14:paraId="4F7ED344" w14:textId="77777777" w:rsidR="00942D1F" w:rsidRDefault="00942D1F" w:rsidP="00942D1F">
            <w:pPr>
              <w:rPr>
                <w:rFonts w:ascii="Calibri" w:hAnsi="Calibri" w:cs="Calibri"/>
                <w:color w:val="000000"/>
                <w:sz w:val="20"/>
                <w:szCs w:val="20"/>
              </w:rPr>
            </w:pPr>
          </w:p>
        </w:tc>
      </w:tr>
      <w:tr w:rsidR="00942D1F" w14:paraId="23EB727C" w14:textId="77777777" w:rsidTr="009F55F5">
        <w:tc>
          <w:tcPr>
            <w:tcW w:w="1255" w:type="dxa"/>
          </w:tcPr>
          <w:p w14:paraId="5E1AD21A" w14:textId="42A93266" w:rsidR="00942D1F" w:rsidRDefault="00942D1F" w:rsidP="00942D1F">
            <w:pPr>
              <w:rPr>
                <w:rFonts w:ascii="Calibri" w:hAnsi="Calibri" w:cs="Calibri"/>
                <w:color w:val="000000"/>
                <w:sz w:val="20"/>
                <w:szCs w:val="20"/>
              </w:rPr>
            </w:pPr>
            <w:r>
              <w:rPr>
                <w:rFonts w:ascii="Calibri" w:hAnsi="Calibri" w:cs="Calibri"/>
                <w:color w:val="000000"/>
                <w:sz w:val="20"/>
                <w:szCs w:val="20"/>
              </w:rPr>
              <w:t>1952-05-31</w:t>
            </w:r>
          </w:p>
        </w:tc>
        <w:tc>
          <w:tcPr>
            <w:tcW w:w="450" w:type="dxa"/>
          </w:tcPr>
          <w:p w14:paraId="45FB2575" w14:textId="6FFF5A27" w:rsidR="00942D1F" w:rsidRDefault="00942D1F" w:rsidP="00942D1F">
            <w:pPr>
              <w:jc w:val="center"/>
              <w:rPr>
                <w:rFonts w:ascii="Calibri" w:hAnsi="Calibri" w:cs="Calibri"/>
                <w:color w:val="000000"/>
                <w:sz w:val="20"/>
                <w:szCs w:val="20"/>
              </w:rPr>
            </w:pPr>
            <w:r>
              <w:rPr>
                <w:rFonts w:ascii="Calibri" w:hAnsi="Calibri" w:cs="Calibri"/>
                <w:color w:val="000000"/>
                <w:sz w:val="20"/>
                <w:szCs w:val="20"/>
              </w:rPr>
              <w:t>S</w:t>
            </w:r>
          </w:p>
        </w:tc>
        <w:tc>
          <w:tcPr>
            <w:tcW w:w="2160" w:type="dxa"/>
          </w:tcPr>
          <w:p w14:paraId="4ED8D690" w14:textId="323287F9" w:rsidR="00942D1F" w:rsidRDefault="00942D1F" w:rsidP="00942D1F">
            <w:pPr>
              <w:rPr>
                <w:rFonts w:ascii="Calibri" w:hAnsi="Calibri" w:cs="Calibri"/>
                <w:color w:val="000000"/>
                <w:sz w:val="20"/>
                <w:szCs w:val="20"/>
              </w:rPr>
            </w:pPr>
            <w:r>
              <w:rPr>
                <w:rFonts w:ascii="Calibri" w:hAnsi="Calibri" w:cs="Calibri"/>
                <w:color w:val="000000"/>
                <w:sz w:val="20"/>
                <w:szCs w:val="20"/>
              </w:rPr>
              <w:t>Juno Tower</w:t>
            </w:r>
          </w:p>
        </w:tc>
        <w:tc>
          <w:tcPr>
            <w:tcW w:w="1890" w:type="dxa"/>
          </w:tcPr>
          <w:p w14:paraId="6FAC4314" w14:textId="57973465" w:rsidR="00942D1F" w:rsidRDefault="00942D1F" w:rsidP="00942D1F">
            <w:pPr>
              <w:rPr>
                <w:rFonts w:ascii="Calibri" w:hAnsi="Calibri" w:cs="Calibri"/>
                <w:color w:val="000000"/>
                <w:sz w:val="20"/>
                <w:szCs w:val="20"/>
              </w:rPr>
            </w:pPr>
            <w:r>
              <w:rPr>
                <w:rFonts w:ascii="Calibri" w:hAnsi="Calibri" w:cs="Calibri"/>
                <w:color w:val="000000"/>
                <w:sz w:val="20"/>
                <w:szCs w:val="20"/>
              </w:rPr>
              <w:t>NW Route</w:t>
            </w:r>
          </w:p>
        </w:tc>
        <w:tc>
          <w:tcPr>
            <w:tcW w:w="436" w:type="dxa"/>
          </w:tcPr>
          <w:p w14:paraId="3E963E44" w14:textId="5EC1F7D5" w:rsidR="00942D1F" w:rsidRPr="00070FA6" w:rsidRDefault="00942D1F" w:rsidP="00942D1F">
            <w:pPr>
              <w:jc w:val="center"/>
            </w:pPr>
            <w:r w:rsidRPr="008F0466">
              <w:t>X</w:t>
            </w:r>
          </w:p>
        </w:tc>
        <w:tc>
          <w:tcPr>
            <w:tcW w:w="464" w:type="dxa"/>
          </w:tcPr>
          <w:p w14:paraId="24DF950A" w14:textId="77777777" w:rsidR="00942D1F" w:rsidRDefault="00942D1F" w:rsidP="00942D1F">
            <w:pPr>
              <w:jc w:val="center"/>
            </w:pPr>
          </w:p>
        </w:tc>
        <w:tc>
          <w:tcPr>
            <w:tcW w:w="1980" w:type="dxa"/>
          </w:tcPr>
          <w:p w14:paraId="30656E69" w14:textId="524D8ADB" w:rsidR="00942D1F" w:rsidRDefault="00942D1F" w:rsidP="00942D1F">
            <w:pPr>
              <w:rPr>
                <w:rFonts w:ascii="Calibri" w:hAnsi="Calibri" w:cs="Calibri"/>
                <w:color w:val="000000"/>
                <w:sz w:val="20"/>
                <w:szCs w:val="20"/>
              </w:rPr>
            </w:pPr>
            <w:r>
              <w:rPr>
                <w:rFonts w:ascii="Calibri" w:hAnsi="Calibri" w:cs="Calibri"/>
                <w:color w:val="000000"/>
                <w:sz w:val="20"/>
                <w:szCs w:val="20"/>
              </w:rPr>
              <w:t>Herb Staley</w:t>
            </w:r>
          </w:p>
        </w:tc>
        <w:tc>
          <w:tcPr>
            <w:tcW w:w="1080" w:type="dxa"/>
          </w:tcPr>
          <w:p w14:paraId="3E497A73" w14:textId="03D4E3A8" w:rsidR="00942D1F" w:rsidRDefault="00942D1F" w:rsidP="00942D1F">
            <w:pPr>
              <w:rPr>
                <w:rFonts w:ascii="Calibri" w:hAnsi="Calibri" w:cs="Calibri"/>
                <w:color w:val="000000"/>
                <w:sz w:val="20"/>
                <w:szCs w:val="20"/>
              </w:rPr>
            </w:pPr>
            <w:r>
              <w:rPr>
                <w:rFonts w:ascii="Calibri" w:hAnsi="Calibri" w:cs="Calibri"/>
                <w:color w:val="000000"/>
                <w:sz w:val="20"/>
                <w:szCs w:val="20"/>
              </w:rPr>
              <w:t>3</w:t>
            </w:r>
          </w:p>
        </w:tc>
      </w:tr>
      <w:tr w:rsidR="00942D1F" w14:paraId="5FA1E2E8" w14:textId="77777777" w:rsidTr="009F55F5">
        <w:tc>
          <w:tcPr>
            <w:tcW w:w="1255" w:type="dxa"/>
          </w:tcPr>
          <w:p w14:paraId="28AADDF7" w14:textId="192E4D52" w:rsidR="00942D1F" w:rsidRDefault="00942D1F" w:rsidP="00942D1F">
            <w:pPr>
              <w:rPr>
                <w:rFonts w:ascii="Calibri" w:hAnsi="Calibri" w:cs="Calibri"/>
                <w:color w:val="000000"/>
                <w:sz w:val="20"/>
                <w:szCs w:val="20"/>
              </w:rPr>
            </w:pPr>
            <w:r>
              <w:rPr>
                <w:rFonts w:ascii="Calibri" w:hAnsi="Calibri" w:cs="Calibri"/>
                <w:color w:val="000000"/>
                <w:sz w:val="20"/>
                <w:szCs w:val="20"/>
              </w:rPr>
              <w:t>1952-05-31</w:t>
            </w:r>
          </w:p>
        </w:tc>
        <w:tc>
          <w:tcPr>
            <w:tcW w:w="450" w:type="dxa"/>
          </w:tcPr>
          <w:p w14:paraId="3E1205E7" w14:textId="2058F97D" w:rsidR="00942D1F" w:rsidRDefault="00942D1F" w:rsidP="00942D1F">
            <w:pPr>
              <w:jc w:val="center"/>
              <w:rPr>
                <w:rFonts w:ascii="Calibri" w:hAnsi="Calibri" w:cs="Calibri"/>
                <w:color w:val="000000"/>
                <w:sz w:val="20"/>
                <w:szCs w:val="20"/>
              </w:rPr>
            </w:pPr>
            <w:r>
              <w:rPr>
                <w:rFonts w:ascii="Calibri" w:hAnsi="Calibri" w:cs="Calibri"/>
                <w:color w:val="000000"/>
                <w:sz w:val="20"/>
                <w:szCs w:val="20"/>
              </w:rPr>
              <w:t>S</w:t>
            </w:r>
          </w:p>
        </w:tc>
        <w:tc>
          <w:tcPr>
            <w:tcW w:w="2160" w:type="dxa"/>
          </w:tcPr>
          <w:p w14:paraId="54793919" w14:textId="1067FAD1" w:rsidR="00942D1F" w:rsidRDefault="00942D1F" w:rsidP="00942D1F">
            <w:pPr>
              <w:rPr>
                <w:rFonts w:ascii="Calibri" w:hAnsi="Calibri" w:cs="Calibri"/>
                <w:color w:val="000000"/>
                <w:sz w:val="20"/>
                <w:szCs w:val="20"/>
              </w:rPr>
            </w:pPr>
            <w:r>
              <w:rPr>
                <w:rFonts w:ascii="Calibri" w:hAnsi="Calibri" w:cs="Calibri"/>
                <w:color w:val="000000"/>
                <w:sz w:val="20"/>
                <w:szCs w:val="20"/>
              </w:rPr>
              <w:t>Jupiter Tower</w:t>
            </w:r>
          </w:p>
        </w:tc>
        <w:tc>
          <w:tcPr>
            <w:tcW w:w="1890" w:type="dxa"/>
          </w:tcPr>
          <w:p w14:paraId="4990472D" w14:textId="000DE591" w:rsidR="00942D1F" w:rsidRDefault="00942D1F" w:rsidP="00942D1F">
            <w:pPr>
              <w:rPr>
                <w:rFonts w:ascii="Calibri" w:hAnsi="Calibri" w:cs="Calibri"/>
                <w:color w:val="000000"/>
                <w:sz w:val="20"/>
                <w:szCs w:val="20"/>
              </w:rPr>
            </w:pPr>
            <w:r>
              <w:rPr>
                <w:rFonts w:ascii="Calibri" w:hAnsi="Calibri" w:cs="Calibri"/>
                <w:color w:val="000000"/>
                <w:sz w:val="20"/>
                <w:szCs w:val="20"/>
              </w:rPr>
              <w:t>South Route</w:t>
            </w:r>
          </w:p>
        </w:tc>
        <w:tc>
          <w:tcPr>
            <w:tcW w:w="436" w:type="dxa"/>
          </w:tcPr>
          <w:p w14:paraId="3F07740C" w14:textId="302CA3A6" w:rsidR="00942D1F" w:rsidRPr="00070FA6" w:rsidRDefault="00942D1F" w:rsidP="00942D1F">
            <w:pPr>
              <w:jc w:val="center"/>
            </w:pPr>
            <w:r w:rsidRPr="008F0466">
              <w:t>X</w:t>
            </w:r>
          </w:p>
        </w:tc>
        <w:tc>
          <w:tcPr>
            <w:tcW w:w="464" w:type="dxa"/>
          </w:tcPr>
          <w:p w14:paraId="1BFBBD03" w14:textId="77777777" w:rsidR="00942D1F" w:rsidRDefault="00942D1F" w:rsidP="00942D1F">
            <w:pPr>
              <w:jc w:val="center"/>
            </w:pPr>
          </w:p>
        </w:tc>
        <w:tc>
          <w:tcPr>
            <w:tcW w:w="1980" w:type="dxa"/>
          </w:tcPr>
          <w:p w14:paraId="238EEEF6" w14:textId="3B8EE515" w:rsidR="00942D1F" w:rsidRDefault="00942D1F" w:rsidP="00942D1F">
            <w:pPr>
              <w:rPr>
                <w:rFonts w:ascii="Calibri" w:hAnsi="Calibri" w:cs="Calibri"/>
                <w:color w:val="000000"/>
                <w:sz w:val="20"/>
                <w:szCs w:val="20"/>
              </w:rPr>
            </w:pPr>
            <w:r>
              <w:rPr>
                <w:rFonts w:ascii="Calibri" w:hAnsi="Calibri" w:cs="Calibri"/>
                <w:color w:val="000000"/>
                <w:sz w:val="20"/>
                <w:szCs w:val="20"/>
              </w:rPr>
              <w:t>Herb Staley</w:t>
            </w:r>
          </w:p>
        </w:tc>
        <w:tc>
          <w:tcPr>
            <w:tcW w:w="1080" w:type="dxa"/>
          </w:tcPr>
          <w:p w14:paraId="3D722929" w14:textId="77777777" w:rsidR="00942D1F" w:rsidRDefault="00942D1F" w:rsidP="00942D1F">
            <w:pPr>
              <w:rPr>
                <w:rFonts w:ascii="Calibri" w:hAnsi="Calibri" w:cs="Calibri"/>
                <w:color w:val="000000"/>
                <w:sz w:val="20"/>
                <w:szCs w:val="20"/>
              </w:rPr>
            </w:pPr>
          </w:p>
        </w:tc>
      </w:tr>
      <w:tr w:rsidR="00942D1F" w14:paraId="68845785" w14:textId="77777777" w:rsidTr="009F55F5">
        <w:tc>
          <w:tcPr>
            <w:tcW w:w="1255" w:type="dxa"/>
          </w:tcPr>
          <w:p w14:paraId="25755AAE" w14:textId="73F72C92" w:rsidR="00942D1F" w:rsidRDefault="00942D1F" w:rsidP="00942D1F">
            <w:pPr>
              <w:rPr>
                <w:rFonts w:ascii="Calibri" w:hAnsi="Calibri" w:cs="Calibri"/>
                <w:color w:val="000000"/>
                <w:sz w:val="20"/>
                <w:szCs w:val="20"/>
              </w:rPr>
            </w:pPr>
            <w:r>
              <w:rPr>
                <w:rFonts w:ascii="Calibri" w:hAnsi="Calibri" w:cs="Calibri"/>
                <w:color w:val="000000"/>
                <w:sz w:val="20"/>
                <w:szCs w:val="20"/>
              </w:rPr>
              <w:t>1952-05-31</w:t>
            </w:r>
          </w:p>
        </w:tc>
        <w:tc>
          <w:tcPr>
            <w:tcW w:w="450" w:type="dxa"/>
          </w:tcPr>
          <w:p w14:paraId="22248221" w14:textId="6C75C3FD" w:rsidR="00942D1F" w:rsidRDefault="00942D1F" w:rsidP="00942D1F">
            <w:pPr>
              <w:jc w:val="center"/>
              <w:rPr>
                <w:rFonts w:ascii="Calibri" w:hAnsi="Calibri" w:cs="Calibri"/>
                <w:color w:val="000000"/>
                <w:sz w:val="20"/>
                <w:szCs w:val="20"/>
              </w:rPr>
            </w:pPr>
            <w:r>
              <w:rPr>
                <w:rFonts w:ascii="Calibri" w:hAnsi="Calibri" w:cs="Calibri"/>
                <w:color w:val="000000"/>
                <w:sz w:val="20"/>
                <w:szCs w:val="20"/>
              </w:rPr>
              <w:t>S</w:t>
            </w:r>
          </w:p>
        </w:tc>
        <w:tc>
          <w:tcPr>
            <w:tcW w:w="2160" w:type="dxa"/>
          </w:tcPr>
          <w:p w14:paraId="6DA0F950" w14:textId="7CECB0ED" w:rsidR="00942D1F" w:rsidRDefault="00942D1F" w:rsidP="00942D1F">
            <w:pPr>
              <w:rPr>
                <w:rFonts w:ascii="Calibri" w:hAnsi="Calibri" w:cs="Calibri"/>
                <w:color w:val="000000"/>
                <w:sz w:val="20"/>
                <w:szCs w:val="20"/>
              </w:rPr>
            </w:pPr>
            <w:r>
              <w:rPr>
                <w:rFonts w:ascii="Calibri" w:hAnsi="Calibri" w:cs="Calibri"/>
                <w:color w:val="000000"/>
                <w:sz w:val="20"/>
                <w:szCs w:val="20"/>
              </w:rPr>
              <w:t>Ares Tower</w:t>
            </w:r>
          </w:p>
        </w:tc>
        <w:tc>
          <w:tcPr>
            <w:tcW w:w="1890" w:type="dxa"/>
          </w:tcPr>
          <w:p w14:paraId="53895D49" w14:textId="1F4C6338" w:rsidR="00942D1F" w:rsidRDefault="00942D1F" w:rsidP="00942D1F">
            <w:pPr>
              <w:rPr>
                <w:rFonts w:ascii="Calibri" w:hAnsi="Calibri" w:cs="Calibri"/>
                <w:color w:val="000000"/>
                <w:sz w:val="20"/>
                <w:szCs w:val="20"/>
              </w:rPr>
            </w:pPr>
            <w:r>
              <w:rPr>
                <w:rFonts w:ascii="Calibri" w:hAnsi="Calibri" w:cs="Calibri"/>
                <w:color w:val="000000"/>
                <w:sz w:val="20"/>
                <w:szCs w:val="20"/>
              </w:rPr>
              <w:t>NW Route</w:t>
            </w:r>
          </w:p>
        </w:tc>
        <w:tc>
          <w:tcPr>
            <w:tcW w:w="436" w:type="dxa"/>
          </w:tcPr>
          <w:p w14:paraId="57CC90A9" w14:textId="50871D34" w:rsidR="00942D1F" w:rsidRPr="00070FA6" w:rsidRDefault="00942D1F" w:rsidP="00942D1F">
            <w:pPr>
              <w:jc w:val="center"/>
            </w:pPr>
            <w:r w:rsidRPr="008F0466">
              <w:t>X</w:t>
            </w:r>
          </w:p>
        </w:tc>
        <w:tc>
          <w:tcPr>
            <w:tcW w:w="464" w:type="dxa"/>
          </w:tcPr>
          <w:p w14:paraId="5DD686BF" w14:textId="77777777" w:rsidR="00942D1F" w:rsidRDefault="00942D1F" w:rsidP="00942D1F">
            <w:pPr>
              <w:jc w:val="center"/>
            </w:pPr>
          </w:p>
        </w:tc>
        <w:tc>
          <w:tcPr>
            <w:tcW w:w="1980" w:type="dxa"/>
          </w:tcPr>
          <w:p w14:paraId="09FC480C" w14:textId="6A784721" w:rsidR="00942D1F" w:rsidRDefault="00942D1F" w:rsidP="00942D1F">
            <w:pPr>
              <w:rPr>
                <w:rFonts w:ascii="Calibri" w:hAnsi="Calibri" w:cs="Calibri"/>
                <w:color w:val="000000"/>
                <w:sz w:val="20"/>
                <w:szCs w:val="20"/>
              </w:rPr>
            </w:pPr>
            <w:r>
              <w:rPr>
                <w:rFonts w:ascii="Calibri" w:hAnsi="Calibri" w:cs="Calibri"/>
                <w:color w:val="000000"/>
                <w:sz w:val="20"/>
                <w:szCs w:val="20"/>
              </w:rPr>
              <w:t>Herb Staley</w:t>
            </w:r>
          </w:p>
        </w:tc>
        <w:tc>
          <w:tcPr>
            <w:tcW w:w="1080" w:type="dxa"/>
          </w:tcPr>
          <w:p w14:paraId="2E64B519" w14:textId="77777777" w:rsidR="00942D1F" w:rsidRDefault="00942D1F" w:rsidP="00942D1F">
            <w:pPr>
              <w:rPr>
                <w:rFonts w:ascii="Calibri" w:hAnsi="Calibri" w:cs="Calibri"/>
                <w:color w:val="000000"/>
                <w:sz w:val="20"/>
                <w:szCs w:val="20"/>
              </w:rPr>
            </w:pPr>
          </w:p>
        </w:tc>
      </w:tr>
      <w:tr w:rsidR="00942D1F" w14:paraId="70CB9A9B" w14:textId="77777777" w:rsidTr="009F55F5">
        <w:tc>
          <w:tcPr>
            <w:tcW w:w="1255" w:type="dxa"/>
          </w:tcPr>
          <w:p w14:paraId="2ACCCDB3" w14:textId="02A6A59B" w:rsidR="00942D1F" w:rsidRDefault="00942D1F" w:rsidP="00942D1F">
            <w:pPr>
              <w:rPr>
                <w:rFonts w:ascii="Calibri" w:hAnsi="Calibri" w:cs="Calibri"/>
                <w:color w:val="000000"/>
                <w:sz w:val="20"/>
                <w:szCs w:val="20"/>
              </w:rPr>
            </w:pPr>
            <w:r>
              <w:rPr>
                <w:rFonts w:ascii="Calibri" w:hAnsi="Calibri" w:cs="Calibri"/>
                <w:color w:val="000000"/>
                <w:sz w:val="20"/>
                <w:szCs w:val="20"/>
              </w:rPr>
              <w:t>1952-05-31</w:t>
            </w:r>
          </w:p>
        </w:tc>
        <w:tc>
          <w:tcPr>
            <w:tcW w:w="450" w:type="dxa"/>
          </w:tcPr>
          <w:p w14:paraId="0DFC1071" w14:textId="4E2BD80A" w:rsidR="00942D1F" w:rsidRDefault="00942D1F" w:rsidP="00942D1F">
            <w:pPr>
              <w:jc w:val="center"/>
              <w:rPr>
                <w:rFonts w:ascii="Calibri" w:hAnsi="Calibri" w:cs="Calibri"/>
                <w:color w:val="000000"/>
                <w:sz w:val="20"/>
                <w:szCs w:val="20"/>
              </w:rPr>
            </w:pPr>
            <w:r>
              <w:rPr>
                <w:rFonts w:ascii="Calibri" w:hAnsi="Calibri" w:cs="Calibri"/>
                <w:color w:val="000000"/>
                <w:sz w:val="20"/>
                <w:szCs w:val="20"/>
              </w:rPr>
              <w:t>S</w:t>
            </w:r>
          </w:p>
        </w:tc>
        <w:tc>
          <w:tcPr>
            <w:tcW w:w="2160" w:type="dxa"/>
          </w:tcPr>
          <w:p w14:paraId="1A0F6C4F" w14:textId="030BE256" w:rsidR="00942D1F" w:rsidRDefault="00942D1F" w:rsidP="00942D1F">
            <w:pPr>
              <w:rPr>
                <w:rFonts w:ascii="Calibri" w:hAnsi="Calibri" w:cs="Calibri"/>
                <w:color w:val="000000"/>
                <w:sz w:val="20"/>
                <w:szCs w:val="20"/>
              </w:rPr>
            </w:pPr>
            <w:r>
              <w:rPr>
                <w:rFonts w:ascii="Calibri" w:hAnsi="Calibri" w:cs="Calibri"/>
                <w:color w:val="000000"/>
                <w:sz w:val="20"/>
                <w:szCs w:val="20"/>
              </w:rPr>
              <w:t>Silver Star Mtn-West Peak</w:t>
            </w:r>
          </w:p>
        </w:tc>
        <w:tc>
          <w:tcPr>
            <w:tcW w:w="1890" w:type="dxa"/>
          </w:tcPr>
          <w:p w14:paraId="5CBAE173" w14:textId="79F6BA88" w:rsidR="00942D1F" w:rsidRDefault="00942D1F" w:rsidP="00942D1F">
            <w:pPr>
              <w:rPr>
                <w:rFonts w:ascii="Calibri" w:hAnsi="Calibri" w:cs="Calibri"/>
                <w:color w:val="000000"/>
                <w:sz w:val="20"/>
                <w:szCs w:val="20"/>
              </w:rPr>
            </w:pPr>
            <w:r>
              <w:rPr>
                <w:rFonts w:ascii="Calibri" w:hAnsi="Calibri" w:cs="Calibri"/>
                <w:color w:val="000000"/>
                <w:sz w:val="20"/>
                <w:szCs w:val="20"/>
              </w:rPr>
              <w:t>Silver Star Glacier</w:t>
            </w:r>
          </w:p>
        </w:tc>
        <w:tc>
          <w:tcPr>
            <w:tcW w:w="436" w:type="dxa"/>
          </w:tcPr>
          <w:p w14:paraId="0867CEF3" w14:textId="77777777" w:rsidR="00942D1F" w:rsidRPr="00070FA6" w:rsidRDefault="00942D1F" w:rsidP="00942D1F">
            <w:pPr>
              <w:jc w:val="center"/>
            </w:pPr>
          </w:p>
        </w:tc>
        <w:tc>
          <w:tcPr>
            <w:tcW w:w="464" w:type="dxa"/>
          </w:tcPr>
          <w:p w14:paraId="117AEF69" w14:textId="095EE394" w:rsidR="00942D1F" w:rsidRDefault="00942D1F" w:rsidP="00942D1F">
            <w:pPr>
              <w:jc w:val="center"/>
            </w:pPr>
            <w:r>
              <w:t>X</w:t>
            </w:r>
          </w:p>
        </w:tc>
        <w:tc>
          <w:tcPr>
            <w:tcW w:w="1980" w:type="dxa"/>
          </w:tcPr>
          <w:p w14:paraId="343F4C49" w14:textId="184D6C06" w:rsidR="00942D1F" w:rsidRDefault="00942D1F" w:rsidP="00942D1F">
            <w:pPr>
              <w:rPr>
                <w:rFonts w:ascii="Calibri" w:hAnsi="Calibri" w:cs="Calibri"/>
                <w:color w:val="000000"/>
                <w:sz w:val="20"/>
                <w:szCs w:val="20"/>
              </w:rPr>
            </w:pPr>
            <w:r>
              <w:rPr>
                <w:rFonts w:ascii="Calibri" w:hAnsi="Calibri" w:cs="Calibri"/>
                <w:color w:val="000000"/>
                <w:sz w:val="20"/>
                <w:szCs w:val="20"/>
              </w:rPr>
              <w:t>Herb Staley, Joe Hieb, Don Wilde</w:t>
            </w:r>
          </w:p>
        </w:tc>
        <w:tc>
          <w:tcPr>
            <w:tcW w:w="1080" w:type="dxa"/>
          </w:tcPr>
          <w:p w14:paraId="7B5E6EBF" w14:textId="6D35F20D" w:rsidR="00942D1F" w:rsidRDefault="00942D1F" w:rsidP="00942D1F">
            <w:pPr>
              <w:rPr>
                <w:rFonts w:ascii="Calibri" w:hAnsi="Calibri" w:cs="Calibri"/>
                <w:color w:val="000000"/>
                <w:sz w:val="20"/>
                <w:szCs w:val="20"/>
              </w:rPr>
            </w:pPr>
            <w:r>
              <w:rPr>
                <w:rFonts w:ascii="Calibri" w:hAnsi="Calibri" w:cs="Calibri"/>
                <w:color w:val="000000"/>
                <w:sz w:val="20"/>
                <w:szCs w:val="20"/>
              </w:rPr>
              <w:t>I, 3</w:t>
            </w:r>
          </w:p>
        </w:tc>
      </w:tr>
      <w:tr w:rsidR="001F6B45" w14:paraId="4DDFEF69" w14:textId="77777777" w:rsidTr="009F55F5">
        <w:tc>
          <w:tcPr>
            <w:tcW w:w="1255" w:type="dxa"/>
          </w:tcPr>
          <w:p w14:paraId="71A39BE0" w14:textId="6359C97B" w:rsidR="001F6B45" w:rsidRDefault="001F6B45" w:rsidP="001F6B45">
            <w:r>
              <w:rPr>
                <w:rFonts w:ascii="Calibri" w:hAnsi="Calibri" w:cs="Calibri"/>
                <w:color w:val="000000"/>
                <w:sz w:val="20"/>
                <w:szCs w:val="20"/>
              </w:rPr>
              <w:t>1952-06-01</w:t>
            </w:r>
          </w:p>
        </w:tc>
        <w:tc>
          <w:tcPr>
            <w:tcW w:w="450" w:type="dxa"/>
          </w:tcPr>
          <w:p w14:paraId="2C9FC767" w14:textId="0693510C" w:rsidR="001F6B45" w:rsidRDefault="001F6B45" w:rsidP="000472B7">
            <w:pPr>
              <w:jc w:val="center"/>
            </w:pPr>
            <w:r>
              <w:rPr>
                <w:rFonts w:ascii="Calibri" w:hAnsi="Calibri" w:cs="Calibri"/>
                <w:color w:val="000000"/>
                <w:sz w:val="20"/>
                <w:szCs w:val="20"/>
              </w:rPr>
              <w:t>S</w:t>
            </w:r>
          </w:p>
        </w:tc>
        <w:tc>
          <w:tcPr>
            <w:tcW w:w="2160" w:type="dxa"/>
          </w:tcPr>
          <w:p w14:paraId="08B18AF8" w14:textId="5C98F946" w:rsidR="001F6B45" w:rsidRDefault="001F6B45" w:rsidP="001F6B45">
            <w:r>
              <w:rPr>
                <w:rFonts w:ascii="Calibri" w:hAnsi="Calibri" w:cs="Calibri"/>
                <w:color w:val="000000"/>
                <w:sz w:val="20"/>
                <w:szCs w:val="20"/>
              </w:rPr>
              <w:t>Silver Star Mtn-East Peak</w:t>
            </w:r>
          </w:p>
        </w:tc>
        <w:tc>
          <w:tcPr>
            <w:tcW w:w="1890" w:type="dxa"/>
          </w:tcPr>
          <w:p w14:paraId="0A82A4ED" w14:textId="78AD1E98" w:rsidR="001F6B45" w:rsidRDefault="001F6B45" w:rsidP="001F6B45">
            <w:r>
              <w:rPr>
                <w:rFonts w:ascii="Calibri" w:hAnsi="Calibri" w:cs="Calibri"/>
                <w:color w:val="000000"/>
                <w:sz w:val="20"/>
                <w:szCs w:val="20"/>
              </w:rPr>
              <w:t>Silver Star Glacier</w:t>
            </w:r>
          </w:p>
        </w:tc>
        <w:tc>
          <w:tcPr>
            <w:tcW w:w="436" w:type="dxa"/>
          </w:tcPr>
          <w:p w14:paraId="1E2D09B0" w14:textId="6C0803B2" w:rsidR="001F6B45" w:rsidRDefault="001F6B45" w:rsidP="000472B7">
            <w:pPr>
              <w:jc w:val="center"/>
            </w:pPr>
          </w:p>
        </w:tc>
        <w:tc>
          <w:tcPr>
            <w:tcW w:w="464" w:type="dxa"/>
          </w:tcPr>
          <w:p w14:paraId="6EE7D7BE" w14:textId="77777777" w:rsidR="001F6B45" w:rsidRDefault="001F6B45" w:rsidP="000472B7">
            <w:pPr>
              <w:jc w:val="center"/>
            </w:pPr>
          </w:p>
        </w:tc>
        <w:tc>
          <w:tcPr>
            <w:tcW w:w="1980" w:type="dxa"/>
          </w:tcPr>
          <w:p w14:paraId="4F4C94D3" w14:textId="541328BF" w:rsidR="001F6B45" w:rsidRDefault="001F6B45" w:rsidP="001F6B45">
            <w:r>
              <w:rPr>
                <w:rFonts w:ascii="Calibri" w:hAnsi="Calibri" w:cs="Calibri"/>
                <w:color w:val="000000"/>
                <w:sz w:val="20"/>
                <w:szCs w:val="20"/>
              </w:rPr>
              <w:t>Herb Staley, Joe Hieb, Don Wilde</w:t>
            </w:r>
          </w:p>
        </w:tc>
        <w:tc>
          <w:tcPr>
            <w:tcW w:w="1080" w:type="dxa"/>
          </w:tcPr>
          <w:p w14:paraId="47F645C8" w14:textId="7E0F0D83" w:rsidR="001F6B45" w:rsidRDefault="001F6B45" w:rsidP="001F6B45">
            <w:r>
              <w:rPr>
                <w:rFonts w:ascii="Calibri" w:hAnsi="Calibri" w:cs="Calibri"/>
                <w:color w:val="000000"/>
                <w:sz w:val="20"/>
                <w:szCs w:val="20"/>
              </w:rPr>
              <w:t>I, 3</w:t>
            </w:r>
          </w:p>
        </w:tc>
      </w:tr>
      <w:tr w:rsidR="007A1CD7" w14:paraId="0C746DB3" w14:textId="77777777" w:rsidTr="009F55F5">
        <w:tc>
          <w:tcPr>
            <w:tcW w:w="1255" w:type="dxa"/>
          </w:tcPr>
          <w:p w14:paraId="10B08D52" w14:textId="602EE36E" w:rsidR="007A1CD7" w:rsidRDefault="007A1CD7" w:rsidP="007A1CD7">
            <w:pPr>
              <w:rPr>
                <w:rFonts w:ascii="Calibri" w:hAnsi="Calibri" w:cs="Calibri"/>
                <w:color w:val="000000"/>
                <w:sz w:val="20"/>
                <w:szCs w:val="20"/>
              </w:rPr>
            </w:pPr>
            <w:r>
              <w:rPr>
                <w:rFonts w:ascii="Calibri" w:hAnsi="Calibri" w:cs="Calibri"/>
                <w:color w:val="000000"/>
                <w:sz w:val="20"/>
                <w:szCs w:val="20"/>
              </w:rPr>
              <w:t>1952-06-17</w:t>
            </w:r>
          </w:p>
        </w:tc>
        <w:tc>
          <w:tcPr>
            <w:tcW w:w="450" w:type="dxa"/>
          </w:tcPr>
          <w:p w14:paraId="602A4FAA" w14:textId="01D7D4E5" w:rsidR="007A1CD7" w:rsidRDefault="007A1CD7" w:rsidP="007A1CD7">
            <w:pPr>
              <w:jc w:val="center"/>
              <w:rPr>
                <w:rFonts w:ascii="Calibri" w:hAnsi="Calibri" w:cs="Calibri"/>
                <w:color w:val="000000"/>
                <w:sz w:val="20"/>
                <w:szCs w:val="20"/>
              </w:rPr>
            </w:pPr>
            <w:r>
              <w:rPr>
                <w:rFonts w:ascii="Calibri" w:hAnsi="Calibri" w:cs="Calibri"/>
                <w:color w:val="000000"/>
                <w:sz w:val="20"/>
                <w:szCs w:val="20"/>
              </w:rPr>
              <w:t>S</w:t>
            </w:r>
          </w:p>
        </w:tc>
        <w:tc>
          <w:tcPr>
            <w:tcW w:w="2160" w:type="dxa"/>
          </w:tcPr>
          <w:p w14:paraId="523F1488" w14:textId="500F182D" w:rsidR="007A1CD7" w:rsidRDefault="007A1CD7" w:rsidP="007A1CD7">
            <w:pPr>
              <w:rPr>
                <w:rFonts w:ascii="Calibri" w:hAnsi="Calibri" w:cs="Calibri"/>
                <w:color w:val="000000"/>
                <w:sz w:val="20"/>
                <w:szCs w:val="20"/>
              </w:rPr>
            </w:pPr>
            <w:r>
              <w:rPr>
                <w:rFonts w:ascii="Calibri" w:hAnsi="Calibri" w:cs="Calibri"/>
                <w:color w:val="000000"/>
                <w:sz w:val="20"/>
                <w:szCs w:val="20"/>
              </w:rPr>
              <w:t>Chablis Spire</w:t>
            </w:r>
          </w:p>
        </w:tc>
        <w:tc>
          <w:tcPr>
            <w:tcW w:w="1890" w:type="dxa"/>
          </w:tcPr>
          <w:p w14:paraId="59039533" w14:textId="6E1F5F06" w:rsidR="007A1CD7" w:rsidRDefault="007A1CD7" w:rsidP="007A1CD7">
            <w:pPr>
              <w:rPr>
                <w:rFonts w:ascii="Calibri" w:hAnsi="Calibri" w:cs="Calibri"/>
                <w:color w:val="000000"/>
                <w:sz w:val="20"/>
                <w:szCs w:val="20"/>
              </w:rPr>
            </w:pPr>
            <w:r>
              <w:rPr>
                <w:rFonts w:ascii="Calibri" w:hAnsi="Calibri" w:cs="Calibri"/>
                <w:color w:val="000000"/>
                <w:sz w:val="20"/>
                <w:szCs w:val="20"/>
              </w:rPr>
              <w:t>SE Route</w:t>
            </w:r>
          </w:p>
        </w:tc>
        <w:tc>
          <w:tcPr>
            <w:tcW w:w="436" w:type="dxa"/>
          </w:tcPr>
          <w:p w14:paraId="797F9FAA" w14:textId="448D5081" w:rsidR="007A1CD7" w:rsidRDefault="007A1CD7" w:rsidP="007A1CD7">
            <w:pPr>
              <w:jc w:val="center"/>
            </w:pPr>
            <w:r w:rsidRPr="000E29D3">
              <w:t>X</w:t>
            </w:r>
          </w:p>
        </w:tc>
        <w:tc>
          <w:tcPr>
            <w:tcW w:w="464" w:type="dxa"/>
          </w:tcPr>
          <w:p w14:paraId="301D2A4E" w14:textId="77777777" w:rsidR="007A1CD7" w:rsidRDefault="007A1CD7" w:rsidP="007A1CD7">
            <w:pPr>
              <w:jc w:val="center"/>
            </w:pPr>
          </w:p>
        </w:tc>
        <w:tc>
          <w:tcPr>
            <w:tcW w:w="1980" w:type="dxa"/>
          </w:tcPr>
          <w:p w14:paraId="69ECBB64" w14:textId="7C565148" w:rsidR="007A1CD7" w:rsidRDefault="007A1CD7" w:rsidP="007A1CD7">
            <w:pPr>
              <w:rPr>
                <w:rFonts w:ascii="Calibri" w:hAnsi="Calibri" w:cs="Calibri"/>
                <w:color w:val="000000"/>
                <w:sz w:val="20"/>
                <w:szCs w:val="20"/>
              </w:rPr>
            </w:pPr>
            <w:r>
              <w:rPr>
                <w:rFonts w:ascii="Calibri" w:hAnsi="Calibri" w:cs="Calibri"/>
                <w:color w:val="000000"/>
                <w:sz w:val="20"/>
                <w:szCs w:val="20"/>
              </w:rPr>
              <w:t>Richard Berge, Wesley Grande</w:t>
            </w:r>
          </w:p>
        </w:tc>
        <w:tc>
          <w:tcPr>
            <w:tcW w:w="1080" w:type="dxa"/>
          </w:tcPr>
          <w:p w14:paraId="39DDC8FD" w14:textId="167930FE" w:rsidR="007A1CD7" w:rsidRDefault="007A1CD7" w:rsidP="007A1CD7">
            <w:pPr>
              <w:rPr>
                <w:rFonts w:ascii="Calibri" w:hAnsi="Calibri" w:cs="Calibri"/>
                <w:color w:val="000000"/>
                <w:sz w:val="20"/>
                <w:szCs w:val="20"/>
              </w:rPr>
            </w:pPr>
            <w:r>
              <w:rPr>
                <w:rFonts w:ascii="Calibri" w:hAnsi="Calibri" w:cs="Calibri"/>
                <w:color w:val="000000"/>
                <w:sz w:val="20"/>
                <w:szCs w:val="20"/>
              </w:rPr>
              <w:t>II, 5.6</w:t>
            </w:r>
          </w:p>
        </w:tc>
      </w:tr>
      <w:tr w:rsidR="001F6B45" w14:paraId="64C17454" w14:textId="77777777" w:rsidTr="009F55F5">
        <w:tc>
          <w:tcPr>
            <w:tcW w:w="1255" w:type="dxa"/>
          </w:tcPr>
          <w:p w14:paraId="22F05C3F" w14:textId="12418C2C" w:rsidR="001F6B45" w:rsidRDefault="001F6B45" w:rsidP="001F6B45">
            <w:r>
              <w:rPr>
                <w:rFonts w:ascii="Calibri" w:hAnsi="Calibri" w:cs="Calibri"/>
                <w:color w:val="000000"/>
                <w:sz w:val="20"/>
                <w:szCs w:val="20"/>
              </w:rPr>
              <w:t>1952-06-17</w:t>
            </w:r>
          </w:p>
        </w:tc>
        <w:tc>
          <w:tcPr>
            <w:tcW w:w="450" w:type="dxa"/>
          </w:tcPr>
          <w:p w14:paraId="7A0FB333" w14:textId="0E9F52CF" w:rsidR="001F6B45" w:rsidRDefault="00D54B41" w:rsidP="000472B7">
            <w:pPr>
              <w:jc w:val="center"/>
            </w:pPr>
            <w:r>
              <w:rPr>
                <w:rFonts w:ascii="Calibri" w:hAnsi="Calibri" w:cs="Calibri"/>
                <w:color w:val="000000"/>
                <w:sz w:val="20"/>
                <w:szCs w:val="20"/>
              </w:rPr>
              <w:t>U</w:t>
            </w:r>
          </w:p>
        </w:tc>
        <w:tc>
          <w:tcPr>
            <w:tcW w:w="2160" w:type="dxa"/>
          </w:tcPr>
          <w:p w14:paraId="475AB552" w14:textId="4C047DAB" w:rsidR="001F6B45" w:rsidRDefault="001F6B45" w:rsidP="001F6B45">
            <w:r>
              <w:rPr>
                <w:rFonts w:ascii="Calibri" w:hAnsi="Calibri" w:cs="Calibri"/>
                <w:color w:val="000000"/>
                <w:sz w:val="20"/>
                <w:szCs w:val="20"/>
              </w:rPr>
              <w:t>Pernod Spire</w:t>
            </w:r>
          </w:p>
        </w:tc>
        <w:tc>
          <w:tcPr>
            <w:tcW w:w="1890" w:type="dxa"/>
          </w:tcPr>
          <w:p w14:paraId="322A2714" w14:textId="247B9778" w:rsidR="001F6B45" w:rsidRDefault="001F6B45" w:rsidP="001F6B45">
            <w:r>
              <w:rPr>
                <w:rFonts w:ascii="Calibri" w:hAnsi="Calibri" w:cs="Calibri"/>
                <w:color w:val="000000"/>
                <w:sz w:val="20"/>
                <w:szCs w:val="20"/>
              </w:rPr>
              <w:t>NE Corner</w:t>
            </w:r>
          </w:p>
        </w:tc>
        <w:tc>
          <w:tcPr>
            <w:tcW w:w="436" w:type="dxa"/>
          </w:tcPr>
          <w:p w14:paraId="7DEAE620" w14:textId="50FDC2E2" w:rsidR="001F6B45" w:rsidRDefault="001F6B45" w:rsidP="000472B7">
            <w:pPr>
              <w:jc w:val="center"/>
            </w:pPr>
          </w:p>
        </w:tc>
        <w:tc>
          <w:tcPr>
            <w:tcW w:w="464" w:type="dxa"/>
          </w:tcPr>
          <w:p w14:paraId="74AC323F" w14:textId="77777777" w:rsidR="001F6B45" w:rsidRDefault="001F6B45" w:rsidP="000472B7">
            <w:pPr>
              <w:jc w:val="center"/>
            </w:pPr>
          </w:p>
        </w:tc>
        <w:tc>
          <w:tcPr>
            <w:tcW w:w="1980" w:type="dxa"/>
          </w:tcPr>
          <w:p w14:paraId="0D107E8B" w14:textId="708C2D90" w:rsidR="001F6B45" w:rsidRDefault="001F6B45" w:rsidP="001F6B45">
            <w:r>
              <w:rPr>
                <w:rFonts w:ascii="Calibri" w:hAnsi="Calibri" w:cs="Calibri"/>
                <w:color w:val="000000"/>
                <w:sz w:val="20"/>
                <w:szCs w:val="20"/>
              </w:rPr>
              <w:t>Richard Berge, Wesley Grande</w:t>
            </w:r>
          </w:p>
        </w:tc>
        <w:tc>
          <w:tcPr>
            <w:tcW w:w="1080" w:type="dxa"/>
          </w:tcPr>
          <w:p w14:paraId="4CD36473" w14:textId="4CBCE3D9" w:rsidR="001F6B45" w:rsidRDefault="001F6B45" w:rsidP="001F6B45">
            <w:r>
              <w:rPr>
                <w:rFonts w:ascii="Calibri" w:hAnsi="Calibri" w:cs="Calibri"/>
                <w:color w:val="000000"/>
                <w:sz w:val="20"/>
                <w:szCs w:val="20"/>
              </w:rPr>
              <w:t>II, Class 5</w:t>
            </w:r>
          </w:p>
        </w:tc>
      </w:tr>
      <w:tr w:rsidR="000472B7" w14:paraId="7C5F5CF8" w14:textId="77777777" w:rsidTr="009F55F5">
        <w:tc>
          <w:tcPr>
            <w:tcW w:w="1255" w:type="dxa"/>
          </w:tcPr>
          <w:p w14:paraId="54B74E98" w14:textId="7F48E6AD" w:rsidR="000472B7" w:rsidRDefault="000472B7" w:rsidP="000472B7">
            <w:r>
              <w:rPr>
                <w:rFonts w:ascii="Calibri" w:hAnsi="Calibri" w:cs="Calibri"/>
                <w:color w:val="000000"/>
                <w:sz w:val="20"/>
                <w:szCs w:val="20"/>
              </w:rPr>
              <w:t>1952-09-14</w:t>
            </w:r>
          </w:p>
        </w:tc>
        <w:tc>
          <w:tcPr>
            <w:tcW w:w="450" w:type="dxa"/>
          </w:tcPr>
          <w:p w14:paraId="174EFD6E" w14:textId="2E087066" w:rsidR="000472B7" w:rsidRDefault="000472B7" w:rsidP="000472B7">
            <w:pPr>
              <w:jc w:val="center"/>
            </w:pPr>
            <w:r>
              <w:rPr>
                <w:rFonts w:ascii="Calibri" w:hAnsi="Calibri" w:cs="Calibri"/>
                <w:color w:val="000000"/>
                <w:sz w:val="20"/>
                <w:szCs w:val="20"/>
              </w:rPr>
              <w:t>S</w:t>
            </w:r>
          </w:p>
        </w:tc>
        <w:tc>
          <w:tcPr>
            <w:tcW w:w="2160" w:type="dxa"/>
          </w:tcPr>
          <w:p w14:paraId="4C5D2121" w14:textId="14CCC137" w:rsidR="000472B7" w:rsidRDefault="000472B7" w:rsidP="000472B7">
            <w:r>
              <w:rPr>
                <w:rFonts w:ascii="Calibri" w:hAnsi="Calibri" w:cs="Calibri"/>
                <w:color w:val="000000"/>
                <w:sz w:val="20"/>
                <w:szCs w:val="20"/>
              </w:rPr>
              <w:t>Pernod Spire</w:t>
            </w:r>
          </w:p>
        </w:tc>
        <w:tc>
          <w:tcPr>
            <w:tcW w:w="1890" w:type="dxa"/>
          </w:tcPr>
          <w:p w14:paraId="1C650EF3" w14:textId="12FB0073" w:rsidR="000472B7" w:rsidRDefault="000472B7" w:rsidP="000472B7">
            <w:pPr>
              <w:rPr>
                <w:rFonts w:ascii="Calibri" w:hAnsi="Calibri" w:cs="Calibri"/>
                <w:color w:val="000000"/>
                <w:sz w:val="20"/>
                <w:szCs w:val="20"/>
              </w:rPr>
            </w:pPr>
            <w:r>
              <w:rPr>
                <w:rFonts w:ascii="Calibri" w:hAnsi="Calibri" w:cs="Calibri"/>
                <w:color w:val="000000"/>
                <w:sz w:val="20"/>
                <w:szCs w:val="20"/>
              </w:rPr>
              <w:t>NE Corner</w:t>
            </w:r>
          </w:p>
        </w:tc>
        <w:tc>
          <w:tcPr>
            <w:tcW w:w="436" w:type="dxa"/>
          </w:tcPr>
          <w:p w14:paraId="2BCCC35C" w14:textId="2EFB73CA" w:rsidR="000472B7" w:rsidRDefault="000472B7" w:rsidP="000472B7">
            <w:pPr>
              <w:jc w:val="center"/>
            </w:pPr>
            <w:r w:rsidRPr="000E29D3">
              <w:t>X</w:t>
            </w:r>
          </w:p>
        </w:tc>
        <w:tc>
          <w:tcPr>
            <w:tcW w:w="464" w:type="dxa"/>
          </w:tcPr>
          <w:p w14:paraId="71FA8D4E" w14:textId="77777777" w:rsidR="000472B7" w:rsidRDefault="000472B7" w:rsidP="000472B7">
            <w:pPr>
              <w:jc w:val="center"/>
            </w:pPr>
          </w:p>
        </w:tc>
        <w:tc>
          <w:tcPr>
            <w:tcW w:w="1980" w:type="dxa"/>
          </w:tcPr>
          <w:p w14:paraId="340BE8F1" w14:textId="47555238" w:rsidR="000472B7" w:rsidRDefault="000472B7" w:rsidP="000472B7">
            <w:r>
              <w:rPr>
                <w:rFonts w:ascii="Calibri" w:hAnsi="Calibri" w:cs="Calibri"/>
                <w:color w:val="000000"/>
                <w:sz w:val="20"/>
                <w:szCs w:val="20"/>
              </w:rPr>
              <w:t>Richard McGowan, Don Wilde</w:t>
            </w:r>
          </w:p>
        </w:tc>
        <w:tc>
          <w:tcPr>
            <w:tcW w:w="1080" w:type="dxa"/>
          </w:tcPr>
          <w:p w14:paraId="47F425EA" w14:textId="2F401393" w:rsidR="000472B7" w:rsidRDefault="000472B7" w:rsidP="000472B7">
            <w:r>
              <w:rPr>
                <w:rFonts w:ascii="Calibri" w:hAnsi="Calibri" w:cs="Calibri"/>
                <w:color w:val="000000"/>
                <w:sz w:val="20"/>
                <w:szCs w:val="20"/>
              </w:rPr>
              <w:t>II, Class 5</w:t>
            </w:r>
          </w:p>
        </w:tc>
      </w:tr>
      <w:tr w:rsidR="000472B7" w14:paraId="0D4F6DD8" w14:textId="77777777" w:rsidTr="009F55F5">
        <w:tc>
          <w:tcPr>
            <w:tcW w:w="1255" w:type="dxa"/>
          </w:tcPr>
          <w:p w14:paraId="717E8390" w14:textId="2AC68970" w:rsidR="000472B7" w:rsidRDefault="000472B7" w:rsidP="000472B7">
            <w:r>
              <w:rPr>
                <w:rFonts w:ascii="Calibri" w:hAnsi="Calibri" w:cs="Calibri"/>
                <w:color w:val="000000"/>
                <w:sz w:val="20"/>
                <w:szCs w:val="20"/>
              </w:rPr>
              <w:t>1953-06</w:t>
            </w:r>
          </w:p>
        </w:tc>
        <w:tc>
          <w:tcPr>
            <w:tcW w:w="450" w:type="dxa"/>
          </w:tcPr>
          <w:p w14:paraId="1D8A13B1" w14:textId="63B0B954" w:rsidR="000472B7" w:rsidRDefault="000472B7" w:rsidP="000472B7">
            <w:pPr>
              <w:jc w:val="center"/>
            </w:pPr>
            <w:r>
              <w:rPr>
                <w:rFonts w:ascii="Calibri" w:hAnsi="Calibri" w:cs="Calibri"/>
                <w:color w:val="000000"/>
                <w:sz w:val="20"/>
                <w:szCs w:val="20"/>
              </w:rPr>
              <w:t>S</w:t>
            </w:r>
          </w:p>
        </w:tc>
        <w:tc>
          <w:tcPr>
            <w:tcW w:w="2160" w:type="dxa"/>
          </w:tcPr>
          <w:p w14:paraId="552221D3" w14:textId="0DC2AB34" w:rsidR="000472B7" w:rsidRDefault="000472B7" w:rsidP="000472B7">
            <w:r>
              <w:rPr>
                <w:rFonts w:ascii="Calibri" w:hAnsi="Calibri" w:cs="Calibri"/>
                <w:color w:val="000000"/>
                <w:sz w:val="20"/>
                <w:szCs w:val="20"/>
              </w:rPr>
              <w:t>Grey Tooth</w:t>
            </w:r>
          </w:p>
        </w:tc>
        <w:tc>
          <w:tcPr>
            <w:tcW w:w="1890" w:type="dxa"/>
          </w:tcPr>
          <w:p w14:paraId="21F9E263" w14:textId="424D0715" w:rsidR="000472B7" w:rsidRDefault="000472B7" w:rsidP="000472B7">
            <w:pPr>
              <w:rPr>
                <w:rFonts w:ascii="Calibri" w:hAnsi="Calibri" w:cs="Calibri"/>
                <w:color w:val="000000"/>
                <w:sz w:val="20"/>
                <w:szCs w:val="20"/>
              </w:rPr>
            </w:pPr>
            <w:r>
              <w:rPr>
                <w:rFonts w:ascii="Calibri" w:hAnsi="Calibri" w:cs="Calibri"/>
                <w:color w:val="000000"/>
                <w:sz w:val="20"/>
                <w:szCs w:val="20"/>
              </w:rPr>
              <w:t>South Side</w:t>
            </w:r>
          </w:p>
        </w:tc>
        <w:tc>
          <w:tcPr>
            <w:tcW w:w="436" w:type="dxa"/>
          </w:tcPr>
          <w:p w14:paraId="19788228" w14:textId="31F649AD" w:rsidR="000472B7" w:rsidRDefault="000472B7" w:rsidP="000472B7">
            <w:pPr>
              <w:jc w:val="center"/>
            </w:pPr>
            <w:r w:rsidRPr="000E29D3">
              <w:t>X</w:t>
            </w:r>
          </w:p>
        </w:tc>
        <w:tc>
          <w:tcPr>
            <w:tcW w:w="464" w:type="dxa"/>
          </w:tcPr>
          <w:p w14:paraId="2FA4BA54" w14:textId="77777777" w:rsidR="000472B7" w:rsidRDefault="000472B7" w:rsidP="000472B7">
            <w:pPr>
              <w:jc w:val="center"/>
            </w:pPr>
          </w:p>
        </w:tc>
        <w:tc>
          <w:tcPr>
            <w:tcW w:w="1980" w:type="dxa"/>
          </w:tcPr>
          <w:p w14:paraId="5D8CE954" w14:textId="3B6AFE32" w:rsidR="000472B7" w:rsidRDefault="000472B7" w:rsidP="000472B7">
            <w:r>
              <w:rPr>
                <w:rFonts w:ascii="Calibri" w:hAnsi="Calibri" w:cs="Calibri"/>
                <w:color w:val="000000"/>
                <w:sz w:val="20"/>
                <w:szCs w:val="20"/>
              </w:rPr>
              <w:t>Art Maki</w:t>
            </w:r>
          </w:p>
        </w:tc>
        <w:tc>
          <w:tcPr>
            <w:tcW w:w="1080" w:type="dxa"/>
          </w:tcPr>
          <w:p w14:paraId="01E019EE" w14:textId="12A69825" w:rsidR="000472B7" w:rsidRDefault="000472B7" w:rsidP="000472B7">
            <w:r>
              <w:rPr>
                <w:rFonts w:ascii="Calibri" w:hAnsi="Calibri" w:cs="Calibri"/>
                <w:color w:val="000000"/>
                <w:sz w:val="20"/>
                <w:szCs w:val="20"/>
              </w:rPr>
              <w:t>4</w:t>
            </w:r>
          </w:p>
        </w:tc>
      </w:tr>
      <w:tr w:rsidR="000472B7" w14:paraId="045B2534" w14:textId="77777777" w:rsidTr="009F55F5">
        <w:tc>
          <w:tcPr>
            <w:tcW w:w="1255" w:type="dxa"/>
          </w:tcPr>
          <w:p w14:paraId="3B35BBA8" w14:textId="1D935AA4" w:rsidR="000472B7" w:rsidRDefault="000472B7" w:rsidP="000472B7">
            <w:r>
              <w:rPr>
                <w:rFonts w:ascii="Calibri" w:hAnsi="Calibri" w:cs="Calibri"/>
                <w:color w:val="000000"/>
                <w:sz w:val="20"/>
                <w:szCs w:val="20"/>
              </w:rPr>
              <w:t>1953-06</w:t>
            </w:r>
          </w:p>
        </w:tc>
        <w:tc>
          <w:tcPr>
            <w:tcW w:w="450" w:type="dxa"/>
          </w:tcPr>
          <w:p w14:paraId="176CF1BE" w14:textId="300732AF" w:rsidR="000472B7" w:rsidRDefault="000472B7" w:rsidP="000472B7">
            <w:pPr>
              <w:jc w:val="center"/>
            </w:pPr>
            <w:r>
              <w:rPr>
                <w:rFonts w:ascii="Calibri" w:hAnsi="Calibri" w:cs="Calibri"/>
                <w:color w:val="000000"/>
                <w:sz w:val="20"/>
                <w:szCs w:val="20"/>
              </w:rPr>
              <w:t>S</w:t>
            </w:r>
          </w:p>
        </w:tc>
        <w:tc>
          <w:tcPr>
            <w:tcW w:w="2160" w:type="dxa"/>
          </w:tcPr>
          <w:p w14:paraId="4982C8C9" w14:textId="1F30303A" w:rsidR="000472B7" w:rsidRDefault="000472B7" w:rsidP="000472B7">
            <w:r>
              <w:rPr>
                <w:rFonts w:ascii="Calibri" w:hAnsi="Calibri" w:cs="Calibri"/>
                <w:color w:val="000000"/>
                <w:sz w:val="20"/>
                <w:szCs w:val="20"/>
              </w:rPr>
              <w:t>Split Tooth</w:t>
            </w:r>
          </w:p>
        </w:tc>
        <w:tc>
          <w:tcPr>
            <w:tcW w:w="1890" w:type="dxa"/>
          </w:tcPr>
          <w:p w14:paraId="53E25C4E" w14:textId="643D734E" w:rsidR="000472B7" w:rsidRDefault="000472B7" w:rsidP="000472B7">
            <w:pPr>
              <w:rPr>
                <w:rFonts w:ascii="Calibri" w:hAnsi="Calibri" w:cs="Calibri"/>
                <w:color w:val="000000"/>
                <w:sz w:val="20"/>
                <w:szCs w:val="20"/>
              </w:rPr>
            </w:pPr>
            <w:r>
              <w:rPr>
                <w:rFonts w:ascii="Calibri" w:hAnsi="Calibri" w:cs="Calibri"/>
                <w:color w:val="000000"/>
                <w:sz w:val="20"/>
                <w:szCs w:val="20"/>
              </w:rPr>
              <w:t xml:space="preserve">NW </w:t>
            </w:r>
            <w:r w:rsidR="0015078D">
              <w:rPr>
                <w:rFonts w:ascii="Calibri" w:hAnsi="Calibri" w:cs="Calibri"/>
                <w:color w:val="000000"/>
                <w:sz w:val="20"/>
                <w:szCs w:val="20"/>
              </w:rPr>
              <w:t>S</w:t>
            </w:r>
            <w:r>
              <w:rPr>
                <w:rFonts w:ascii="Calibri" w:hAnsi="Calibri" w:cs="Calibri"/>
                <w:color w:val="000000"/>
                <w:sz w:val="20"/>
                <w:szCs w:val="20"/>
              </w:rPr>
              <w:t>ide</w:t>
            </w:r>
          </w:p>
        </w:tc>
        <w:tc>
          <w:tcPr>
            <w:tcW w:w="436" w:type="dxa"/>
          </w:tcPr>
          <w:p w14:paraId="395D9ACA" w14:textId="3ECE71A5" w:rsidR="000472B7" w:rsidRDefault="000472B7" w:rsidP="000472B7">
            <w:pPr>
              <w:jc w:val="center"/>
            </w:pPr>
            <w:r w:rsidRPr="000E29D3">
              <w:t>X</w:t>
            </w:r>
          </w:p>
        </w:tc>
        <w:tc>
          <w:tcPr>
            <w:tcW w:w="464" w:type="dxa"/>
          </w:tcPr>
          <w:p w14:paraId="6BF6C476" w14:textId="77777777" w:rsidR="000472B7" w:rsidRDefault="000472B7" w:rsidP="000472B7">
            <w:pPr>
              <w:jc w:val="center"/>
            </w:pPr>
          </w:p>
        </w:tc>
        <w:tc>
          <w:tcPr>
            <w:tcW w:w="1980" w:type="dxa"/>
          </w:tcPr>
          <w:p w14:paraId="74DBDF78" w14:textId="74001AFB" w:rsidR="000472B7" w:rsidRDefault="000472B7" w:rsidP="000472B7">
            <w:r>
              <w:rPr>
                <w:rFonts w:ascii="Calibri" w:hAnsi="Calibri" w:cs="Calibri"/>
                <w:color w:val="000000"/>
                <w:sz w:val="20"/>
                <w:szCs w:val="20"/>
              </w:rPr>
              <w:t>Art Maki</w:t>
            </w:r>
          </w:p>
        </w:tc>
        <w:tc>
          <w:tcPr>
            <w:tcW w:w="1080" w:type="dxa"/>
          </w:tcPr>
          <w:p w14:paraId="3219017F" w14:textId="4318074B" w:rsidR="000472B7" w:rsidRDefault="000472B7" w:rsidP="000472B7">
            <w:r>
              <w:rPr>
                <w:rFonts w:ascii="Calibri" w:hAnsi="Calibri" w:cs="Calibri"/>
                <w:color w:val="000000"/>
                <w:sz w:val="20"/>
                <w:szCs w:val="20"/>
              </w:rPr>
              <w:t>4</w:t>
            </w:r>
          </w:p>
        </w:tc>
      </w:tr>
      <w:tr w:rsidR="000472B7" w14:paraId="66F3C134" w14:textId="77777777" w:rsidTr="009F55F5">
        <w:tc>
          <w:tcPr>
            <w:tcW w:w="1255" w:type="dxa"/>
          </w:tcPr>
          <w:p w14:paraId="37AEFAFB" w14:textId="39090DF6" w:rsidR="000472B7" w:rsidRDefault="000472B7" w:rsidP="000472B7">
            <w:r>
              <w:rPr>
                <w:rFonts w:ascii="Calibri" w:hAnsi="Calibri" w:cs="Calibri"/>
                <w:color w:val="000000"/>
                <w:sz w:val="20"/>
                <w:szCs w:val="20"/>
              </w:rPr>
              <w:t>1953-06</w:t>
            </w:r>
          </w:p>
        </w:tc>
        <w:tc>
          <w:tcPr>
            <w:tcW w:w="450" w:type="dxa"/>
          </w:tcPr>
          <w:p w14:paraId="4EDF46C6" w14:textId="2B3FEC49" w:rsidR="000472B7" w:rsidRDefault="000472B7" w:rsidP="000472B7">
            <w:pPr>
              <w:jc w:val="center"/>
            </w:pPr>
            <w:r>
              <w:rPr>
                <w:rFonts w:ascii="Calibri" w:hAnsi="Calibri" w:cs="Calibri"/>
                <w:color w:val="000000"/>
                <w:sz w:val="20"/>
                <w:szCs w:val="20"/>
              </w:rPr>
              <w:t>S</w:t>
            </w:r>
          </w:p>
        </w:tc>
        <w:tc>
          <w:tcPr>
            <w:tcW w:w="2160" w:type="dxa"/>
          </w:tcPr>
          <w:p w14:paraId="66AB00BB" w14:textId="4E587486" w:rsidR="000472B7" w:rsidRDefault="000472B7" w:rsidP="000472B7">
            <w:r>
              <w:rPr>
                <w:rFonts w:ascii="Calibri" w:hAnsi="Calibri" w:cs="Calibri"/>
                <w:color w:val="000000"/>
                <w:sz w:val="20"/>
                <w:szCs w:val="20"/>
              </w:rPr>
              <w:t>Cleft Tooth</w:t>
            </w:r>
          </w:p>
        </w:tc>
        <w:tc>
          <w:tcPr>
            <w:tcW w:w="1890" w:type="dxa"/>
          </w:tcPr>
          <w:p w14:paraId="375C1FCB" w14:textId="72D5ED23" w:rsidR="000472B7" w:rsidRDefault="000472B7" w:rsidP="000472B7">
            <w:pPr>
              <w:rPr>
                <w:rFonts w:ascii="Calibri" w:hAnsi="Calibri" w:cs="Calibri"/>
                <w:color w:val="000000"/>
                <w:sz w:val="20"/>
                <w:szCs w:val="20"/>
              </w:rPr>
            </w:pPr>
            <w:r>
              <w:rPr>
                <w:rFonts w:ascii="Calibri" w:hAnsi="Calibri" w:cs="Calibri"/>
                <w:color w:val="000000"/>
                <w:sz w:val="20"/>
                <w:szCs w:val="20"/>
              </w:rPr>
              <w:t>South Side</w:t>
            </w:r>
          </w:p>
        </w:tc>
        <w:tc>
          <w:tcPr>
            <w:tcW w:w="436" w:type="dxa"/>
          </w:tcPr>
          <w:p w14:paraId="4947E7DD" w14:textId="1346B46B" w:rsidR="000472B7" w:rsidRDefault="000472B7" w:rsidP="000472B7">
            <w:pPr>
              <w:jc w:val="center"/>
            </w:pPr>
            <w:r w:rsidRPr="000E29D3">
              <w:t>X</w:t>
            </w:r>
          </w:p>
        </w:tc>
        <w:tc>
          <w:tcPr>
            <w:tcW w:w="464" w:type="dxa"/>
          </w:tcPr>
          <w:p w14:paraId="47E71987" w14:textId="77777777" w:rsidR="000472B7" w:rsidRDefault="000472B7" w:rsidP="000472B7">
            <w:pPr>
              <w:jc w:val="center"/>
            </w:pPr>
          </w:p>
        </w:tc>
        <w:tc>
          <w:tcPr>
            <w:tcW w:w="1980" w:type="dxa"/>
          </w:tcPr>
          <w:p w14:paraId="07CB205F" w14:textId="03C12B25" w:rsidR="000472B7" w:rsidRDefault="000472B7" w:rsidP="000472B7">
            <w:r>
              <w:rPr>
                <w:rFonts w:ascii="Calibri" w:hAnsi="Calibri" w:cs="Calibri"/>
                <w:color w:val="000000"/>
                <w:sz w:val="20"/>
                <w:szCs w:val="20"/>
              </w:rPr>
              <w:t>Art Maki</w:t>
            </w:r>
          </w:p>
        </w:tc>
        <w:tc>
          <w:tcPr>
            <w:tcW w:w="1080" w:type="dxa"/>
          </w:tcPr>
          <w:p w14:paraId="16A58533" w14:textId="24A0C9FD" w:rsidR="000472B7" w:rsidRDefault="000472B7" w:rsidP="000472B7">
            <w:r>
              <w:rPr>
                <w:rFonts w:ascii="Calibri" w:hAnsi="Calibri" w:cs="Calibri"/>
                <w:color w:val="000000"/>
                <w:sz w:val="20"/>
                <w:szCs w:val="20"/>
              </w:rPr>
              <w:t>4</w:t>
            </w:r>
          </w:p>
        </w:tc>
      </w:tr>
      <w:tr w:rsidR="000472B7" w14:paraId="1A8E6FB9" w14:textId="77777777" w:rsidTr="009F55F5">
        <w:tc>
          <w:tcPr>
            <w:tcW w:w="1255" w:type="dxa"/>
          </w:tcPr>
          <w:p w14:paraId="3047D344" w14:textId="63738C65" w:rsidR="000472B7" w:rsidRDefault="000472B7" w:rsidP="000472B7">
            <w:r>
              <w:rPr>
                <w:rFonts w:ascii="Calibri" w:hAnsi="Calibri" w:cs="Calibri"/>
                <w:color w:val="000000"/>
                <w:sz w:val="20"/>
                <w:szCs w:val="20"/>
              </w:rPr>
              <w:t>1953-07-05</w:t>
            </w:r>
          </w:p>
        </w:tc>
        <w:tc>
          <w:tcPr>
            <w:tcW w:w="450" w:type="dxa"/>
          </w:tcPr>
          <w:p w14:paraId="4E809658" w14:textId="62DDE0D8" w:rsidR="000472B7" w:rsidRDefault="000472B7" w:rsidP="000472B7">
            <w:pPr>
              <w:jc w:val="center"/>
            </w:pPr>
            <w:r>
              <w:rPr>
                <w:rFonts w:ascii="Calibri" w:hAnsi="Calibri" w:cs="Calibri"/>
                <w:color w:val="000000"/>
                <w:sz w:val="20"/>
                <w:szCs w:val="20"/>
              </w:rPr>
              <w:t>S</w:t>
            </w:r>
          </w:p>
        </w:tc>
        <w:tc>
          <w:tcPr>
            <w:tcW w:w="2160" w:type="dxa"/>
          </w:tcPr>
          <w:p w14:paraId="3614821D" w14:textId="7507BCB8" w:rsidR="000472B7" w:rsidRDefault="000472B7" w:rsidP="000472B7">
            <w:r>
              <w:rPr>
                <w:rFonts w:ascii="Calibri" w:hAnsi="Calibri" w:cs="Calibri"/>
                <w:color w:val="000000"/>
                <w:sz w:val="20"/>
                <w:szCs w:val="20"/>
              </w:rPr>
              <w:t>Silver Horn</w:t>
            </w:r>
          </w:p>
        </w:tc>
        <w:tc>
          <w:tcPr>
            <w:tcW w:w="1890" w:type="dxa"/>
          </w:tcPr>
          <w:p w14:paraId="024DA8CA" w14:textId="7C121E4B" w:rsidR="000472B7" w:rsidRDefault="000472B7" w:rsidP="000472B7">
            <w:pPr>
              <w:rPr>
                <w:rFonts w:ascii="Calibri" w:hAnsi="Calibri" w:cs="Calibri"/>
                <w:color w:val="000000"/>
                <w:sz w:val="20"/>
                <w:szCs w:val="20"/>
              </w:rPr>
            </w:pPr>
            <w:r>
              <w:rPr>
                <w:rFonts w:ascii="Calibri" w:hAnsi="Calibri" w:cs="Calibri"/>
                <w:color w:val="000000"/>
                <w:sz w:val="20"/>
                <w:szCs w:val="20"/>
              </w:rPr>
              <w:t xml:space="preserve">NW </w:t>
            </w:r>
            <w:r w:rsidR="0015078D">
              <w:rPr>
                <w:rFonts w:ascii="Calibri" w:hAnsi="Calibri" w:cs="Calibri"/>
                <w:color w:val="000000"/>
                <w:sz w:val="20"/>
                <w:szCs w:val="20"/>
              </w:rPr>
              <w:t>R</w:t>
            </w:r>
            <w:r>
              <w:rPr>
                <w:rFonts w:ascii="Calibri" w:hAnsi="Calibri" w:cs="Calibri"/>
                <w:color w:val="000000"/>
                <w:sz w:val="20"/>
                <w:szCs w:val="20"/>
              </w:rPr>
              <w:t>oute</w:t>
            </w:r>
          </w:p>
        </w:tc>
        <w:tc>
          <w:tcPr>
            <w:tcW w:w="436" w:type="dxa"/>
          </w:tcPr>
          <w:p w14:paraId="4BD06BB3" w14:textId="5BF62FB0" w:rsidR="000472B7" w:rsidRDefault="000472B7" w:rsidP="000472B7">
            <w:pPr>
              <w:jc w:val="center"/>
            </w:pPr>
            <w:r w:rsidRPr="000E29D3">
              <w:t>X</w:t>
            </w:r>
          </w:p>
        </w:tc>
        <w:tc>
          <w:tcPr>
            <w:tcW w:w="464" w:type="dxa"/>
          </w:tcPr>
          <w:p w14:paraId="17A2CB3C" w14:textId="77777777" w:rsidR="000472B7" w:rsidRDefault="000472B7" w:rsidP="000472B7">
            <w:pPr>
              <w:jc w:val="center"/>
            </w:pPr>
          </w:p>
        </w:tc>
        <w:tc>
          <w:tcPr>
            <w:tcW w:w="1980" w:type="dxa"/>
          </w:tcPr>
          <w:p w14:paraId="5B5B87A6" w14:textId="0E4E2FB1" w:rsidR="000472B7" w:rsidRDefault="000472B7" w:rsidP="000472B7">
            <w:r>
              <w:rPr>
                <w:rFonts w:ascii="Calibri" w:hAnsi="Calibri" w:cs="Calibri"/>
                <w:color w:val="000000"/>
                <w:sz w:val="20"/>
                <w:szCs w:val="20"/>
              </w:rPr>
              <w:t>Joe Hieb, Art Maki, John Parrott</w:t>
            </w:r>
          </w:p>
        </w:tc>
        <w:tc>
          <w:tcPr>
            <w:tcW w:w="1080" w:type="dxa"/>
          </w:tcPr>
          <w:p w14:paraId="616FD6C0" w14:textId="68884D86" w:rsidR="000472B7" w:rsidRDefault="000472B7" w:rsidP="000472B7">
            <w:r>
              <w:rPr>
                <w:rFonts w:ascii="Calibri" w:hAnsi="Calibri" w:cs="Calibri"/>
                <w:color w:val="000000"/>
                <w:sz w:val="20"/>
                <w:szCs w:val="20"/>
              </w:rPr>
              <w:t>4</w:t>
            </w:r>
          </w:p>
        </w:tc>
      </w:tr>
      <w:tr w:rsidR="000472B7" w14:paraId="50CD43BA" w14:textId="77777777" w:rsidTr="009F55F5">
        <w:tc>
          <w:tcPr>
            <w:tcW w:w="1255" w:type="dxa"/>
          </w:tcPr>
          <w:p w14:paraId="6560DC3A" w14:textId="2B695BAD" w:rsidR="000472B7" w:rsidRDefault="000472B7" w:rsidP="000472B7">
            <w:r>
              <w:rPr>
                <w:rFonts w:ascii="Calibri" w:hAnsi="Calibri" w:cs="Calibri"/>
                <w:color w:val="000000"/>
                <w:sz w:val="20"/>
                <w:szCs w:val="20"/>
              </w:rPr>
              <w:t>1953-08-17</w:t>
            </w:r>
          </w:p>
        </w:tc>
        <w:tc>
          <w:tcPr>
            <w:tcW w:w="450" w:type="dxa"/>
          </w:tcPr>
          <w:p w14:paraId="4FED9CF9" w14:textId="04D45EE8" w:rsidR="000472B7" w:rsidRDefault="000472B7" w:rsidP="000472B7">
            <w:pPr>
              <w:jc w:val="center"/>
            </w:pPr>
            <w:r>
              <w:rPr>
                <w:rFonts w:ascii="Calibri" w:hAnsi="Calibri" w:cs="Calibri"/>
                <w:color w:val="000000"/>
                <w:sz w:val="20"/>
                <w:szCs w:val="20"/>
              </w:rPr>
              <w:t>S</w:t>
            </w:r>
          </w:p>
        </w:tc>
        <w:tc>
          <w:tcPr>
            <w:tcW w:w="2160" w:type="dxa"/>
          </w:tcPr>
          <w:p w14:paraId="69ABD89E" w14:textId="624999EF" w:rsidR="000472B7" w:rsidRDefault="000472B7" w:rsidP="000472B7">
            <w:r>
              <w:rPr>
                <w:rFonts w:ascii="Calibri" w:hAnsi="Calibri" w:cs="Calibri"/>
                <w:color w:val="000000"/>
                <w:sz w:val="20"/>
                <w:szCs w:val="20"/>
              </w:rPr>
              <w:t>Burgundy Spire</w:t>
            </w:r>
          </w:p>
        </w:tc>
        <w:tc>
          <w:tcPr>
            <w:tcW w:w="1890" w:type="dxa"/>
          </w:tcPr>
          <w:p w14:paraId="53EEA860" w14:textId="4CDCBD12" w:rsidR="000472B7" w:rsidRDefault="000472B7" w:rsidP="000472B7">
            <w:pPr>
              <w:rPr>
                <w:rFonts w:ascii="Calibri" w:hAnsi="Calibri" w:cs="Calibri"/>
                <w:color w:val="000000"/>
                <w:sz w:val="20"/>
                <w:szCs w:val="20"/>
              </w:rPr>
            </w:pPr>
            <w:r>
              <w:rPr>
                <w:rFonts w:ascii="Calibri" w:hAnsi="Calibri" w:cs="Calibri"/>
                <w:color w:val="000000"/>
                <w:sz w:val="20"/>
                <w:szCs w:val="20"/>
              </w:rPr>
              <w:t xml:space="preserve">North </w:t>
            </w:r>
            <w:r w:rsidR="0015078D">
              <w:rPr>
                <w:rFonts w:ascii="Calibri" w:hAnsi="Calibri" w:cs="Calibri"/>
                <w:color w:val="000000"/>
                <w:sz w:val="20"/>
                <w:szCs w:val="20"/>
              </w:rPr>
              <w:t>F</w:t>
            </w:r>
            <w:r>
              <w:rPr>
                <w:rFonts w:ascii="Calibri" w:hAnsi="Calibri" w:cs="Calibri"/>
                <w:color w:val="000000"/>
                <w:sz w:val="20"/>
                <w:szCs w:val="20"/>
              </w:rPr>
              <w:t xml:space="preserve">ace/North </w:t>
            </w:r>
            <w:r w:rsidR="0015078D">
              <w:rPr>
                <w:rFonts w:ascii="Calibri" w:hAnsi="Calibri" w:cs="Calibri"/>
                <w:color w:val="000000"/>
                <w:sz w:val="20"/>
                <w:szCs w:val="20"/>
              </w:rPr>
              <w:t>R</w:t>
            </w:r>
            <w:r>
              <w:rPr>
                <w:rFonts w:ascii="Calibri" w:hAnsi="Calibri" w:cs="Calibri"/>
                <w:color w:val="000000"/>
                <w:sz w:val="20"/>
                <w:szCs w:val="20"/>
              </w:rPr>
              <w:t>idge</w:t>
            </w:r>
          </w:p>
        </w:tc>
        <w:tc>
          <w:tcPr>
            <w:tcW w:w="436" w:type="dxa"/>
          </w:tcPr>
          <w:p w14:paraId="00A20F47" w14:textId="556D4B75" w:rsidR="000472B7" w:rsidRDefault="000472B7" w:rsidP="000472B7">
            <w:pPr>
              <w:jc w:val="center"/>
            </w:pPr>
            <w:r w:rsidRPr="000E29D3">
              <w:t>X</w:t>
            </w:r>
          </w:p>
        </w:tc>
        <w:tc>
          <w:tcPr>
            <w:tcW w:w="464" w:type="dxa"/>
          </w:tcPr>
          <w:p w14:paraId="3CD5815F" w14:textId="77777777" w:rsidR="000472B7" w:rsidRDefault="000472B7" w:rsidP="000472B7">
            <w:pPr>
              <w:jc w:val="center"/>
            </w:pPr>
          </w:p>
        </w:tc>
        <w:tc>
          <w:tcPr>
            <w:tcW w:w="1980" w:type="dxa"/>
          </w:tcPr>
          <w:p w14:paraId="65D0F6A5" w14:textId="05682587" w:rsidR="000472B7" w:rsidRDefault="000472B7" w:rsidP="000472B7">
            <w:r>
              <w:rPr>
                <w:rFonts w:ascii="Calibri" w:hAnsi="Calibri" w:cs="Calibri"/>
                <w:color w:val="000000"/>
                <w:sz w:val="20"/>
                <w:szCs w:val="20"/>
              </w:rPr>
              <w:t>Michael Hane, John Parrott</w:t>
            </w:r>
          </w:p>
        </w:tc>
        <w:tc>
          <w:tcPr>
            <w:tcW w:w="1080" w:type="dxa"/>
          </w:tcPr>
          <w:p w14:paraId="1C930FAE" w14:textId="741C4042" w:rsidR="000472B7" w:rsidRDefault="000472B7" w:rsidP="000472B7">
            <w:r>
              <w:rPr>
                <w:rFonts w:ascii="Calibri" w:hAnsi="Calibri" w:cs="Calibri"/>
                <w:color w:val="000000"/>
                <w:sz w:val="20"/>
                <w:szCs w:val="20"/>
              </w:rPr>
              <w:t>III, 5.8</w:t>
            </w:r>
          </w:p>
        </w:tc>
      </w:tr>
      <w:tr w:rsidR="001F6B45" w14:paraId="73AC0A60" w14:textId="77777777" w:rsidTr="009F55F5">
        <w:tc>
          <w:tcPr>
            <w:tcW w:w="1255" w:type="dxa"/>
          </w:tcPr>
          <w:p w14:paraId="6DAC1547" w14:textId="03EED65D" w:rsidR="001F6B45" w:rsidRDefault="001F6B45" w:rsidP="001F6B45">
            <w:r>
              <w:rPr>
                <w:rFonts w:ascii="Calibri" w:hAnsi="Calibri" w:cs="Calibri"/>
                <w:sz w:val="20"/>
                <w:szCs w:val="20"/>
              </w:rPr>
              <w:t>1955-06-12</w:t>
            </w:r>
          </w:p>
        </w:tc>
        <w:tc>
          <w:tcPr>
            <w:tcW w:w="450" w:type="dxa"/>
          </w:tcPr>
          <w:p w14:paraId="7DB93568" w14:textId="1F3502A7" w:rsidR="001F6B45" w:rsidRDefault="001F6B45" w:rsidP="000472B7">
            <w:pPr>
              <w:jc w:val="center"/>
            </w:pPr>
            <w:r>
              <w:rPr>
                <w:rFonts w:ascii="Calibri" w:hAnsi="Calibri" w:cs="Calibri"/>
                <w:color w:val="000000"/>
                <w:sz w:val="20"/>
                <w:szCs w:val="20"/>
              </w:rPr>
              <w:t>S</w:t>
            </w:r>
          </w:p>
        </w:tc>
        <w:tc>
          <w:tcPr>
            <w:tcW w:w="2160" w:type="dxa"/>
          </w:tcPr>
          <w:p w14:paraId="4542D749" w14:textId="4FB387D9" w:rsidR="001F6B45" w:rsidRDefault="001F6B45" w:rsidP="001F6B45">
            <w:r>
              <w:rPr>
                <w:rFonts w:ascii="Calibri" w:hAnsi="Calibri" w:cs="Calibri"/>
                <w:color w:val="000000"/>
                <w:sz w:val="20"/>
                <w:szCs w:val="20"/>
              </w:rPr>
              <w:t>Kangaroo Temple</w:t>
            </w:r>
          </w:p>
        </w:tc>
        <w:tc>
          <w:tcPr>
            <w:tcW w:w="1890" w:type="dxa"/>
          </w:tcPr>
          <w:p w14:paraId="7044E7CE" w14:textId="4C840C2B" w:rsidR="001F6B45" w:rsidRDefault="001F6B45" w:rsidP="001F6B45">
            <w:r>
              <w:rPr>
                <w:rFonts w:ascii="Calibri" w:hAnsi="Calibri" w:cs="Calibri"/>
                <w:color w:val="000000"/>
                <w:sz w:val="20"/>
                <w:szCs w:val="20"/>
              </w:rPr>
              <w:t>SE Buttress</w:t>
            </w:r>
          </w:p>
        </w:tc>
        <w:tc>
          <w:tcPr>
            <w:tcW w:w="436" w:type="dxa"/>
          </w:tcPr>
          <w:p w14:paraId="3049D2C7" w14:textId="05BE4AB6" w:rsidR="001F6B45" w:rsidRDefault="001F6B45" w:rsidP="000472B7">
            <w:pPr>
              <w:jc w:val="center"/>
            </w:pPr>
          </w:p>
        </w:tc>
        <w:tc>
          <w:tcPr>
            <w:tcW w:w="464" w:type="dxa"/>
          </w:tcPr>
          <w:p w14:paraId="659BF939" w14:textId="320665D0" w:rsidR="001F6B45" w:rsidRDefault="000472B7" w:rsidP="000472B7">
            <w:pPr>
              <w:jc w:val="center"/>
            </w:pPr>
            <w:r>
              <w:t>X</w:t>
            </w:r>
          </w:p>
        </w:tc>
        <w:tc>
          <w:tcPr>
            <w:tcW w:w="1980" w:type="dxa"/>
          </w:tcPr>
          <w:p w14:paraId="2BB4E41D" w14:textId="7150CDA6" w:rsidR="001F6B45" w:rsidRDefault="001F6B45" w:rsidP="001F6B45">
            <w:r>
              <w:rPr>
                <w:rFonts w:ascii="Calibri" w:hAnsi="Calibri" w:cs="Calibri"/>
                <w:color w:val="000000"/>
                <w:sz w:val="20"/>
                <w:szCs w:val="20"/>
              </w:rPr>
              <w:t>John Parrott, Louis Pottschmidt, Herb Staley</w:t>
            </w:r>
          </w:p>
        </w:tc>
        <w:tc>
          <w:tcPr>
            <w:tcW w:w="1080" w:type="dxa"/>
          </w:tcPr>
          <w:p w14:paraId="559FEF4C" w14:textId="43EE45F3" w:rsidR="001F6B45" w:rsidRDefault="001F6B45" w:rsidP="001F6B45">
            <w:r>
              <w:rPr>
                <w:rFonts w:ascii="Calibri" w:hAnsi="Calibri" w:cs="Calibri"/>
                <w:color w:val="000000"/>
                <w:sz w:val="20"/>
                <w:szCs w:val="20"/>
              </w:rPr>
              <w:t>II, 5.8</w:t>
            </w:r>
          </w:p>
        </w:tc>
      </w:tr>
      <w:tr w:rsidR="001F6B45" w14:paraId="723C769C" w14:textId="77777777" w:rsidTr="009F55F5">
        <w:tc>
          <w:tcPr>
            <w:tcW w:w="1255" w:type="dxa"/>
          </w:tcPr>
          <w:p w14:paraId="2A1707ED" w14:textId="26FE63CE" w:rsidR="001F6B45" w:rsidRPr="009F55F5" w:rsidRDefault="001F6B45" w:rsidP="001F6B45">
            <w:r w:rsidRPr="009F55F5">
              <w:rPr>
                <w:rFonts w:ascii="Calibri" w:hAnsi="Calibri" w:cs="Calibri"/>
                <w:bCs/>
                <w:sz w:val="20"/>
                <w:szCs w:val="20"/>
              </w:rPr>
              <w:t>1955-06-13</w:t>
            </w:r>
          </w:p>
        </w:tc>
        <w:tc>
          <w:tcPr>
            <w:tcW w:w="450" w:type="dxa"/>
          </w:tcPr>
          <w:p w14:paraId="5097DD19" w14:textId="0847983A" w:rsidR="001F6B45" w:rsidRDefault="001F6B45" w:rsidP="000472B7">
            <w:pPr>
              <w:jc w:val="center"/>
            </w:pPr>
            <w:r>
              <w:rPr>
                <w:rFonts w:ascii="Calibri" w:hAnsi="Calibri" w:cs="Calibri"/>
                <w:color w:val="000000"/>
                <w:sz w:val="20"/>
                <w:szCs w:val="20"/>
              </w:rPr>
              <w:t>S</w:t>
            </w:r>
          </w:p>
        </w:tc>
        <w:tc>
          <w:tcPr>
            <w:tcW w:w="2160" w:type="dxa"/>
          </w:tcPr>
          <w:p w14:paraId="6D09E54A" w14:textId="3DA79A00" w:rsidR="001F6B45" w:rsidRDefault="001F6B45" w:rsidP="001F6B45">
            <w:r>
              <w:rPr>
                <w:rFonts w:ascii="Calibri" w:hAnsi="Calibri" w:cs="Calibri"/>
                <w:color w:val="000000"/>
                <w:sz w:val="20"/>
                <w:szCs w:val="20"/>
              </w:rPr>
              <w:t>Concord Tower</w:t>
            </w:r>
          </w:p>
        </w:tc>
        <w:tc>
          <w:tcPr>
            <w:tcW w:w="1890" w:type="dxa"/>
          </w:tcPr>
          <w:p w14:paraId="57419B78" w14:textId="00D3BA7F" w:rsidR="001F6B45" w:rsidRDefault="001F6B45" w:rsidP="001F6B45">
            <w:pPr>
              <w:rPr>
                <w:rFonts w:ascii="Calibri" w:hAnsi="Calibri" w:cs="Calibri"/>
                <w:color w:val="000000"/>
                <w:sz w:val="20"/>
                <w:szCs w:val="20"/>
              </w:rPr>
            </w:pPr>
            <w:r>
              <w:rPr>
                <w:rFonts w:ascii="Calibri" w:hAnsi="Calibri" w:cs="Calibri"/>
                <w:color w:val="000000"/>
                <w:sz w:val="20"/>
                <w:szCs w:val="20"/>
              </w:rPr>
              <w:t>North Face</w:t>
            </w:r>
          </w:p>
        </w:tc>
        <w:tc>
          <w:tcPr>
            <w:tcW w:w="436" w:type="dxa"/>
          </w:tcPr>
          <w:p w14:paraId="2FAE4696" w14:textId="59C54940" w:rsidR="001F6B45" w:rsidRDefault="000472B7" w:rsidP="000472B7">
            <w:pPr>
              <w:jc w:val="center"/>
            </w:pPr>
            <w:r>
              <w:t>X</w:t>
            </w:r>
          </w:p>
        </w:tc>
        <w:tc>
          <w:tcPr>
            <w:tcW w:w="464" w:type="dxa"/>
          </w:tcPr>
          <w:p w14:paraId="09CFFE35" w14:textId="77777777" w:rsidR="001F6B45" w:rsidRDefault="001F6B45" w:rsidP="000472B7">
            <w:pPr>
              <w:jc w:val="center"/>
            </w:pPr>
          </w:p>
        </w:tc>
        <w:tc>
          <w:tcPr>
            <w:tcW w:w="1980" w:type="dxa"/>
          </w:tcPr>
          <w:p w14:paraId="0B57F9DE" w14:textId="24020371" w:rsidR="001F6B45" w:rsidRDefault="001F6B45" w:rsidP="001F6B45">
            <w:r>
              <w:rPr>
                <w:rFonts w:ascii="Calibri" w:hAnsi="Calibri" w:cs="Calibri"/>
                <w:color w:val="000000"/>
                <w:sz w:val="20"/>
                <w:szCs w:val="20"/>
              </w:rPr>
              <w:t>John Parrott</w:t>
            </w:r>
          </w:p>
        </w:tc>
        <w:tc>
          <w:tcPr>
            <w:tcW w:w="1080" w:type="dxa"/>
          </w:tcPr>
          <w:p w14:paraId="49197F7B" w14:textId="7C4AD672" w:rsidR="001F6B45" w:rsidRDefault="001F6B45" w:rsidP="001F6B45">
            <w:r>
              <w:rPr>
                <w:rFonts w:ascii="Calibri" w:hAnsi="Calibri" w:cs="Calibri"/>
                <w:color w:val="000000"/>
                <w:sz w:val="20"/>
                <w:szCs w:val="20"/>
              </w:rPr>
              <w:t>5.6</w:t>
            </w:r>
          </w:p>
        </w:tc>
      </w:tr>
      <w:tr w:rsidR="001F6B45" w14:paraId="2E305F34" w14:textId="77777777" w:rsidTr="009F55F5">
        <w:tc>
          <w:tcPr>
            <w:tcW w:w="1255" w:type="dxa"/>
          </w:tcPr>
          <w:p w14:paraId="149F3237" w14:textId="44B225FE" w:rsidR="001F6B45" w:rsidRPr="009F55F5" w:rsidRDefault="001F6B45" w:rsidP="001F6B45">
            <w:r w:rsidRPr="009F55F5">
              <w:rPr>
                <w:rFonts w:ascii="Calibri" w:hAnsi="Calibri" w:cs="Calibri"/>
                <w:bCs/>
                <w:sz w:val="20"/>
                <w:szCs w:val="20"/>
              </w:rPr>
              <w:t>1956-10-08</w:t>
            </w:r>
          </w:p>
        </w:tc>
        <w:tc>
          <w:tcPr>
            <w:tcW w:w="450" w:type="dxa"/>
          </w:tcPr>
          <w:p w14:paraId="3A561F0E" w14:textId="016868E7" w:rsidR="001F6B45" w:rsidRDefault="001F6B45" w:rsidP="000472B7">
            <w:pPr>
              <w:jc w:val="center"/>
            </w:pPr>
            <w:r>
              <w:rPr>
                <w:rFonts w:ascii="Calibri" w:hAnsi="Calibri" w:cs="Calibri"/>
                <w:color w:val="000000"/>
                <w:sz w:val="20"/>
                <w:szCs w:val="20"/>
              </w:rPr>
              <w:t>S</w:t>
            </w:r>
          </w:p>
        </w:tc>
        <w:tc>
          <w:tcPr>
            <w:tcW w:w="2160" w:type="dxa"/>
          </w:tcPr>
          <w:p w14:paraId="14F222F9" w14:textId="1D8D216A" w:rsidR="001F6B45" w:rsidRDefault="001F6B45" w:rsidP="001F6B45">
            <w:r>
              <w:rPr>
                <w:rFonts w:ascii="Calibri" w:hAnsi="Calibri" w:cs="Calibri"/>
                <w:color w:val="000000"/>
                <w:sz w:val="20"/>
                <w:szCs w:val="20"/>
              </w:rPr>
              <w:t>Kangaroo Temple</w:t>
            </w:r>
          </w:p>
        </w:tc>
        <w:tc>
          <w:tcPr>
            <w:tcW w:w="1890" w:type="dxa"/>
          </w:tcPr>
          <w:p w14:paraId="229548D5" w14:textId="55A64AB0" w:rsidR="001F6B45" w:rsidRDefault="001F6B45" w:rsidP="001F6B45">
            <w:r>
              <w:rPr>
                <w:rFonts w:ascii="Calibri" w:hAnsi="Calibri" w:cs="Calibri"/>
                <w:color w:val="000000"/>
                <w:sz w:val="20"/>
                <w:szCs w:val="20"/>
              </w:rPr>
              <w:t>South Face</w:t>
            </w:r>
          </w:p>
        </w:tc>
        <w:tc>
          <w:tcPr>
            <w:tcW w:w="436" w:type="dxa"/>
          </w:tcPr>
          <w:p w14:paraId="2834577E" w14:textId="0AF6367E" w:rsidR="001F6B45" w:rsidRDefault="001F6B45" w:rsidP="000472B7">
            <w:pPr>
              <w:jc w:val="center"/>
            </w:pPr>
          </w:p>
        </w:tc>
        <w:tc>
          <w:tcPr>
            <w:tcW w:w="464" w:type="dxa"/>
          </w:tcPr>
          <w:p w14:paraId="44F52DEE" w14:textId="5DD52BCB" w:rsidR="001F6B45" w:rsidRDefault="0015078D" w:rsidP="000472B7">
            <w:pPr>
              <w:jc w:val="center"/>
            </w:pPr>
            <w:r>
              <w:t>X</w:t>
            </w:r>
          </w:p>
        </w:tc>
        <w:tc>
          <w:tcPr>
            <w:tcW w:w="1980" w:type="dxa"/>
          </w:tcPr>
          <w:p w14:paraId="0CEFD7E9" w14:textId="32A36462" w:rsidR="001F6B45" w:rsidRDefault="001F6B45" w:rsidP="001F6B45">
            <w:r>
              <w:rPr>
                <w:rFonts w:ascii="Calibri" w:hAnsi="Calibri" w:cs="Calibri"/>
                <w:color w:val="000000"/>
                <w:sz w:val="20"/>
                <w:szCs w:val="20"/>
              </w:rPr>
              <w:t>Don Gordon</w:t>
            </w:r>
          </w:p>
        </w:tc>
        <w:tc>
          <w:tcPr>
            <w:tcW w:w="1080" w:type="dxa"/>
          </w:tcPr>
          <w:p w14:paraId="683AADF4" w14:textId="414EBFEB" w:rsidR="001F6B45" w:rsidRDefault="001F6B45" w:rsidP="001F6B45">
            <w:r>
              <w:rPr>
                <w:rFonts w:ascii="Calibri" w:hAnsi="Calibri" w:cs="Calibri"/>
                <w:color w:val="000000"/>
                <w:sz w:val="20"/>
                <w:szCs w:val="20"/>
              </w:rPr>
              <w:t>II, Class 5</w:t>
            </w:r>
          </w:p>
        </w:tc>
      </w:tr>
      <w:tr w:rsidR="0015078D" w14:paraId="1CF6D7B7" w14:textId="77777777" w:rsidTr="009F55F5">
        <w:tc>
          <w:tcPr>
            <w:tcW w:w="1255" w:type="dxa"/>
          </w:tcPr>
          <w:p w14:paraId="10C12782" w14:textId="7CA27171" w:rsidR="0015078D" w:rsidRDefault="0015078D" w:rsidP="0015078D">
            <w:r>
              <w:rPr>
                <w:rFonts w:ascii="Calibri" w:hAnsi="Calibri" w:cs="Calibri"/>
                <w:color w:val="000000"/>
                <w:sz w:val="20"/>
                <w:szCs w:val="20"/>
              </w:rPr>
              <w:t>1957-10-20</w:t>
            </w:r>
          </w:p>
        </w:tc>
        <w:tc>
          <w:tcPr>
            <w:tcW w:w="450" w:type="dxa"/>
          </w:tcPr>
          <w:p w14:paraId="5D1562FE" w14:textId="09EB1743" w:rsidR="0015078D" w:rsidRDefault="0015078D" w:rsidP="0015078D">
            <w:pPr>
              <w:jc w:val="center"/>
            </w:pPr>
            <w:r>
              <w:rPr>
                <w:rFonts w:ascii="Calibri" w:hAnsi="Calibri" w:cs="Calibri"/>
                <w:color w:val="000000"/>
                <w:sz w:val="20"/>
                <w:szCs w:val="20"/>
              </w:rPr>
              <w:t>S</w:t>
            </w:r>
          </w:p>
        </w:tc>
        <w:tc>
          <w:tcPr>
            <w:tcW w:w="2160" w:type="dxa"/>
          </w:tcPr>
          <w:p w14:paraId="18839007" w14:textId="1AE81FB6" w:rsidR="0015078D" w:rsidRDefault="0015078D" w:rsidP="0015078D">
            <w:r>
              <w:rPr>
                <w:rFonts w:ascii="Calibri" w:hAnsi="Calibri" w:cs="Calibri"/>
                <w:color w:val="000000"/>
                <w:sz w:val="20"/>
                <w:szCs w:val="20"/>
              </w:rPr>
              <w:t>Half Moon</w:t>
            </w:r>
          </w:p>
        </w:tc>
        <w:tc>
          <w:tcPr>
            <w:tcW w:w="1890" w:type="dxa"/>
          </w:tcPr>
          <w:p w14:paraId="2FC72AA3" w14:textId="678C36C0" w:rsidR="0015078D" w:rsidRDefault="0015078D" w:rsidP="0015078D">
            <w:r>
              <w:rPr>
                <w:rFonts w:ascii="Calibri" w:hAnsi="Calibri" w:cs="Calibri"/>
                <w:color w:val="000000"/>
                <w:sz w:val="20"/>
                <w:szCs w:val="20"/>
              </w:rPr>
              <w:t>South Face</w:t>
            </w:r>
          </w:p>
        </w:tc>
        <w:tc>
          <w:tcPr>
            <w:tcW w:w="436" w:type="dxa"/>
          </w:tcPr>
          <w:p w14:paraId="0A3929A6" w14:textId="5417CAAD" w:rsidR="0015078D" w:rsidRDefault="0015078D" w:rsidP="0015078D">
            <w:pPr>
              <w:jc w:val="center"/>
            </w:pPr>
          </w:p>
        </w:tc>
        <w:tc>
          <w:tcPr>
            <w:tcW w:w="464" w:type="dxa"/>
          </w:tcPr>
          <w:p w14:paraId="5C424868" w14:textId="169BA3E5" w:rsidR="0015078D" w:rsidRDefault="0015078D" w:rsidP="0015078D">
            <w:pPr>
              <w:jc w:val="center"/>
            </w:pPr>
            <w:r w:rsidRPr="007E2837">
              <w:t>X</w:t>
            </w:r>
          </w:p>
        </w:tc>
        <w:tc>
          <w:tcPr>
            <w:tcW w:w="1980" w:type="dxa"/>
          </w:tcPr>
          <w:p w14:paraId="75E0990A" w14:textId="1FC8D257" w:rsidR="0015078D" w:rsidRDefault="0015078D" w:rsidP="0015078D">
            <w:r>
              <w:rPr>
                <w:rFonts w:ascii="Calibri" w:hAnsi="Calibri" w:cs="Calibri"/>
                <w:color w:val="000000"/>
                <w:sz w:val="20"/>
                <w:szCs w:val="20"/>
              </w:rPr>
              <w:t>Dave Collins, John Rupley</w:t>
            </w:r>
          </w:p>
        </w:tc>
        <w:tc>
          <w:tcPr>
            <w:tcW w:w="1080" w:type="dxa"/>
          </w:tcPr>
          <w:p w14:paraId="445C1DFA" w14:textId="763A0E45" w:rsidR="0015078D" w:rsidRDefault="0015078D" w:rsidP="0015078D">
            <w:r>
              <w:rPr>
                <w:rFonts w:ascii="Calibri" w:hAnsi="Calibri" w:cs="Calibri"/>
                <w:color w:val="000000"/>
                <w:sz w:val="20"/>
                <w:szCs w:val="20"/>
              </w:rPr>
              <w:t>III, Class 5, aid</w:t>
            </w:r>
          </w:p>
        </w:tc>
      </w:tr>
      <w:tr w:rsidR="0015078D" w14:paraId="67D999B9" w14:textId="77777777" w:rsidTr="009F55F5">
        <w:tc>
          <w:tcPr>
            <w:tcW w:w="1255" w:type="dxa"/>
          </w:tcPr>
          <w:p w14:paraId="44BE3D6E" w14:textId="7EE6FD13" w:rsidR="0015078D" w:rsidRDefault="0015078D" w:rsidP="0015078D">
            <w:r>
              <w:rPr>
                <w:rFonts w:ascii="Calibri" w:hAnsi="Calibri" w:cs="Calibri"/>
                <w:color w:val="000000"/>
                <w:sz w:val="20"/>
                <w:szCs w:val="20"/>
              </w:rPr>
              <w:t>1958-06-15</w:t>
            </w:r>
          </w:p>
        </w:tc>
        <w:tc>
          <w:tcPr>
            <w:tcW w:w="450" w:type="dxa"/>
          </w:tcPr>
          <w:p w14:paraId="51477668" w14:textId="54EA9A56" w:rsidR="0015078D" w:rsidRDefault="0015078D" w:rsidP="0015078D">
            <w:pPr>
              <w:jc w:val="center"/>
            </w:pPr>
            <w:r>
              <w:rPr>
                <w:rFonts w:ascii="Calibri" w:hAnsi="Calibri" w:cs="Calibri"/>
                <w:color w:val="000000"/>
                <w:sz w:val="20"/>
                <w:szCs w:val="20"/>
              </w:rPr>
              <w:t>S</w:t>
            </w:r>
          </w:p>
        </w:tc>
        <w:tc>
          <w:tcPr>
            <w:tcW w:w="2160" w:type="dxa"/>
          </w:tcPr>
          <w:p w14:paraId="3D965EA1" w14:textId="472FAD95" w:rsidR="0015078D" w:rsidRDefault="0015078D" w:rsidP="0015078D">
            <w:r>
              <w:rPr>
                <w:rFonts w:ascii="Calibri" w:hAnsi="Calibri" w:cs="Calibri"/>
                <w:color w:val="000000"/>
                <w:sz w:val="20"/>
                <w:szCs w:val="20"/>
              </w:rPr>
              <w:t>Liberty Bell</w:t>
            </w:r>
          </w:p>
        </w:tc>
        <w:tc>
          <w:tcPr>
            <w:tcW w:w="1890" w:type="dxa"/>
          </w:tcPr>
          <w:p w14:paraId="60B43038" w14:textId="091D4FE0" w:rsidR="0015078D" w:rsidRDefault="0015078D" w:rsidP="0015078D">
            <w:r>
              <w:rPr>
                <w:rFonts w:ascii="Calibri" w:hAnsi="Calibri" w:cs="Calibri"/>
                <w:color w:val="000000"/>
                <w:sz w:val="20"/>
                <w:szCs w:val="20"/>
              </w:rPr>
              <w:t>West Face</w:t>
            </w:r>
          </w:p>
        </w:tc>
        <w:tc>
          <w:tcPr>
            <w:tcW w:w="436" w:type="dxa"/>
          </w:tcPr>
          <w:p w14:paraId="4CB92113" w14:textId="06BB7640" w:rsidR="0015078D" w:rsidRDefault="0015078D" w:rsidP="0015078D">
            <w:pPr>
              <w:jc w:val="center"/>
            </w:pPr>
          </w:p>
        </w:tc>
        <w:tc>
          <w:tcPr>
            <w:tcW w:w="464" w:type="dxa"/>
          </w:tcPr>
          <w:p w14:paraId="517915BC" w14:textId="3C5C89C6" w:rsidR="0015078D" w:rsidRDefault="0015078D" w:rsidP="0015078D">
            <w:pPr>
              <w:jc w:val="center"/>
            </w:pPr>
            <w:r w:rsidRPr="007E2837">
              <w:t>X</w:t>
            </w:r>
          </w:p>
        </w:tc>
        <w:tc>
          <w:tcPr>
            <w:tcW w:w="1980" w:type="dxa"/>
          </w:tcPr>
          <w:p w14:paraId="2D439F58" w14:textId="033CCAF6" w:rsidR="0015078D" w:rsidRDefault="0015078D" w:rsidP="0015078D">
            <w:r>
              <w:rPr>
                <w:rFonts w:ascii="Calibri" w:hAnsi="Calibri" w:cs="Calibri"/>
                <w:color w:val="000000"/>
                <w:sz w:val="20"/>
                <w:szCs w:val="20"/>
              </w:rPr>
              <w:t>John Rupley</w:t>
            </w:r>
          </w:p>
        </w:tc>
        <w:tc>
          <w:tcPr>
            <w:tcW w:w="1080" w:type="dxa"/>
          </w:tcPr>
          <w:p w14:paraId="1644C8D7" w14:textId="4E42DE76" w:rsidR="0015078D" w:rsidRDefault="0015078D" w:rsidP="0015078D">
            <w:r>
              <w:rPr>
                <w:rFonts w:ascii="Calibri" w:hAnsi="Calibri" w:cs="Calibri"/>
                <w:color w:val="000000"/>
                <w:sz w:val="20"/>
                <w:szCs w:val="20"/>
              </w:rPr>
              <w:t>III, Class 5</w:t>
            </w:r>
          </w:p>
        </w:tc>
      </w:tr>
      <w:tr w:rsidR="0015078D" w14:paraId="43901B28" w14:textId="77777777" w:rsidTr="009F55F5">
        <w:tc>
          <w:tcPr>
            <w:tcW w:w="1255" w:type="dxa"/>
          </w:tcPr>
          <w:p w14:paraId="21EB4233" w14:textId="7E87BA02" w:rsidR="0015078D" w:rsidRDefault="0015078D" w:rsidP="0015078D">
            <w:r>
              <w:rPr>
                <w:rFonts w:ascii="Calibri" w:hAnsi="Calibri" w:cs="Calibri"/>
                <w:color w:val="000000"/>
                <w:sz w:val="20"/>
                <w:szCs w:val="20"/>
              </w:rPr>
              <w:t>1958-08-31</w:t>
            </w:r>
          </w:p>
        </w:tc>
        <w:tc>
          <w:tcPr>
            <w:tcW w:w="450" w:type="dxa"/>
          </w:tcPr>
          <w:p w14:paraId="595758E5" w14:textId="364D83D9" w:rsidR="0015078D" w:rsidRDefault="0015078D" w:rsidP="0015078D">
            <w:pPr>
              <w:jc w:val="center"/>
            </w:pPr>
            <w:r>
              <w:rPr>
                <w:rFonts w:ascii="Calibri" w:hAnsi="Calibri" w:cs="Calibri"/>
                <w:color w:val="000000"/>
                <w:sz w:val="20"/>
                <w:szCs w:val="20"/>
              </w:rPr>
              <w:t>S</w:t>
            </w:r>
          </w:p>
        </w:tc>
        <w:tc>
          <w:tcPr>
            <w:tcW w:w="2160" w:type="dxa"/>
          </w:tcPr>
          <w:p w14:paraId="06FA3624" w14:textId="56C7E82F" w:rsidR="0015078D" w:rsidRDefault="0015078D" w:rsidP="0015078D">
            <w:r>
              <w:rPr>
                <w:rFonts w:ascii="Calibri" w:hAnsi="Calibri" w:cs="Calibri"/>
                <w:color w:val="000000"/>
                <w:sz w:val="20"/>
                <w:szCs w:val="20"/>
              </w:rPr>
              <w:t>North Early Winter Spire</w:t>
            </w:r>
          </w:p>
        </w:tc>
        <w:tc>
          <w:tcPr>
            <w:tcW w:w="1890" w:type="dxa"/>
          </w:tcPr>
          <w:p w14:paraId="5DA135FA" w14:textId="448DFBF9" w:rsidR="0015078D" w:rsidRDefault="0015078D" w:rsidP="0015078D">
            <w:r>
              <w:rPr>
                <w:rFonts w:ascii="Calibri" w:hAnsi="Calibri" w:cs="Calibri"/>
                <w:color w:val="000000"/>
                <w:sz w:val="20"/>
                <w:szCs w:val="20"/>
              </w:rPr>
              <w:t>NE Face</w:t>
            </w:r>
          </w:p>
        </w:tc>
        <w:tc>
          <w:tcPr>
            <w:tcW w:w="436" w:type="dxa"/>
          </w:tcPr>
          <w:p w14:paraId="47FBBA9A" w14:textId="7BAAAC4E" w:rsidR="0015078D" w:rsidRDefault="0015078D" w:rsidP="0015078D">
            <w:pPr>
              <w:jc w:val="center"/>
            </w:pPr>
          </w:p>
        </w:tc>
        <w:tc>
          <w:tcPr>
            <w:tcW w:w="464" w:type="dxa"/>
          </w:tcPr>
          <w:p w14:paraId="6D0A0E76" w14:textId="3563C209" w:rsidR="0015078D" w:rsidRDefault="0015078D" w:rsidP="0015078D">
            <w:pPr>
              <w:jc w:val="center"/>
            </w:pPr>
            <w:r w:rsidRPr="007E2837">
              <w:t>X</w:t>
            </w:r>
          </w:p>
        </w:tc>
        <w:tc>
          <w:tcPr>
            <w:tcW w:w="1980" w:type="dxa"/>
          </w:tcPr>
          <w:p w14:paraId="35D9A753" w14:textId="7B1F0375" w:rsidR="0015078D" w:rsidRDefault="0015078D" w:rsidP="0015078D">
            <w:r>
              <w:rPr>
                <w:rFonts w:ascii="Calibri" w:hAnsi="Calibri" w:cs="Calibri"/>
                <w:color w:val="000000"/>
                <w:sz w:val="20"/>
                <w:szCs w:val="20"/>
              </w:rPr>
              <w:t>Joe Hieb</w:t>
            </w:r>
          </w:p>
        </w:tc>
        <w:tc>
          <w:tcPr>
            <w:tcW w:w="1080" w:type="dxa"/>
          </w:tcPr>
          <w:p w14:paraId="79F4E8B3" w14:textId="6FD4A5B3" w:rsidR="0015078D" w:rsidRDefault="0015078D" w:rsidP="0015078D">
            <w:r>
              <w:rPr>
                <w:rFonts w:ascii="Calibri" w:hAnsi="Calibri" w:cs="Calibri"/>
                <w:color w:val="000000"/>
                <w:sz w:val="20"/>
                <w:szCs w:val="20"/>
              </w:rPr>
              <w:t>II, Class 5 &amp; aid</w:t>
            </w:r>
          </w:p>
        </w:tc>
      </w:tr>
      <w:tr w:rsidR="0015078D" w14:paraId="5FDA7B62" w14:textId="77777777" w:rsidTr="009F55F5">
        <w:tc>
          <w:tcPr>
            <w:tcW w:w="1255" w:type="dxa"/>
          </w:tcPr>
          <w:p w14:paraId="0A6E9863" w14:textId="37F7E586" w:rsidR="0015078D" w:rsidRDefault="0015078D" w:rsidP="0015078D">
            <w:r>
              <w:rPr>
                <w:rFonts w:ascii="Calibri" w:hAnsi="Calibri" w:cs="Calibri"/>
                <w:color w:val="000000"/>
                <w:sz w:val="20"/>
                <w:szCs w:val="20"/>
              </w:rPr>
              <w:t>1958-09-28</w:t>
            </w:r>
          </w:p>
        </w:tc>
        <w:tc>
          <w:tcPr>
            <w:tcW w:w="450" w:type="dxa"/>
          </w:tcPr>
          <w:p w14:paraId="4FD8D30C" w14:textId="492536BF" w:rsidR="0015078D" w:rsidRDefault="0015078D" w:rsidP="0015078D">
            <w:pPr>
              <w:jc w:val="center"/>
            </w:pPr>
            <w:r>
              <w:rPr>
                <w:rFonts w:ascii="Calibri" w:hAnsi="Calibri" w:cs="Calibri"/>
                <w:color w:val="000000"/>
                <w:sz w:val="20"/>
                <w:szCs w:val="20"/>
              </w:rPr>
              <w:t>S</w:t>
            </w:r>
          </w:p>
        </w:tc>
        <w:tc>
          <w:tcPr>
            <w:tcW w:w="2160" w:type="dxa"/>
          </w:tcPr>
          <w:p w14:paraId="4C255F55" w14:textId="33B218E0" w:rsidR="0015078D" w:rsidRDefault="0015078D" w:rsidP="0015078D">
            <w:r>
              <w:rPr>
                <w:rFonts w:ascii="Calibri" w:hAnsi="Calibri" w:cs="Calibri"/>
                <w:color w:val="000000"/>
                <w:sz w:val="20"/>
                <w:szCs w:val="20"/>
              </w:rPr>
              <w:t>Cutthroat Peak</w:t>
            </w:r>
          </w:p>
        </w:tc>
        <w:tc>
          <w:tcPr>
            <w:tcW w:w="1890" w:type="dxa"/>
          </w:tcPr>
          <w:p w14:paraId="0AE36553" w14:textId="160850C2" w:rsidR="0015078D" w:rsidRDefault="0015078D" w:rsidP="0015078D">
            <w:r>
              <w:rPr>
                <w:rFonts w:ascii="Calibri" w:hAnsi="Calibri" w:cs="Calibri"/>
                <w:color w:val="000000"/>
                <w:sz w:val="20"/>
                <w:szCs w:val="20"/>
              </w:rPr>
              <w:t>South Buttress</w:t>
            </w:r>
          </w:p>
        </w:tc>
        <w:tc>
          <w:tcPr>
            <w:tcW w:w="436" w:type="dxa"/>
          </w:tcPr>
          <w:p w14:paraId="50C70FE7" w14:textId="0CA0AB97" w:rsidR="0015078D" w:rsidRDefault="0015078D" w:rsidP="0015078D">
            <w:pPr>
              <w:jc w:val="center"/>
            </w:pPr>
          </w:p>
        </w:tc>
        <w:tc>
          <w:tcPr>
            <w:tcW w:w="464" w:type="dxa"/>
          </w:tcPr>
          <w:p w14:paraId="1A6466AB" w14:textId="56484BA9" w:rsidR="0015078D" w:rsidRDefault="0015078D" w:rsidP="0015078D">
            <w:pPr>
              <w:jc w:val="center"/>
            </w:pPr>
            <w:r w:rsidRPr="007E2837">
              <w:t>X</w:t>
            </w:r>
          </w:p>
        </w:tc>
        <w:tc>
          <w:tcPr>
            <w:tcW w:w="1980" w:type="dxa"/>
          </w:tcPr>
          <w:p w14:paraId="18C371C9" w14:textId="51FF0A65" w:rsidR="0015078D" w:rsidRDefault="0015078D" w:rsidP="0015078D">
            <w:r>
              <w:rPr>
                <w:rFonts w:ascii="Calibri" w:hAnsi="Calibri" w:cs="Calibri"/>
                <w:color w:val="000000"/>
                <w:sz w:val="20"/>
                <w:szCs w:val="20"/>
              </w:rPr>
              <w:t>Don Gordon</w:t>
            </w:r>
          </w:p>
        </w:tc>
        <w:tc>
          <w:tcPr>
            <w:tcW w:w="1080" w:type="dxa"/>
          </w:tcPr>
          <w:p w14:paraId="1CF0E052" w14:textId="02241D2C" w:rsidR="0015078D" w:rsidRDefault="0015078D" w:rsidP="0015078D">
            <w:r>
              <w:rPr>
                <w:rFonts w:ascii="Calibri" w:hAnsi="Calibri" w:cs="Calibri"/>
                <w:color w:val="000000"/>
                <w:sz w:val="20"/>
                <w:szCs w:val="20"/>
              </w:rPr>
              <w:t>III, 5.8</w:t>
            </w:r>
          </w:p>
        </w:tc>
      </w:tr>
      <w:tr w:rsidR="0015078D" w14:paraId="0B315613" w14:textId="77777777" w:rsidTr="009F55F5">
        <w:tc>
          <w:tcPr>
            <w:tcW w:w="1255" w:type="dxa"/>
          </w:tcPr>
          <w:p w14:paraId="5BBC5762" w14:textId="3C2D16D4" w:rsidR="0015078D" w:rsidRDefault="0015078D" w:rsidP="0015078D">
            <w:r>
              <w:rPr>
                <w:rFonts w:ascii="Calibri" w:hAnsi="Calibri" w:cs="Calibri"/>
                <w:color w:val="000000"/>
                <w:sz w:val="20"/>
                <w:szCs w:val="20"/>
              </w:rPr>
              <w:t>1959-07-04</w:t>
            </w:r>
          </w:p>
        </w:tc>
        <w:tc>
          <w:tcPr>
            <w:tcW w:w="450" w:type="dxa"/>
          </w:tcPr>
          <w:p w14:paraId="6371434F" w14:textId="2760212F" w:rsidR="0015078D" w:rsidRDefault="0015078D" w:rsidP="0015078D">
            <w:pPr>
              <w:jc w:val="center"/>
            </w:pPr>
            <w:r>
              <w:rPr>
                <w:rFonts w:ascii="Calibri" w:hAnsi="Calibri" w:cs="Calibri"/>
                <w:color w:val="000000"/>
                <w:sz w:val="20"/>
                <w:szCs w:val="20"/>
              </w:rPr>
              <w:t>S</w:t>
            </w:r>
          </w:p>
        </w:tc>
        <w:tc>
          <w:tcPr>
            <w:tcW w:w="2160" w:type="dxa"/>
          </w:tcPr>
          <w:p w14:paraId="0B301F72" w14:textId="2DE5D9D3" w:rsidR="0015078D" w:rsidRDefault="0015078D" w:rsidP="0015078D">
            <w:r>
              <w:rPr>
                <w:rFonts w:ascii="Calibri" w:hAnsi="Calibri" w:cs="Calibri"/>
                <w:color w:val="000000"/>
                <w:sz w:val="20"/>
                <w:szCs w:val="20"/>
              </w:rPr>
              <w:t>Liberty Bell</w:t>
            </w:r>
          </w:p>
        </w:tc>
        <w:tc>
          <w:tcPr>
            <w:tcW w:w="1890" w:type="dxa"/>
          </w:tcPr>
          <w:p w14:paraId="768B820E" w14:textId="580ED906" w:rsidR="0015078D" w:rsidRDefault="0015078D" w:rsidP="0015078D">
            <w:r>
              <w:rPr>
                <w:rFonts w:ascii="Calibri" w:hAnsi="Calibri" w:cs="Calibri"/>
                <w:color w:val="000000"/>
                <w:sz w:val="20"/>
                <w:szCs w:val="20"/>
              </w:rPr>
              <w:t>North Face</w:t>
            </w:r>
          </w:p>
        </w:tc>
        <w:tc>
          <w:tcPr>
            <w:tcW w:w="436" w:type="dxa"/>
          </w:tcPr>
          <w:p w14:paraId="5033018D" w14:textId="50B2CDBC" w:rsidR="0015078D" w:rsidRDefault="0015078D" w:rsidP="0015078D">
            <w:pPr>
              <w:jc w:val="center"/>
            </w:pPr>
          </w:p>
        </w:tc>
        <w:tc>
          <w:tcPr>
            <w:tcW w:w="464" w:type="dxa"/>
          </w:tcPr>
          <w:p w14:paraId="5ED721FA" w14:textId="350C13BF" w:rsidR="0015078D" w:rsidRDefault="0015078D" w:rsidP="0015078D">
            <w:pPr>
              <w:jc w:val="center"/>
            </w:pPr>
            <w:r w:rsidRPr="007E2837">
              <w:t>X</w:t>
            </w:r>
          </w:p>
        </w:tc>
        <w:tc>
          <w:tcPr>
            <w:tcW w:w="1980" w:type="dxa"/>
          </w:tcPr>
          <w:p w14:paraId="7E3F5B11" w14:textId="35844651" w:rsidR="0015078D" w:rsidRDefault="0015078D" w:rsidP="0015078D">
            <w:r>
              <w:rPr>
                <w:rFonts w:ascii="Calibri" w:hAnsi="Calibri" w:cs="Calibri"/>
                <w:color w:val="000000"/>
                <w:sz w:val="20"/>
                <w:szCs w:val="20"/>
              </w:rPr>
              <w:t>Ed Cooper</w:t>
            </w:r>
          </w:p>
        </w:tc>
        <w:tc>
          <w:tcPr>
            <w:tcW w:w="1080" w:type="dxa"/>
          </w:tcPr>
          <w:p w14:paraId="5F95A6EA" w14:textId="6D4C08E2" w:rsidR="0015078D" w:rsidRDefault="0015078D" w:rsidP="0015078D">
            <w:r>
              <w:rPr>
                <w:rFonts w:ascii="Calibri" w:hAnsi="Calibri" w:cs="Calibri"/>
                <w:color w:val="000000"/>
                <w:sz w:val="20"/>
                <w:szCs w:val="20"/>
              </w:rPr>
              <w:t>II, 5.8</w:t>
            </w:r>
          </w:p>
        </w:tc>
      </w:tr>
      <w:tr w:rsidR="001F6B45" w14:paraId="5FE93032" w14:textId="77777777" w:rsidTr="009F55F5">
        <w:tc>
          <w:tcPr>
            <w:tcW w:w="1255" w:type="dxa"/>
          </w:tcPr>
          <w:p w14:paraId="7EBFBC10" w14:textId="611ACC5A" w:rsidR="001F6B45" w:rsidRDefault="001F6B45" w:rsidP="001F6B45">
            <w:r>
              <w:rPr>
                <w:rFonts w:ascii="Calibri" w:hAnsi="Calibri" w:cs="Calibri"/>
                <w:sz w:val="20"/>
                <w:szCs w:val="20"/>
              </w:rPr>
              <w:t>1965-03-24</w:t>
            </w:r>
          </w:p>
        </w:tc>
        <w:tc>
          <w:tcPr>
            <w:tcW w:w="450" w:type="dxa"/>
          </w:tcPr>
          <w:p w14:paraId="1C9EB59D" w14:textId="5C1E8F28" w:rsidR="001F6B45" w:rsidRDefault="001F6B45" w:rsidP="000472B7">
            <w:pPr>
              <w:jc w:val="center"/>
            </w:pPr>
            <w:r>
              <w:rPr>
                <w:rFonts w:ascii="Calibri" w:hAnsi="Calibri" w:cs="Calibri"/>
                <w:color w:val="000000"/>
                <w:sz w:val="20"/>
                <w:szCs w:val="20"/>
              </w:rPr>
              <w:t>S</w:t>
            </w:r>
          </w:p>
        </w:tc>
        <w:tc>
          <w:tcPr>
            <w:tcW w:w="2160" w:type="dxa"/>
          </w:tcPr>
          <w:p w14:paraId="0FAA0EFF" w14:textId="6F30C636" w:rsidR="001F6B45" w:rsidRDefault="001F6B45" w:rsidP="001F6B45">
            <w:r>
              <w:rPr>
                <w:rFonts w:ascii="Calibri" w:hAnsi="Calibri" w:cs="Calibri"/>
                <w:color w:val="000000"/>
                <w:sz w:val="20"/>
                <w:szCs w:val="20"/>
              </w:rPr>
              <w:t>Silver Star Mtn</w:t>
            </w:r>
            <w:r w:rsidR="00A90601">
              <w:rPr>
                <w:rFonts w:ascii="Calibri" w:hAnsi="Calibri" w:cs="Calibri"/>
                <w:color w:val="000000"/>
                <w:sz w:val="20"/>
                <w:szCs w:val="20"/>
              </w:rPr>
              <w:t>-East Peak</w:t>
            </w:r>
          </w:p>
        </w:tc>
        <w:tc>
          <w:tcPr>
            <w:tcW w:w="1890" w:type="dxa"/>
          </w:tcPr>
          <w:p w14:paraId="3D0F582A" w14:textId="77777777" w:rsidR="001F6B45" w:rsidRDefault="001F6B45" w:rsidP="001F6B45"/>
        </w:tc>
        <w:tc>
          <w:tcPr>
            <w:tcW w:w="436" w:type="dxa"/>
          </w:tcPr>
          <w:p w14:paraId="0A0E00A4" w14:textId="61094E57" w:rsidR="001F6B45" w:rsidRDefault="001F6B45" w:rsidP="000472B7">
            <w:pPr>
              <w:jc w:val="center"/>
            </w:pPr>
          </w:p>
        </w:tc>
        <w:tc>
          <w:tcPr>
            <w:tcW w:w="464" w:type="dxa"/>
          </w:tcPr>
          <w:p w14:paraId="3B77F1E1" w14:textId="265825EB" w:rsidR="001F6B45" w:rsidRDefault="001F6B45" w:rsidP="000472B7">
            <w:pPr>
              <w:jc w:val="center"/>
            </w:pPr>
          </w:p>
        </w:tc>
        <w:tc>
          <w:tcPr>
            <w:tcW w:w="1980" w:type="dxa"/>
          </w:tcPr>
          <w:p w14:paraId="03871597" w14:textId="2B0B2DBC" w:rsidR="001F6B45" w:rsidRDefault="001F6B45" w:rsidP="001F6B45">
            <w:r>
              <w:rPr>
                <w:rFonts w:ascii="Calibri" w:hAnsi="Calibri" w:cs="Calibri"/>
                <w:color w:val="000000"/>
                <w:sz w:val="20"/>
                <w:szCs w:val="20"/>
              </w:rPr>
              <w:t>Michael Borghoff</w:t>
            </w:r>
          </w:p>
        </w:tc>
        <w:tc>
          <w:tcPr>
            <w:tcW w:w="1080" w:type="dxa"/>
          </w:tcPr>
          <w:p w14:paraId="7053F4F4" w14:textId="66E64E80" w:rsidR="001F6B45" w:rsidRDefault="001F6B45" w:rsidP="001F6B45">
            <w:r>
              <w:rPr>
                <w:rFonts w:ascii="Calibri" w:hAnsi="Calibri" w:cs="Calibri"/>
                <w:color w:val="000000"/>
                <w:sz w:val="20"/>
                <w:szCs w:val="20"/>
              </w:rPr>
              <w:t>II, 3</w:t>
            </w:r>
          </w:p>
        </w:tc>
      </w:tr>
      <w:tr w:rsidR="0015078D" w14:paraId="661312AB" w14:textId="77777777" w:rsidTr="009F55F5">
        <w:tc>
          <w:tcPr>
            <w:tcW w:w="1255" w:type="dxa"/>
          </w:tcPr>
          <w:p w14:paraId="0FEADC3D" w14:textId="28D191FE" w:rsidR="0015078D" w:rsidRDefault="0015078D" w:rsidP="0015078D">
            <w:r>
              <w:rPr>
                <w:rFonts w:ascii="Calibri" w:hAnsi="Calibri" w:cs="Calibri"/>
                <w:color w:val="000000"/>
                <w:sz w:val="20"/>
                <w:szCs w:val="20"/>
              </w:rPr>
              <w:t>1965-06-17</w:t>
            </w:r>
          </w:p>
        </w:tc>
        <w:tc>
          <w:tcPr>
            <w:tcW w:w="450" w:type="dxa"/>
          </w:tcPr>
          <w:p w14:paraId="400FBD1E" w14:textId="3CC609E7" w:rsidR="0015078D" w:rsidRDefault="0015078D" w:rsidP="0015078D">
            <w:pPr>
              <w:jc w:val="center"/>
            </w:pPr>
            <w:r>
              <w:rPr>
                <w:rFonts w:ascii="Calibri" w:hAnsi="Calibri" w:cs="Calibri"/>
                <w:color w:val="000000"/>
                <w:sz w:val="20"/>
                <w:szCs w:val="20"/>
              </w:rPr>
              <w:t>S</w:t>
            </w:r>
          </w:p>
        </w:tc>
        <w:tc>
          <w:tcPr>
            <w:tcW w:w="2160" w:type="dxa"/>
          </w:tcPr>
          <w:p w14:paraId="36D70124" w14:textId="1476A6CE" w:rsidR="0015078D" w:rsidRDefault="0015078D" w:rsidP="0015078D">
            <w:r>
              <w:rPr>
                <w:rFonts w:ascii="Calibri" w:hAnsi="Calibri" w:cs="Calibri"/>
                <w:color w:val="000000"/>
                <w:sz w:val="20"/>
                <w:szCs w:val="20"/>
              </w:rPr>
              <w:t>North Early Winter Spire</w:t>
            </w:r>
          </w:p>
        </w:tc>
        <w:tc>
          <w:tcPr>
            <w:tcW w:w="1890" w:type="dxa"/>
          </w:tcPr>
          <w:p w14:paraId="3705688E" w14:textId="4CA89E02" w:rsidR="0015078D" w:rsidRDefault="0015078D" w:rsidP="0015078D">
            <w:r>
              <w:rPr>
                <w:rFonts w:ascii="Calibri" w:hAnsi="Calibri" w:cs="Calibri"/>
                <w:color w:val="000000"/>
                <w:sz w:val="20"/>
                <w:szCs w:val="20"/>
              </w:rPr>
              <w:t>West Face</w:t>
            </w:r>
          </w:p>
        </w:tc>
        <w:tc>
          <w:tcPr>
            <w:tcW w:w="436" w:type="dxa"/>
          </w:tcPr>
          <w:p w14:paraId="7153825D" w14:textId="10B62711" w:rsidR="0015078D" w:rsidRDefault="0015078D" w:rsidP="0015078D">
            <w:pPr>
              <w:jc w:val="center"/>
            </w:pPr>
          </w:p>
        </w:tc>
        <w:tc>
          <w:tcPr>
            <w:tcW w:w="464" w:type="dxa"/>
          </w:tcPr>
          <w:p w14:paraId="12206ABF" w14:textId="488F497B" w:rsidR="0015078D" w:rsidRDefault="0015078D" w:rsidP="0015078D">
            <w:pPr>
              <w:jc w:val="center"/>
            </w:pPr>
            <w:r w:rsidRPr="005C27DB">
              <w:t>X</w:t>
            </w:r>
          </w:p>
        </w:tc>
        <w:tc>
          <w:tcPr>
            <w:tcW w:w="1980" w:type="dxa"/>
          </w:tcPr>
          <w:p w14:paraId="00ABE9EC" w14:textId="6584AFFA" w:rsidR="0015078D" w:rsidRDefault="0015078D" w:rsidP="0015078D">
            <w:r>
              <w:rPr>
                <w:rFonts w:ascii="Calibri" w:hAnsi="Calibri" w:cs="Calibri"/>
                <w:color w:val="000000"/>
                <w:sz w:val="20"/>
                <w:szCs w:val="20"/>
              </w:rPr>
              <w:t>Dave Beckstead</w:t>
            </w:r>
          </w:p>
        </w:tc>
        <w:tc>
          <w:tcPr>
            <w:tcW w:w="1080" w:type="dxa"/>
          </w:tcPr>
          <w:p w14:paraId="5E39AF9D" w14:textId="6931C755" w:rsidR="0015078D" w:rsidRDefault="0015078D" w:rsidP="0015078D">
            <w:r>
              <w:rPr>
                <w:rFonts w:ascii="Calibri" w:hAnsi="Calibri" w:cs="Calibri"/>
                <w:color w:val="000000"/>
                <w:sz w:val="20"/>
                <w:szCs w:val="20"/>
              </w:rPr>
              <w:t>III, 5.9</w:t>
            </w:r>
            <w:r w:rsidR="009F55F5">
              <w:rPr>
                <w:rFonts w:ascii="Calibri" w:hAnsi="Calibri" w:cs="Calibri"/>
                <w:color w:val="000000"/>
                <w:sz w:val="20"/>
                <w:szCs w:val="20"/>
              </w:rPr>
              <w:t xml:space="preserve">, </w:t>
            </w:r>
            <w:r>
              <w:rPr>
                <w:rFonts w:ascii="Calibri" w:hAnsi="Calibri" w:cs="Calibri"/>
                <w:color w:val="000000"/>
                <w:sz w:val="20"/>
                <w:szCs w:val="20"/>
              </w:rPr>
              <w:t>A1 or 5.10d</w:t>
            </w:r>
          </w:p>
        </w:tc>
      </w:tr>
      <w:tr w:rsidR="0015078D" w14:paraId="2A330797" w14:textId="77777777" w:rsidTr="009F55F5">
        <w:tc>
          <w:tcPr>
            <w:tcW w:w="1255" w:type="dxa"/>
          </w:tcPr>
          <w:p w14:paraId="04C0205D" w14:textId="6DAA8E40" w:rsidR="0015078D" w:rsidRDefault="0015078D" w:rsidP="0015078D">
            <w:r>
              <w:rPr>
                <w:rFonts w:ascii="Calibri" w:hAnsi="Calibri" w:cs="Calibri"/>
                <w:color w:val="000000"/>
                <w:sz w:val="20"/>
                <w:szCs w:val="20"/>
              </w:rPr>
              <w:t>1965-09-11</w:t>
            </w:r>
          </w:p>
        </w:tc>
        <w:tc>
          <w:tcPr>
            <w:tcW w:w="450" w:type="dxa"/>
          </w:tcPr>
          <w:p w14:paraId="59A63506" w14:textId="43201028" w:rsidR="0015078D" w:rsidRDefault="0015078D" w:rsidP="0015078D">
            <w:pPr>
              <w:jc w:val="center"/>
            </w:pPr>
            <w:r>
              <w:rPr>
                <w:rFonts w:ascii="Calibri" w:hAnsi="Calibri" w:cs="Calibri"/>
                <w:color w:val="000000"/>
                <w:sz w:val="20"/>
                <w:szCs w:val="20"/>
              </w:rPr>
              <w:t>S</w:t>
            </w:r>
          </w:p>
        </w:tc>
        <w:tc>
          <w:tcPr>
            <w:tcW w:w="2160" w:type="dxa"/>
          </w:tcPr>
          <w:p w14:paraId="584D0B95" w14:textId="40189F61" w:rsidR="0015078D" w:rsidRDefault="0015078D" w:rsidP="0015078D">
            <w:r>
              <w:rPr>
                <w:rFonts w:ascii="Calibri" w:hAnsi="Calibri" w:cs="Calibri"/>
                <w:color w:val="000000"/>
                <w:sz w:val="20"/>
                <w:szCs w:val="20"/>
              </w:rPr>
              <w:t>Half Moon</w:t>
            </w:r>
          </w:p>
        </w:tc>
        <w:tc>
          <w:tcPr>
            <w:tcW w:w="1890" w:type="dxa"/>
          </w:tcPr>
          <w:p w14:paraId="4EB8000E" w14:textId="7BC2A2F7" w:rsidR="0015078D" w:rsidRDefault="0015078D" w:rsidP="0015078D">
            <w:r>
              <w:rPr>
                <w:rFonts w:ascii="Calibri" w:hAnsi="Calibri" w:cs="Calibri"/>
                <w:color w:val="000000"/>
                <w:sz w:val="20"/>
                <w:szCs w:val="20"/>
              </w:rPr>
              <w:t>NW Face</w:t>
            </w:r>
          </w:p>
        </w:tc>
        <w:tc>
          <w:tcPr>
            <w:tcW w:w="436" w:type="dxa"/>
          </w:tcPr>
          <w:p w14:paraId="1EC23C41" w14:textId="6588DDF5" w:rsidR="0015078D" w:rsidRDefault="0015078D" w:rsidP="0015078D">
            <w:pPr>
              <w:jc w:val="center"/>
            </w:pPr>
          </w:p>
        </w:tc>
        <w:tc>
          <w:tcPr>
            <w:tcW w:w="464" w:type="dxa"/>
          </w:tcPr>
          <w:p w14:paraId="1CA1554A" w14:textId="54E0A4D7" w:rsidR="0015078D" w:rsidRDefault="0015078D" w:rsidP="0015078D">
            <w:pPr>
              <w:jc w:val="center"/>
            </w:pPr>
            <w:r w:rsidRPr="005C27DB">
              <w:t>X</w:t>
            </w:r>
          </w:p>
        </w:tc>
        <w:tc>
          <w:tcPr>
            <w:tcW w:w="1980" w:type="dxa"/>
          </w:tcPr>
          <w:p w14:paraId="7451C5CE" w14:textId="08BA2521" w:rsidR="0015078D" w:rsidRDefault="0015078D" w:rsidP="0015078D">
            <w:r>
              <w:rPr>
                <w:rFonts w:ascii="Calibri" w:hAnsi="Calibri" w:cs="Calibri"/>
                <w:color w:val="000000"/>
                <w:sz w:val="20"/>
                <w:szCs w:val="20"/>
              </w:rPr>
              <w:t>Tom Stewart</w:t>
            </w:r>
          </w:p>
        </w:tc>
        <w:tc>
          <w:tcPr>
            <w:tcW w:w="1080" w:type="dxa"/>
          </w:tcPr>
          <w:p w14:paraId="001E6C72" w14:textId="682F08FA" w:rsidR="0015078D" w:rsidRDefault="0015078D" w:rsidP="0015078D">
            <w:r>
              <w:rPr>
                <w:rFonts w:ascii="Calibri" w:hAnsi="Calibri" w:cs="Calibri"/>
                <w:color w:val="000000"/>
                <w:sz w:val="20"/>
                <w:szCs w:val="20"/>
              </w:rPr>
              <w:t>III, Class 5</w:t>
            </w:r>
          </w:p>
        </w:tc>
      </w:tr>
      <w:tr w:rsidR="00A426F3" w14:paraId="7C7D28DB" w14:textId="77777777" w:rsidTr="001F19FC">
        <w:tc>
          <w:tcPr>
            <w:tcW w:w="1255" w:type="dxa"/>
            <w:shd w:val="clear" w:color="auto" w:fill="FFFF00"/>
            <w:vAlign w:val="bottom"/>
          </w:tcPr>
          <w:p w14:paraId="2DBCBD31" w14:textId="77777777" w:rsidR="00A426F3" w:rsidRDefault="00A426F3" w:rsidP="001F19FC">
            <w:pPr>
              <w:rPr>
                <w:rFonts w:ascii="Calibri" w:hAnsi="Calibri" w:cs="Calibri"/>
                <w:color w:val="000000"/>
                <w:sz w:val="20"/>
                <w:szCs w:val="20"/>
              </w:rPr>
            </w:pPr>
            <w:r>
              <w:rPr>
                <w:rFonts w:ascii="Calibri" w:hAnsi="Calibri" w:cs="Calibri"/>
                <w:b/>
                <w:bCs/>
                <w:color w:val="000000"/>
                <w:sz w:val="20"/>
                <w:szCs w:val="20"/>
              </w:rPr>
              <w:lastRenderedPageBreak/>
              <w:t>Ascent Date</w:t>
            </w:r>
          </w:p>
        </w:tc>
        <w:tc>
          <w:tcPr>
            <w:tcW w:w="450" w:type="dxa"/>
            <w:shd w:val="clear" w:color="auto" w:fill="FFFF00"/>
            <w:vAlign w:val="bottom"/>
          </w:tcPr>
          <w:p w14:paraId="3CB2D8B1" w14:textId="77777777" w:rsidR="00A426F3" w:rsidRDefault="00A426F3" w:rsidP="001F19FC">
            <w:pPr>
              <w:jc w:val="center"/>
              <w:rPr>
                <w:rFonts w:ascii="Calibri" w:hAnsi="Calibri" w:cs="Calibri"/>
                <w:color w:val="000000"/>
                <w:sz w:val="20"/>
                <w:szCs w:val="20"/>
              </w:rPr>
            </w:pPr>
            <w:r>
              <w:rPr>
                <w:rFonts w:ascii="Calibri" w:hAnsi="Calibri" w:cs="Calibri"/>
                <w:b/>
                <w:bCs/>
                <w:color w:val="000000"/>
                <w:sz w:val="20"/>
                <w:szCs w:val="20"/>
              </w:rPr>
              <w:t>AT</w:t>
            </w:r>
          </w:p>
        </w:tc>
        <w:tc>
          <w:tcPr>
            <w:tcW w:w="2160" w:type="dxa"/>
            <w:shd w:val="clear" w:color="auto" w:fill="FFFF00"/>
            <w:vAlign w:val="bottom"/>
          </w:tcPr>
          <w:p w14:paraId="342FDA9D" w14:textId="77777777" w:rsidR="00A426F3" w:rsidRDefault="00A426F3" w:rsidP="001F19FC">
            <w:pPr>
              <w:rPr>
                <w:rFonts w:ascii="Calibri" w:hAnsi="Calibri" w:cs="Calibri"/>
                <w:color w:val="000000"/>
                <w:sz w:val="20"/>
                <w:szCs w:val="20"/>
              </w:rPr>
            </w:pPr>
            <w:r>
              <w:rPr>
                <w:rFonts w:ascii="Calibri" w:hAnsi="Calibri" w:cs="Calibri"/>
                <w:b/>
                <w:bCs/>
                <w:color w:val="000000"/>
                <w:sz w:val="20"/>
                <w:szCs w:val="20"/>
              </w:rPr>
              <w:t xml:space="preserve">Peak </w:t>
            </w:r>
          </w:p>
        </w:tc>
        <w:tc>
          <w:tcPr>
            <w:tcW w:w="1890" w:type="dxa"/>
            <w:shd w:val="clear" w:color="auto" w:fill="FFFF00"/>
            <w:vAlign w:val="bottom"/>
          </w:tcPr>
          <w:p w14:paraId="2AE28A7C" w14:textId="77777777" w:rsidR="00A426F3" w:rsidRDefault="00A426F3" w:rsidP="001F19FC">
            <w:pPr>
              <w:rPr>
                <w:rFonts w:ascii="Calibri" w:hAnsi="Calibri" w:cs="Calibri"/>
                <w:color w:val="000000"/>
                <w:sz w:val="20"/>
                <w:szCs w:val="20"/>
              </w:rPr>
            </w:pPr>
            <w:r>
              <w:rPr>
                <w:rFonts w:ascii="Calibri" w:hAnsi="Calibri" w:cs="Calibri"/>
                <w:b/>
                <w:bCs/>
                <w:color w:val="000000"/>
                <w:sz w:val="20"/>
                <w:szCs w:val="20"/>
              </w:rPr>
              <w:t>Route</w:t>
            </w:r>
          </w:p>
        </w:tc>
        <w:tc>
          <w:tcPr>
            <w:tcW w:w="436" w:type="dxa"/>
            <w:shd w:val="clear" w:color="auto" w:fill="FFFF00"/>
            <w:vAlign w:val="bottom"/>
          </w:tcPr>
          <w:p w14:paraId="4FE77B88" w14:textId="77777777" w:rsidR="00A426F3" w:rsidRPr="00070FA6" w:rsidRDefault="00A426F3" w:rsidP="001F19FC">
            <w:pPr>
              <w:jc w:val="center"/>
            </w:pPr>
            <w:r>
              <w:rPr>
                <w:rFonts w:ascii="Calibri" w:hAnsi="Calibri" w:cs="Calibri"/>
                <w:b/>
                <w:bCs/>
                <w:color w:val="000000"/>
                <w:sz w:val="20"/>
                <w:szCs w:val="20"/>
              </w:rPr>
              <w:t>FA</w:t>
            </w:r>
          </w:p>
        </w:tc>
        <w:tc>
          <w:tcPr>
            <w:tcW w:w="464" w:type="dxa"/>
            <w:shd w:val="clear" w:color="auto" w:fill="FFFF00"/>
            <w:vAlign w:val="bottom"/>
          </w:tcPr>
          <w:p w14:paraId="7E7AEAFE" w14:textId="77777777" w:rsidR="00A426F3" w:rsidRDefault="00A426F3" w:rsidP="001F19FC">
            <w:pPr>
              <w:jc w:val="center"/>
            </w:pPr>
            <w:r>
              <w:rPr>
                <w:rFonts w:ascii="Calibri" w:hAnsi="Calibri" w:cs="Calibri"/>
                <w:b/>
                <w:bCs/>
                <w:color w:val="000000"/>
                <w:sz w:val="20"/>
                <w:szCs w:val="20"/>
              </w:rPr>
              <w:t>NR</w:t>
            </w:r>
          </w:p>
        </w:tc>
        <w:tc>
          <w:tcPr>
            <w:tcW w:w="1980" w:type="dxa"/>
            <w:shd w:val="clear" w:color="auto" w:fill="FFFF00"/>
            <w:vAlign w:val="bottom"/>
          </w:tcPr>
          <w:p w14:paraId="4C960344" w14:textId="77777777" w:rsidR="00A426F3" w:rsidRDefault="00A426F3" w:rsidP="001F19FC">
            <w:pPr>
              <w:rPr>
                <w:rFonts w:ascii="Calibri" w:hAnsi="Calibri" w:cs="Calibri"/>
                <w:color w:val="000000"/>
                <w:sz w:val="20"/>
                <w:szCs w:val="20"/>
              </w:rPr>
            </w:pPr>
            <w:r>
              <w:rPr>
                <w:rFonts w:ascii="Calibri" w:hAnsi="Calibri" w:cs="Calibri"/>
                <w:b/>
                <w:bCs/>
                <w:color w:val="000000"/>
                <w:sz w:val="20"/>
                <w:szCs w:val="20"/>
              </w:rPr>
              <w:t>Climbing Partners</w:t>
            </w:r>
          </w:p>
        </w:tc>
        <w:tc>
          <w:tcPr>
            <w:tcW w:w="1080" w:type="dxa"/>
            <w:shd w:val="clear" w:color="auto" w:fill="FFFF00"/>
            <w:vAlign w:val="bottom"/>
          </w:tcPr>
          <w:p w14:paraId="32081E3F" w14:textId="77777777" w:rsidR="00A426F3" w:rsidRDefault="00A426F3" w:rsidP="001F19FC">
            <w:pPr>
              <w:rPr>
                <w:rFonts w:ascii="Calibri" w:hAnsi="Calibri" w:cs="Calibri"/>
                <w:color w:val="000000"/>
                <w:sz w:val="20"/>
                <w:szCs w:val="20"/>
              </w:rPr>
            </w:pPr>
            <w:r>
              <w:rPr>
                <w:rFonts w:ascii="Calibri" w:hAnsi="Calibri" w:cs="Calibri"/>
                <w:b/>
                <w:bCs/>
                <w:color w:val="000000"/>
                <w:sz w:val="20"/>
                <w:szCs w:val="20"/>
              </w:rPr>
              <w:t>Grade</w:t>
            </w:r>
          </w:p>
        </w:tc>
      </w:tr>
      <w:tr w:rsidR="0015078D" w14:paraId="620AA680" w14:textId="77777777" w:rsidTr="009F55F5">
        <w:tc>
          <w:tcPr>
            <w:tcW w:w="1255" w:type="dxa"/>
          </w:tcPr>
          <w:p w14:paraId="02B6EBDA" w14:textId="0ADA81FC" w:rsidR="0015078D" w:rsidRDefault="0015078D" w:rsidP="0015078D">
            <w:r>
              <w:rPr>
                <w:rFonts w:ascii="Calibri" w:hAnsi="Calibri" w:cs="Calibri"/>
                <w:color w:val="000000"/>
                <w:sz w:val="20"/>
                <w:szCs w:val="20"/>
              </w:rPr>
              <w:t>1966-05-29</w:t>
            </w:r>
          </w:p>
        </w:tc>
        <w:tc>
          <w:tcPr>
            <w:tcW w:w="450" w:type="dxa"/>
          </w:tcPr>
          <w:p w14:paraId="3E82AA57" w14:textId="56D31DA3" w:rsidR="0015078D" w:rsidRDefault="0015078D" w:rsidP="0015078D">
            <w:pPr>
              <w:jc w:val="center"/>
            </w:pPr>
            <w:r>
              <w:rPr>
                <w:rFonts w:ascii="Calibri" w:hAnsi="Calibri" w:cs="Calibri"/>
                <w:color w:val="000000"/>
                <w:sz w:val="20"/>
                <w:szCs w:val="20"/>
              </w:rPr>
              <w:t>S</w:t>
            </w:r>
          </w:p>
        </w:tc>
        <w:tc>
          <w:tcPr>
            <w:tcW w:w="2160" w:type="dxa"/>
          </w:tcPr>
          <w:p w14:paraId="35CDA287" w14:textId="7C24D8F8" w:rsidR="0015078D" w:rsidRDefault="0015078D" w:rsidP="0015078D">
            <w:r>
              <w:rPr>
                <w:rFonts w:ascii="Calibri" w:hAnsi="Calibri" w:cs="Calibri"/>
                <w:color w:val="000000"/>
                <w:sz w:val="20"/>
                <w:szCs w:val="20"/>
              </w:rPr>
              <w:t>Big Kangaroo</w:t>
            </w:r>
          </w:p>
        </w:tc>
        <w:tc>
          <w:tcPr>
            <w:tcW w:w="1890" w:type="dxa"/>
          </w:tcPr>
          <w:p w14:paraId="507203B5" w14:textId="74F2E1AD" w:rsidR="0015078D" w:rsidRDefault="0015078D" w:rsidP="0015078D">
            <w:r>
              <w:rPr>
                <w:rFonts w:ascii="Calibri" w:hAnsi="Calibri" w:cs="Calibri"/>
                <w:color w:val="000000"/>
                <w:sz w:val="20"/>
                <w:szCs w:val="20"/>
              </w:rPr>
              <w:t>South Face</w:t>
            </w:r>
          </w:p>
        </w:tc>
        <w:tc>
          <w:tcPr>
            <w:tcW w:w="436" w:type="dxa"/>
          </w:tcPr>
          <w:p w14:paraId="2CE0D422" w14:textId="03E70330" w:rsidR="0015078D" w:rsidRDefault="0015078D" w:rsidP="0015078D">
            <w:pPr>
              <w:jc w:val="center"/>
            </w:pPr>
          </w:p>
        </w:tc>
        <w:tc>
          <w:tcPr>
            <w:tcW w:w="464" w:type="dxa"/>
          </w:tcPr>
          <w:p w14:paraId="7F394B59" w14:textId="045A28CA" w:rsidR="0015078D" w:rsidRDefault="0015078D" w:rsidP="0015078D">
            <w:pPr>
              <w:jc w:val="center"/>
            </w:pPr>
            <w:r w:rsidRPr="005C27DB">
              <w:t>X</w:t>
            </w:r>
          </w:p>
        </w:tc>
        <w:tc>
          <w:tcPr>
            <w:tcW w:w="1980" w:type="dxa"/>
          </w:tcPr>
          <w:p w14:paraId="540C9DA0" w14:textId="317663E0" w:rsidR="0015078D" w:rsidRDefault="0015078D" w:rsidP="0015078D">
            <w:r>
              <w:rPr>
                <w:rFonts w:ascii="Calibri" w:hAnsi="Calibri" w:cs="Calibri"/>
                <w:color w:val="000000"/>
                <w:sz w:val="20"/>
                <w:szCs w:val="20"/>
              </w:rPr>
              <w:t>Dan Tate</w:t>
            </w:r>
          </w:p>
        </w:tc>
        <w:tc>
          <w:tcPr>
            <w:tcW w:w="1080" w:type="dxa"/>
          </w:tcPr>
          <w:p w14:paraId="0307EC8E" w14:textId="25E252EE" w:rsidR="0015078D" w:rsidRDefault="0015078D" w:rsidP="0015078D">
            <w:r>
              <w:rPr>
                <w:rFonts w:ascii="Calibri" w:hAnsi="Calibri" w:cs="Calibri"/>
                <w:color w:val="000000"/>
                <w:sz w:val="20"/>
                <w:szCs w:val="20"/>
              </w:rPr>
              <w:t>III, 5.9</w:t>
            </w:r>
          </w:p>
        </w:tc>
      </w:tr>
      <w:tr w:rsidR="0015078D" w14:paraId="26C242C8" w14:textId="77777777" w:rsidTr="009F55F5">
        <w:tc>
          <w:tcPr>
            <w:tcW w:w="1255" w:type="dxa"/>
          </w:tcPr>
          <w:p w14:paraId="4DA26F11" w14:textId="7BB969AC" w:rsidR="0015078D" w:rsidRDefault="0015078D" w:rsidP="0015078D">
            <w:r>
              <w:rPr>
                <w:rFonts w:ascii="Calibri" w:hAnsi="Calibri" w:cs="Calibri"/>
                <w:color w:val="000000"/>
                <w:sz w:val="20"/>
                <w:szCs w:val="20"/>
              </w:rPr>
              <w:t>1966-05-30</w:t>
            </w:r>
          </w:p>
        </w:tc>
        <w:tc>
          <w:tcPr>
            <w:tcW w:w="450" w:type="dxa"/>
          </w:tcPr>
          <w:p w14:paraId="6B8BC59A" w14:textId="3102E35D" w:rsidR="0015078D" w:rsidRDefault="0015078D" w:rsidP="0015078D">
            <w:pPr>
              <w:jc w:val="center"/>
            </w:pPr>
            <w:r>
              <w:rPr>
                <w:rFonts w:ascii="Calibri" w:hAnsi="Calibri" w:cs="Calibri"/>
                <w:color w:val="000000"/>
                <w:sz w:val="20"/>
                <w:szCs w:val="20"/>
              </w:rPr>
              <w:t>S</w:t>
            </w:r>
          </w:p>
        </w:tc>
        <w:tc>
          <w:tcPr>
            <w:tcW w:w="2160" w:type="dxa"/>
          </w:tcPr>
          <w:p w14:paraId="6C288A65" w14:textId="56D93562" w:rsidR="0015078D" w:rsidRDefault="0015078D" w:rsidP="0015078D">
            <w:r>
              <w:rPr>
                <w:rFonts w:ascii="Calibri" w:hAnsi="Calibri" w:cs="Calibri"/>
                <w:color w:val="000000"/>
                <w:sz w:val="20"/>
                <w:szCs w:val="20"/>
              </w:rPr>
              <w:t>Kangaroo Temple</w:t>
            </w:r>
          </w:p>
        </w:tc>
        <w:tc>
          <w:tcPr>
            <w:tcW w:w="1890" w:type="dxa"/>
          </w:tcPr>
          <w:p w14:paraId="78801E3A" w14:textId="24C8A51B" w:rsidR="0015078D" w:rsidRDefault="0015078D" w:rsidP="0015078D">
            <w:r>
              <w:rPr>
                <w:rFonts w:ascii="Calibri" w:hAnsi="Calibri" w:cs="Calibri"/>
                <w:color w:val="000000"/>
                <w:sz w:val="20"/>
                <w:szCs w:val="20"/>
              </w:rPr>
              <w:t>NE Face</w:t>
            </w:r>
          </w:p>
        </w:tc>
        <w:tc>
          <w:tcPr>
            <w:tcW w:w="436" w:type="dxa"/>
          </w:tcPr>
          <w:p w14:paraId="6A5242CB" w14:textId="4105043B" w:rsidR="0015078D" w:rsidRDefault="0015078D" w:rsidP="0015078D">
            <w:pPr>
              <w:jc w:val="center"/>
            </w:pPr>
          </w:p>
        </w:tc>
        <w:tc>
          <w:tcPr>
            <w:tcW w:w="464" w:type="dxa"/>
          </w:tcPr>
          <w:p w14:paraId="5D74009B" w14:textId="2BDA35E2" w:rsidR="0015078D" w:rsidRDefault="0015078D" w:rsidP="0015078D">
            <w:pPr>
              <w:jc w:val="center"/>
            </w:pPr>
            <w:r w:rsidRPr="005C27DB">
              <w:t>X</w:t>
            </w:r>
          </w:p>
        </w:tc>
        <w:tc>
          <w:tcPr>
            <w:tcW w:w="1980" w:type="dxa"/>
          </w:tcPr>
          <w:p w14:paraId="46482070" w14:textId="18118050" w:rsidR="0015078D" w:rsidRDefault="0015078D" w:rsidP="0015078D">
            <w:r>
              <w:rPr>
                <w:rFonts w:ascii="Calibri" w:hAnsi="Calibri" w:cs="Calibri"/>
                <w:color w:val="000000"/>
                <w:sz w:val="20"/>
                <w:szCs w:val="20"/>
              </w:rPr>
              <w:t>Dan Tate</w:t>
            </w:r>
          </w:p>
        </w:tc>
        <w:tc>
          <w:tcPr>
            <w:tcW w:w="1080" w:type="dxa"/>
          </w:tcPr>
          <w:p w14:paraId="58113244" w14:textId="72743FF9" w:rsidR="0015078D" w:rsidRDefault="0015078D" w:rsidP="0015078D">
            <w:r>
              <w:rPr>
                <w:rFonts w:ascii="Calibri" w:hAnsi="Calibri" w:cs="Calibri"/>
                <w:color w:val="000000"/>
                <w:sz w:val="20"/>
                <w:szCs w:val="20"/>
              </w:rPr>
              <w:t>II, 5.6</w:t>
            </w:r>
          </w:p>
        </w:tc>
      </w:tr>
      <w:tr w:rsidR="00942D1F" w14:paraId="71EC2019" w14:textId="77777777" w:rsidTr="009F55F5">
        <w:tc>
          <w:tcPr>
            <w:tcW w:w="1255" w:type="dxa"/>
          </w:tcPr>
          <w:p w14:paraId="192587A4" w14:textId="091FB6F2" w:rsidR="00942D1F" w:rsidRDefault="00942D1F" w:rsidP="00942D1F">
            <w:pPr>
              <w:rPr>
                <w:rFonts w:ascii="Calibri" w:hAnsi="Calibri" w:cs="Calibri"/>
                <w:color w:val="000000"/>
                <w:sz w:val="20"/>
                <w:szCs w:val="20"/>
              </w:rPr>
            </w:pPr>
            <w:bookmarkStart w:id="0" w:name="_GoBack"/>
            <w:bookmarkEnd w:id="0"/>
            <w:r>
              <w:rPr>
                <w:rFonts w:ascii="Calibri" w:hAnsi="Calibri" w:cs="Calibri"/>
                <w:color w:val="000000"/>
                <w:sz w:val="20"/>
                <w:szCs w:val="20"/>
              </w:rPr>
              <w:t>1966-07-10</w:t>
            </w:r>
          </w:p>
        </w:tc>
        <w:tc>
          <w:tcPr>
            <w:tcW w:w="450" w:type="dxa"/>
          </w:tcPr>
          <w:p w14:paraId="4FD16503" w14:textId="20BA16E4" w:rsidR="00942D1F" w:rsidRDefault="00942D1F" w:rsidP="00942D1F">
            <w:pPr>
              <w:jc w:val="center"/>
              <w:rPr>
                <w:rFonts w:ascii="Calibri" w:hAnsi="Calibri" w:cs="Calibri"/>
                <w:color w:val="000000"/>
                <w:sz w:val="20"/>
                <w:szCs w:val="20"/>
              </w:rPr>
            </w:pPr>
            <w:r>
              <w:rPr>
                <w:rFonts w:ascii="Calibri" w:hAnsi="Calibri" w:cs="Calibri"/>
                <w:color w:val="000000"/>
                <w:sz w:val="20"/>
                <w:szCs w:val="20"/>
              </w:rPr>
              <w:t>S</w:t>
            </w:r>
          </w:p>
        </w:tc>
        <w:tc>
          <w:tcPr>
            <w:tcW w:w="2160" w:type="dxa"/>
          </w:tcPr>
          <w:p w14:paraId="2F1CF40A" w14:textId="1E0CEC6A" w:rsidR="00942D1F" w:rsidRDefault="00942D1F" w:rsidP="00942D1F">
            <w:pPr>
              <w:rPr>
                <w:rFonts w:ascii="Calibri" w:hAnsi="Calibri" w:cs="Calibri"/>
                <w:color w:val="000000"/>
                <w:sz w:val="20"/>
                <w:szCs w:val="20"/>
              </w:rPr>
            </w:pPr>
            <w:r>
              <w:rPr>
                <w:rFonts w:ascii="Calibri" w:hAnsi="Calibri" w:cs="Calibri"/>
                <w:color w:val="000000"/>
                <w:sz w:val="20"/>
                <w:szCs w:val="20"/>
              </w:rPr>
              <w:t>South Early Winter Spire</w:t>
            </w:r>
          </w:p>
        </w:tc>
        <w:tc>
          <w:tcPr>
            <w:tcW w:w="1890" w:type="dxa"/>
          </w:tcPr>
          <w:p w14:paraId="04CAF635" w14:textId="70D67233" w:rsidR="00942D1F" w:rsidRDefault="00942D1F" w:rsidP="00942D1F">
            <w:pPr>
              <w:rPr>
                <w:rFonts w:ascii="Calibri" w:hAnsi="Calibri" w:cs="Calibri"/>
                <w:color w:val="000000"/>
                <w:sz w:val="20"/>
                <w:szCs w:val="20"/>
              </w:rPr>
            </w:pPr>
            <w:r>
              <w:rPr>
                <w:rFonts w:ascii="Calibri" w:hAnsi="Calibri" w:cs="Calibri"/>
                <w:color w:val="000000"/>
                <w:sz w:val="20"/>
                <w:szCs w:val="20"/>
              </w:rPr>
              <w:t>West Face</w:t>
            </w:r>
          </w:p>
        </w:tc>
        <w:tc>
          <w:tcPr>
            <w:tcW w:w="436" w:type="dxa"/>
          </w:tcPr>
          <w:p w14:paraId="7954092C" w14:textId="77777777" w:rsidR="00942D1F" w:rsidRDefault="00942D1F" w:rsidP="00942D1F">
            <w:pPr>
              <w:jc w:val="center"/>
            </w:pPr>
          </w:p>
        </w:tc>
        <w:tc>
          <w:tcPr>
            <w:tcW w:w="464" w:type="dxa"/>
          </w:tcPr>
          <w:p w14:paraId="27F0C67C" w14:textId="6DE80A9B" w:rsidR="00942D1F" w:rsidRPr="005C27DB" w:rsidRDefault="00942D1F" w:rsidP="00942D1F">
            <w:pPr>
              <w:jc w:val="center"/>
            </w:pPr>
            <w:r w:rsidRPr="005C27DB">
              <w:t>X</w:t>
            </w:r>
          </w:p>
        </w:tc>
        <w:tc>
          <w:tcPr>
            <w:tcW w:w="1980" w:type="dxa"/>
          </w:tcPr>
          <w:p w14:paraId="5AFB534B" w14:textId="79EBD4B7" w:rsidR="00942D1F" w:rsidRDefault="00942D1F" w:rsidP="00942D1F">
            <w:pPr>
              <w:rPr>
                <w:rFonts w:ascii="Calibri" w:hAnsi="Calibri" w:cs="Calibri"/>
                <w:color w:val="000000"/>
                <w:sz w:val="20"/>
                <w:szCs w:val="20"/>
              </w:rPr>
            </w:pPr>
            <w:r>
              <w:rPr>
                <w:rFonts w:ascii="Calibri" w:hAnsi="Calibri" w:cs="Calibri"/>
                <w:color w:val="000000"/>
                <w:sz w:val="20"/>
                <w:szCs w:val="20"/>
              </w:rPr>
              <w:t>Jim Madsen</w:t>
            </w:r>
          </w:p>
        </w:tc>
        <w:tc>
          <w:tcPr>
            <w:tcW w:w="1080" w:type="dxa"/>
          </w:tcPr>
          <w:p w14:paraId="76B752B0" w14:textId="674C6CC9" w:rsidR="00942D1F" w:rsidRDefault="00942D1F" w:rsidP="00942D1F">
            <w:pPr>
              <w:rPr>
                <w:rFonts w:ascii="Calibri" w:hAnsi="Calibri" w:cs="Calibri"/>
                <w:color w:val="000000"/>
                <w:sz w:val="20"/>
                <w:szCs w:val="20"/>
              </w:rPr>
            </w:pPr>
            <w:r>
              <w:rPr>
                <w:rFonts w:ascii="Calibri" w:hAnsi="Calibri" w:cs="Calibri"/>
                <w:color w:val="000000"/>
                <w:sz w:val="20"/>
                <w:szCs w:val="20"/>
              </w:rPr>
              <w:t>III, 5.8 &amp; aid or 5.10</w:t>
            </w:r>
          </w:p>
        </w:tc>
      </w:tr>
      <w:tr w:rsidR="00942D1F" w14:paraId="6B3DD6CA" w14:textId="77777777" w:rsidTr="009F55F5">
        <w:tc>
          <w:tcPr>
            <w:tcW w:w="1255" w:type="dxa"/>
          </w:tcPr>
          <w:p w14:paraId="145FD346" w14:textId="79F6420B" w:rsidR="00942D1F" w:rsidRDefault="00942D1F" w:rsidP="00942D1F">
            <w:pPr>
              <w:rPr>
                <w:rFonts w:ascii="Calibri" w:hAnsi="Calibri" w:cs="Calibri"/>
                <w:color w:val="000000"/>
                <w:sz w:val="20"/>
                <w:szCs w:val="20"/>
              </w:rPr>
            </w:pPr>
            <w:r>
              <w:rPr>
                <w:rFonts w:ascii="Calibri" w:hAnsi="Calibri" w:cs="Calibri"/>
                <w:color w:val="000000"/>
                <w:sz w:val="20"/>
                <w:szCs w:val="20"/>
              </w:rPr>
              <w:t>1967-07-06</w:t>
            </w:r>
          </w:p>
        </w:tc>
        <w:tc>
          <w:tcPr>
            <w:tcW w:w="450" w:type="dxa"/>
          </w:tcPr>
          <w:p w14:paraId="3B38DB0E" w14:textId="775096D4" w:rsidR="00942D1F" w:rsidRDefault="00942D1F" w:rsidP="00942D1F">
            <w:pPr>
              <w:jc w:val="center"/>
              <w:rPr>
                <w:rFonts w:ascii="Calibri" w:hAnsi="Calibri" w:cs="Calibri"/>
                <w:color w:val="000000"/>
                <w:sz w:val="20"/>
                <w:szCs w:val="20"/>
              </w:rPr>
            </w:pPr>
            <w:r>
              <w:rPr>
                <w:rFonts w:ascii="Calibri" w:hAnsi="Calibri" w:cs="Calibri"/>
                <w:color w:val="000000"/>
                <w:sz w:val="20"/>
                <w:szCs w:val="20"/>
              </w:rPr>
              <w:t>S</w:t>
            </w:r>
          </w:p>
        </w:tc>
        <w:tc>
          <w:tcPr>
            <w:tcW w:w="2160" w:type="dxa"/>
          </w:tcPr>
          <w:p w14:paraId="0F386B86" w14:textId="69B74683" w:rsidR="00942D1F" w:rsidRDefault="00942D1F" w:rsidP="00942D1F">
            <w:pPr>
              <w:rPr>
                <w:rFonts w:ascii="Calibri" w:hAnsi="Calibri" w:cs="Calibri"/>
                <w:color w:val="000000"/>
                <w:sz w:val="20"/>
                <w:szCs w:val="20"/>
              </w:rPr>
            </w:pPr>
            <w:r>
              <w:rPr>
                <w:rFonts w:ascii="Calibri" w:hAnsi="Calibri" w:cs="Calibri"/>
                <w:color w:val="000000"/>
                <w:sz w:val="20"/>
                <w:szCs w:val="20"/>
              </w:rPr>
              <w:t>Liberty Bell</w:t>
            </w:r>
          </w:p>
        </w:tc>
        <w:tc>
          <w:tcPr>
            <w:tcW w:w="1890" w:type="dxa"/>
          </w:tcPr>
          <w:p w14:paraId="0281B971" w14:textId="37190767" w:rsidR="00942D1F" w:rsidRDefault="00942D1F" w:rsidP="00942D1F">
            <w:pPr>
              <w:rPr>
                <w:rFonts w:ascii="Calibri" w:hAnsi="Calibri" w:cs="Calibri"/>
                <w:color w:val="000000"/>
                <w:sz w:val="20"/>
                <w:szCs w:val="20"/>
              </w:rPr>
            </w:pPr>
            <w:r>
              <w:rPr>
                <w:rFonts w:ascii="Calibri" w:hAnsi="Calibri" w:cs="Calibri"/>
                <w:color w:val="000000"/>
                <w:sz w:val="20"/>
                <w:szCs w:val="20"/>
              </w:rPr>
              <w:t>Serpentine Crack</w:t>
            </w:r>
          </w:p>
        </w:tc>
        <w:tc>
          <w:tcPr>
            <w:tcW w:w="436" w:type="dxa"/>
          </w:tcPr>
          <w:p w14:paraId="45B3DBA6" w14:textId="77777777" w:rsidR="00942D1F" w:rsidRDefault="00942D1F" w:rsidP="00942D1F">
            <w:pPr>
              <w:jc w:val="center"/>
            </w:pPr>
          </w:p>
        </w:tc>
        <w:tc>
          <w:tcPr>
            <w:tcW w:w="464" w:type="dxa"/>
          </w:tcPr>
          <w:p w14:paraId="1FFE409B" w14:textId="563DBEE7" w:rsidR="00942D1F" w:rsidRPr="005C27DB" w:rsidRDefault="00942D1F" w:rsidP="00942D1F">
            <w:pPr>
              <w:jc w:val="center"/>
            </w:pPr>
            <w:r w:rsidRPr="005C27DB">
              <w:t>X</w:t>
            </w:r>
          </w:p>
        </w:tc>
        <w:tc>
          <w:tcPr>
            <w:tcW w:w="1980" w:type="dxa"/>
          </w:tcPr>
          <w:p w14:paraId="780147DB" w14:textId="19D17E82" w:rsidR="00942D1F" w:rsidRDefault="00942D1F" w:rsidP="00942D1F">
            <w:pPr>
              <w:rPr>
                <w:rFonts w:ascii="Calibri" w:hAnsi="Calibri" w:cs="Calibri"/>
                <w:color w:val="000000"/>
                <w:sz w:val="20"/>
                <w:szCs w:val="20"/>
              </w:rPr>
            </w:pPr>
            <w:r>
              <w:rPr>
                <w:rFonts w:ascii="Calibri" w:hAnsi="Calibri" w:cs="Calibri"/>
                <w:color w:val="000000"/>
                <w:sz w:val="20"/>
                <w:szCs w:val="20"/>
              </w:rPr>
              <w:t>Doug Leen, David Wagner</w:t>
            </w:r>
          </w:p>
        </w:tc>
        <w:tc>
          <w:tcPr>
            <w:tcW w:w="1080" w:type="dxa"/>
          </w:tcPr>
          <w:p w14:paraId="642E9CAF" w14:textId="14EF0BDC" w:rsidR="00942D1F" w:rsidRDefault="00942D1F" w:rsidP="00942D1F">
            <w:pPr>
              <w:rPr>
                <w:rFonts w:ascii="Calibri" w:hAnsi="Calibri" w:cs="Calibri"/>
                <w:color w:val="000000"/>
                <w:sz w:val="20"/>
                <w:szCs w:val="20"/>
              </w:rPr>
            </w:pPr>
            <w:r>
              <w:rPr>
                <w:rFonts w:ascii="Calibri" w:hAnsi="Calibri" w:cs="Calibri"/>
                <w:color w:val="000000"/>
                <w:sz w:val="20"/>
                <w:szCs w:val="20"/>
              </w:rPr>
              <w:t>III, 5.10, aid</w:t>
            </w:r>
          </w:p>
        </w:tc>
      </w:tr>
      <w:tr w:rsidR="00942D1F" w14:paraId="3D5546A3" w14:textId="77777777" w:rsidTr="009F55F5">
        <w:tc>
          <w:tcPr>
            <w:tcW w:w="1255" w:type="dxa"/>
          </w:tcPr>
          <w:p w14:paraId="689B20FA" w14:textId="31A6A71A" w:rsidR="00942D1F" w:rsidRDefault="00942D1F" w:rsidP="00942D1F">
            <w:pPr>
              <w:rPr>
                <w:rFonts w:ascii="Calibri" w:hAnsi="Calibri" w:cs="Calibri"/>
                <w:color w:val="000000"/>
                <w:sz w:val="20"/>
                <w:szCs w:val="20"/>
              </w:rPr>
            </w:pPr>
            <w:r w:rsidRPr="009F55F5">
              <w:rPr>
                <w:rFonts w:ascii="Calibri" w:hAnsi="Calibri" w:cs="Calibri"/>
                <w:bCs/>
                <w:sz w:val="20"/>
                <w:szCs w:val="20"/>
              </w:rPr>
              <w:t>1968-07-29</w:t>
            </w:r>
          </w:p>
        </w:tc>
        <w:tc>
          <w:tcPr>
            <w:tcW w:w="450" w:type="dxa"/>
          </w:tcPr>
          <w:p w14:paraId="224CF3BC" w14:textId="6165626A" w:rsidR="00942D1F" w:rsidRDefault="00942D1F" w:rsidP="00942D1F">
            <w:pPr>
              <w:jc w:val="center"/>
              <w:rPr>
                <w:rFonts w:ascii="Calibri" w:hAnsi="Calibri" w:cs="Calibri"/>
                <w:color w:val="000000"/>
                <w:sz w:val="20"/>
                <w:szCs w:val="20"/>
              </w:rPr>
            </w:pPr>
            <w:r>
              <w:rPr>
                <w:rFonts w:ascii="Calibri" w:hAnsi="Calibri" w:cs="Calibri"/>
                <w:color w:val="000000"/>
                <w:sz w:val="20"/>
                <w:szCs w:val="20"/>
              </w:rPr>
              <w:t>S</w:t>
            </w:r>
          </w:p>
        </w:tc>
        <w:tc>
          <w:tcPr>
            <w:tcW w:w="2160" w:type="dxa"/>
          </w:tcPr>
          <w:p w14:paraId="7D2F2FC3" w14:textId="097D71C6" w:rsidR="00942D1F" w:rsidRDefault="00942D1F" w:rsidP="00942D1F">
            <w:pPr>
              <w:rPr>
                <w:rFonts w:ascii="Calibri" w:hAnsi="Calibri" w:cs="Calibri"/>
                <w:color w:val="000000"/>
                <w:sz w:val="20"/>
                <w:szCs w:val="20"/>
              </w:rPr>
            </w:pPr>
            <w:r>
              <w:rPr>
                <w:rFonts w:ascii="Calibri" w:hAnsi="Calibri" w:cs="Calibri"/>
                <w:color w:val="000000"/>
                <w:sz w:val="20"/>
                <w:szCs w:val="20"/>
              </w:rPr>
              <w:t>South Early Winter Spire</w:t>
            </w:r>
          </w:p>
        </w:tc>
        <w:tc>
          <w:tcPr>
            <w:tcW w:w="1890" w:type="dxa"/>
          </w:tcPr>
          <w:p w14:paraId="16483C16" w14:textId="2C8276AC" w:rsidR="00942D1F" w:rsidRDefault="00942D1F" w:rsidP="00942D1F">
            <w:pPr>
              <w:rPr>
                <w:rFonts w:ascii="Calibri" w:hAnsi="Calibri" w:cs="Calibri"/>
                <w:color w:val="000000"/>
                <w:sz w:val="20"/>
                <w:szCs w:val="20"/>
              </w:rPr>
            </w:pPr>
            <w:r>
              <w:rPr>
                <w:rFonts w:ascii="Calibri" w:hAnsi="Calibri" w:cs="Calibri"/>
                <w:color w:val="000000"/>
                <w:sz w:val="20"/>
                <w:szCs w:val="20"/>
              </w:rPr>
              <w:t>East Buttress Direct</w:t>
            </w:r>
          </w:p>
        </w:tc>
        <w:tc>
          <w:tcPr>
            <w:tcW w:w="436" w:type="dxa"/>
          </w:tcPr>
          <w:p w14:paraId="6C35CF5D" w14:textId="77777777" w:rsidR="00942D1F" w:rsidRDefault="00942D1F" w:rsidP="00942D1F">
            <w:pPr>
              <w:jc w:val="center"/>
            </w:pPr>
          </w:p>
        </w:tc>
        <w:tc>
          <w:tcPr>
            <w:tcW w:w="464" w:type="dxa"/>
          </w:tcPr>
          <w:p w14:paraId="6761058A" w14:textId="240F71BD" w:rsidR="00942D1F" w:rsidRPr="005C27DB" w:rsidRDefault="00942D1F" w:rsidP="00942D1F">
            <w:pPr>
              <w:jc w:val="center"/>
            </w:pPr>
            <w:r w:rsidRPr="005C27DB">
              <w:t>X</w:t>
            </w:r>
          </w:p>
        </w:tc>
        <w:tc>
          <w:tcPr>
            <w:tcW w:w="1980" w:type="dxa"/>
          </w:tcPr>
          <w:p w14:paraId="101E688F" w14:textId="7F8B1D8C" w:rsidR="00942D1F" w:rsidRDefault="00942D1F" w:rsidP="00942D1F">
            <w:pPr>
              <w:rPr>
                <w:rFonts w:ascii="Calibri" w:hAnsi="Calibri" w:cs="Calibri"/>
                <w:color w:val="000000"/>
                <w:sz w:val="20"/>
                <w:szCs w:val="20"/>
              </w:rPr>
            </w:pPr>
            <w:r>
              <w:rPr>
                <w:rFonts w:ascii="Calibri" w:hAnsi="Calibri" w:cs="Calibri"/>
                <w:color w:val="000000"/>
                <w:sz w:val="20"/>
                <w:szCs w:val="20"/>
              </w:rPr>
              <w:t>Doug Leen</w:t>
            </w:r>
          </w:p>
        </w:tc>
        <w:tc>
          <w:tcPr>
            <w:tcW w:w="1080" w:type="dxa"/>
          </w:tcPr>
          <w:p w14:paraId="799DFF3A" w14:textId="16F9856A" w:rsidR="00942D1F" w:rsidRDefault="00942D1F" w:rsidP="00942D1F">
            <w:pPr>
              <w:rPr>
                <w:rFonts w:ascii="Calibri" w:hAnsi="Calibri" w:cs="Calibri"/>
                <w:color w:val="000000"/>
                <w:sz w:val="20"/>
                <w:szCs w:val="20"/>
              </w:rPr>
            </w:pPr>
            <w:r>
              <w:rPr>
                <w:rFonts w:ascii="Calibri" w:hAnsi="Calibri" w:cs="Calibri"/>
                <w:color w:val="000000"/>
                <w:sz w:val="20"/>
                <w:szCs w:val="20"/>
              </w:rPr>
              <w:t>IV, 5.9, A1 or 5.11</w:t>
            </w:r>
          </w:p>
        </w:tc>
      </w:tr>
      <w:tr w:rsidR="00942D1F" w14:paraId="14465A68" w14:textId="77777777" w:rsidTr="009F55F5">
        <w:tc>
          <w:tcPr>
            <w:tcW w:w="1255" w:type="dxa"/>
          </w:tcPr>
          <w:p w14:paraId="4E6D9221" w14:textId="7D7FE93A" w:rsidR="00942D1F" w:rsidRDefault="00942D1F" w:rsidP="00942D1F">
            <w:pPr>
              <w:rPr>
                <w:rFonts w:ascii="Calibri" w:hAnsi="Calibri" w:cs="Calibri"/>
                <w:color w:val="000000"/>
                <w:sz w:val="20"/>
                <w:szCs w:val="20"/>
              </w:rPr>
            </w:pPr>
            <w:r>
              <w:rPr>
                <w:rFonts w:ascii="Calibri" w:hAnsi="Calibri" w:cs="Calibri"/>
                <w:color w:val="000000"/>
                <w:sz w:val="20"/>
                <w:szCs w:val="20"/>
              </w:rPr>
              <w:t>1971-10-07</w:t>
            </w:r>
          </w:p>
        </w:tc>
        <w:tc>
          <w:tcPr>
            <w:tcW w:w="450" w:type="dxa"/>
          </w:tcPr>
          <w:p w14:paraId="5C8BD2E7" w14:textId="2F235F57" w:rsidR="00942D1F" w:rsidRDefault="00942D1F" w:rsidP="00942D1F">
            <w:pPr>
              <w:jc w:val="center"/>
              <w:rPr>
                <w:rFonts w:ascii="Calibri" w:hAnsi="Calibri" w:cs="Calibri"/>
                <w:color w:val="000000"/>
                <w:sz w:val="20"/>
                <w:szCs w:val="20"/>
              </w:rPr>
            </w:pPr>
            <w:r>
              <w:rPr>
                <w:rFonts w:ascii="Calibri" w:hAnsi="Calibri" w:cs="Calibri"/>
                <w:color w:val="000000"/>
                <w:sz w:val="20"/>
                <w:szCs w:val="20"/>
              </w:rPr>
              <w:t>S</w:t>
            </w:r>
          </w:p>
        </w:tc>
        <w:tc>
          <w:tcPr>
            <w:tcW w:w="2160" w:type="dxa"/>
          </w:tcPr>
          <w:p w14:paraId="7B26DCBA" w14:textId="7B0D5D73" w:rsidR="00942D1F" w:rsidRDefault="00942D1F" w:rsidP="00942D1F">
            <w:pPr>
              <w:rPr>
                <w:rFonts w:ascii="Calibri" w:hAnsi="Calibri" w:cs="Calibri"/>
                <w:color w:val="000000"/>
                <w:sz w:val="20"/>
                <w:szCs w:val="20"/>
              </w:rPr>
            </w:pPr>
            <w:r>
              <w:rPr>
                <w:rFonts w:ascii="Calibri" w:hAnsi="Calibri" w:cs="Calibri"/>
                <w:color w:val="000000"/>
                <w:sz w:val="20"/>
                <w:szCs w:val="20"/>
              </w:rPr>
              <w:t>Kangaroo Temple</w:t>
            </w:r>
          </w:p>
        </w:tc>
        <w:tc>
          <w:tcPr>
            <w:tcW w:w="1890" w:type="dxa"/>
          </w:tcPr>
          <w:p w14:paraId="1CEED298" w14:textId="4AC7049B" w:rsidR="00942D1F" w:rsidRDefault="00942D1F" w:rsidP="00942D1F">
            <w:pPr>
              <w:rPr>
                <w:rFonts w:ascii="Calibri" w:hAnsi="Calibri" w:cs="Calibri"/>
                <w:color w:val="000000"/>
                <w:sz w:val="20"/>
                <w:szCs w:val="20"/>
              </w:rPr>
            </w:pPr>
            <w:r>
              <w:rPr>
                <w:rFonts w:ascii="Calibri" w:hAnsi="Calibri" w:cs="Calibri"/>
                <w:color w:val="000000"/>
                <w:sz w:val="20"/>
                <w:szCs w:val="20"/>
              </w:rPr>
              <w:t>East Face</w:t>
            </w:r>
          </w:p>
        </w:tc>
        <w:tc>
          <w:tcPr>
            <w:tcW w:w="436" w:type="dxa"/>
          </w:tcPr>
          <w:p w14:paraId="1111D0FC" w14:textId="77777777" w:rsidR="00942D1F" w:rsidRDefault="00942D1F" w:rsidP="00942D1F">
            <w:pPr>
              <w:jc w:val="center"/>
            </w:pPr>
          </w:p>
        </w:tc>
        <w:tc>
          <w:tcPr>
            <w:tcW w:w="464" w:type="dxa"/>
          </w:tcPr>
          <w:p w14:paraId="738B1D20" w14:textId="500883A7" w:rsidR="00942D1F" w:rsidRPr="005C27DB" w:rsidRDefault="00942D1F" w:rsidP="00942D1F">
            <w:pPr>
              <w:jc w:val="center"/>
            </w:pPr>
            <w:r w:rsidRPr="005C27DB">
              <w:t>X</w:t>
            </w:r>
          </w:p>
        </w:tc>
        <w:tc>
          <w:tcPr>
            <w:tcW w:w="1980" w:type="dxa"/>
          </w:tcPr>
          <w:p w14:paraId="3AE93CB3" w14:textId="71AF733C" w:rsidR="00942D1F" w:rsidRDefault="00942D1F" w:rsidP="00942D1F">
            <w:pPr>
              <w:rPr>
                <w:rFonts w:ascii="Calibri" w:hAnsi="Calibri" w:cs="Calibri"/>
                <w:color w:val="000000"/>
                <w:sz w:val="20"/>
                <w:szCs w:val="20"/>
              </w:rPr>
            </w:pPr>
            <w:r>
              <w:rPr>
                <w:rFonts w:ascii="Calibri" w:hAnsi="Calibri" w:cs="Calibri"/>
                <w:color w:val="000000"/>
                <w:sz w:val="20"/>
                <w:szCs w:val="20"/>
              </w:rPr>
              <w:t>Tom Nephew</w:t>
            </w:r>
          </w:p>
        </w:tc>
        <w:tc>
          <w:tcPr>
            <w:tcW w:w="1080" w:type="dxa"/>
          </w:tcPr>
          <w:p w14:paraId="20CA8468" w14:textId="72E4AF44" w:rsidR="00942D1F" w:rsidRDefault="00942D1F" w:rsidP="00942D1F">
            <w:pPr>
              <w:rPr>
                <w:rFonts w:ascii="Calibri" w:hAnsi="Calibri" w:cs="Calibri"/>
                <w:color w:val="000000"/>
                <w:sz w:val="20"/>
                <w:szCs w:val="20"/>
              </w:rPr>
            </w:pPr>
            <w:r>
              <w:rPr>
                <w:rFonts w:ascii="Calibri" w:hAnsi="Calibri" w:cs="Calibri"/>
                <w:color w:val="000000"/>
                <w:sz w:val="20"/>
                <w:szCs w:val="20"/>
              </w:rPr>
              <w:t>III, 5.8</w:t>
            </w:r>
          </w:p>
        </w:tc>
      </w:tr>
      <w:tr w:rsidR="00942D1F" w14:paraId="2ED80706" w14:textId="77777777" w:rsidTr="009F55F5">
        <w:tc>
          <w:tcPr>
            <w:tcW w:w="1255" w:type="dxa"/>
          </w:tcPr>
          <w:p w14:paraId="0E69731E" w14:textId="4A24C840" w:rsidR="00942D1F" w:rsidRDefault="00942D1F" w:rsidP="00942D1F">
            <w:pPr>
              <w:rPr>
                <w:rFonts w:ascii="Calibri" w:hAnsi="Calibri" w:cs="Calibri"/>
                <w:color w:val="000000"/>
                <w:sz w:val="20"/>
                <w:szCs w:val="20"/>
              </w:rPr>
            </w:pPr>
            <w:r>
              <w:rPr>
                <w:rFonts w:ascii="Calibri" w:hAnsi="Calibri" w:cs="Calibri"/>
                <w:color w:val="000000"/>
                <w:sz w:val="20"/>
                <w:szCs w:val="20"/>
              </w:rPr>
              <w:t>1986-05</w:t>
            </w:r>
          </w:p>
        </w:tc>
        <w:tc>
          <w:tcPr>
            <w:tcW w:w="450" w:type="dxa"/>
          </w:tcPr>
          <w:p w14:paraId="7E720788" w14:textId="00232588" w:rsidR="00942D1F" w:rsidRDefault="00942D1F" w:rsidP="00942D1F">
            <w:pPr>
              <w:jc w:val="center"/>
              <w:rPr>
                <w:rFonts w:ascii="Calibri" w:hAnsi="Calibri" w:cs="Calibri"/>
                <w:color w:val="000000"/>
                <w:sz w:val="20"/>
                <w:szCs w:val="20"/>
              </w:rPr>
            </w:pPr>
            <w:r>
              <w:rPr>
                <w:rFonts w:ascii="Calibri" w:hAnsi="Calibri" w:cs="Calibri"/>
                <w:color w:val="000000"/>
                <w:sz w:val="20"/>
                <w:szCs w:val="20"/>
              </w:rPr>
              <w:t>S</w:t>
            </w:r>
          </w:p>
        </w:tc>
        <w:tc>
          <w:tcPr>
            <w:tcW w:w="2160" w:type="dxa"/>
          </w:tcPr>
          <w:p w14:paraId="7797F11A" w14:textId="5F63838F" w:rsidR="00942D1F" w:rsidRDefault="00942D1F" w:rsidP="00942D1F">
            <w:pPr>
              <w:rPr>
                <w:rFonts w:ascii="Calibri" w:hAnsi="Calibri" w:cs="Calibri"/>
                <w:color w:val="000000"/>
                <w:sz w:val="20"/>
                <w:szCs w:val="20"/>
              </w:rPr>
            </w:pPr>
            <w:r>
              <w:rPr>
                <w:rFonts w:ascii="Calibri" w:hAnsi="Calibri" w:cs="Calibri"/>
                <w:color w:val="000000"/>
                <w:sz w:val="20"/>
                <w:szCs w:val="20"/>
              </w:rPr>
              <w:t>Liberty Bell</w:t>
            </w:r>
          </w:p>
        </w:tc>
        <w:tc>
          <w:tcPr>
            <w:tcW w:w="1890" w:type="dxa"/>
          </w:tcPr>
          <w:p w14:paraId="1B0966A9" w14:textId="07BAE4CA" w:rsidR="00942D1F" w:rsidRDefault="00942D1F" w:rsidP="00942D1F">
            <w:pPr>
              <w:rPr>
                <w:rFonts w:ascii="Calibri" w:hAnsi="Calibri" w:cs="Calibri"/>
                <w:color w:val="000000"/>
                <w:sz w:val="20"/>
                <w:szCs w:val="20"/>
              </w:rPr>
            </w:pPr>
            <w:r>
              <w:rPr>
                <w:rFonts w:ascii="Calibri" w:hAnsi="Calibri" w:cs="Calibri"/>
                <w:color w:val="000000"/>
                <w:sz w:val="20"/>
                <w:szCs w:val="20"/>
              </w:rPr>
              <w:t>Beckey Route (SW Face)</w:t>
            </w:r>
          </w:p>
        </w:tc>
        <w:tc>
          <w:tcPr>
            <w:tcW w:w="436" w:type="dxa"/>
          </w:tcPr>
          <w:p w14:paraId="52B430BE" w14:textId="77777777" w:rsidR="00942D1F" w:rsidRDefault="00942D1F" w:rsidP="00942D1F">
            <w:pPr>
              <w:jc w:val="center"/>
            </w:pPr>
          </w:p>
        </w:tc>
        <w:tc>
          <w:tcPr>
            <w:tcW w:w="464" w:type="dxa"/>
          </w:tcPr>
          <w:p w14:paraId="65BED093" w14:textId="77777777" w:rsidR="00942D1F" w:rsidRPr="005C27DB" w:rsidRDefault="00942D1F" w:rsidP="00942D1F">
            <w:pPr>
              <w:jc w:val="center"/>
            </w:pPr>
          </w:p>
        </w:tc>
        <w:tc>
          <w:tcPr>
            <w:tcW w:w="1980" w:type="dxa"/>
          </w:tcPr>
          <w:p w14:paraId="6454724A" w14:textId="27E7C119" w:rsidR="00942D1F" w:rsidRDefault="00942D1F" w:rsidP="00942D1F">
            <w:pPr>
              <w:rPr>
                <w:rFonts w:ascii="Calibri" w:hAnsi="Calibri" w:cs="Calibri"/>
                <w:color w:val="000000"/>
                <w:sz w:val="20"/>
                <w:szCs w:val="20"/>
              </w:rPr>
            </w:pPr>
            <w:r>
              <w:rPr>
                <w:rFonts w:ascii="Calibri" w:hAnsi="Calibri" w:cs="Calibri"/>
                <w:color w:val="000000"/>
                <w:sz w:val="20"/>
                <w:szCs w:val="20"/>
              </w:rPr>
              <w:t>Sybil</w:t>
            </w:r>
          </w:p>
        </w:tc>
        <w:tc>
          <w:tcPr>
            <w:tcW w:w="1080" w:type="dxa"/>
          </w:tcPr>
          <w:p w14:paraId="16B16763" w14:textId="00E799E7" w:rsidR="00942D1F" w:rsidRDefault="00942D1F" w:rsidP="00942D1F">
            <w:pPr>
              <w:rPr>
                <w:rFonts w:ascii="Calibri" w:hAnsi="Calibri" w:cs="Calibri"/>
                <w:color w:val="000000"/>
                <w:sz w:val="20"/>
                <w:szCs w:val="20"/>
              </w:rPr>
            </w:pPr>
            <w:r>
              <w:rPr>
                <w:rFonts w:ascii="Calibri" w:hAnsi="Calibri" w:cs="Calibri"/>
                <w:color w:val="000000"/>
                <w:sz w:val="20"/>
                <w:szCs w:val="20"/>
              </w:rPr>
              <w:t>II, 5.7</w:t>
            </w:r>
          </w:p>
        </w:tc>
      </w:tr>
      <w:tr w:rsidR="00942D1F" w14:paraId="5F4A6857" w14:textId="77777777" w:rsidTr="009F55F5">
        <w:tc>
          <w:tcPr>
            <w:tcW w:w="1255" w:type="dxa"/>
          </w:tcPr>
          <w:p w14:paraId="08E094FF" w14:textId="5007E0C6" w:rsidR="00942D1F" w:rsidRDefault="00942D1F" w:rsidP="00942D1F">
            <w:pPr>
              <w:rPr>
                <w:rFonts w:ascii="Calibri" w:hAnsi="Calibri" w:cs="Calibri"/>
                <w:color w:val="000000"/>
                <w:sz w:val="20"/>
                <w:szCs w:val="20"/>
              </w:rPr>
            </w:pPr>
            <w:r>
              <w:rPr>
                <w:rFonts w:ascii="Calibri" w:hAnsi="Calibri" w:cs="Calibri"/>
                <w:color w:val="000000"/>
                <w:sz w:val="20"/>
                <w:szCs w:val="20"/>
              </w:rPr>
              <w:t>1986-09-05</w:t>
            </w:r>
          </w:p>
        </w:tc>
        <w:tc>
          <w:tcPr>
            <w:tcW w:w="450" w:type="dxa"/>
          </w:tcPr>
          <w:p w14:paraId="2AC0B682" w14:textId="5946EC10" w:rsidR="00942D1F" w:rsidRDefault="00942D1F" w:rsidP="00942D1F">
            <w:pPr>
              <w:jc w:val="center"/>
              <w:rPr>
                <w:rFonts w:ascii="Calibri" w:hAnsi="Calibri" w:cs="Calibri"/>
                <w:color w:val="000000"/>
                <w:sz w:val="20"/>
                <w:szCs w:val="20"/>
              </w:rPr>
            </w:pPr>
            <w:r>
              <w:rPr>
                <w:rFonts w:ascii="Calibri" w:hAnsi="Calibri" w:cs="Calibri"/>
                <w:color w:val="000000"/>
                <w:sz w:val="20"/>
                <w:szCs w:val="20"/>
              </w:rPr>
              <w:t>S</w:t>
            </w:r>
          </w:p>
        </w:tc>
        <w:tc>
          <w:tcPr>
            <w:tcW w:w="2160" w:type="dxa"/>
          </w:tcPr>
          <w:p w14:paraId="3E2651B9" w14:textId="10DB08D8" w:rsidR="00942D1F" w:rsidRDefault="00942D1F" w:rsidP="00942D1F">
            <w:pPr>
              <w:rPr>
                <w:rFonts w:ascii="Calibri" w:hAnsi="Calibri" w:cs="Calibri"/>
                <w:color w:val="000000"/>
                <w:sz w:val="20"/>
                <w:szCs w:val="20"/>
              </w:rPr>
            </w:pPr>
            <w:r>
              <w:rPr>
                <w:rFonts w:ascii="Calibri" w:hAnsi="Calibri" w:cs="Calibri"/>
                <w:color w:val="000000"/>
                <w:sz w:val="20"/>
                <w:szCs w:val="20"/>
              </w:rPr>
              <w:t>Silver Star Mtn-East Peak</w:t>
            </w:r>
          </w:p>
        </w:tc>
        <w:tc>
          <w:tcPr>
            <w:tcW w:w="1890" w:type="dxa"/>
          </w:tcPr>
          <w:p w14:paraId="5F19FE65" w14:textId="3DEEF094" w:rsidR="00942D1F" w:rsidRDefault="00942D1F" w:rsidP="00942D1F">
            <w:pPr>
              <w:rPr>
                <w:rFonts w:ascii="Calibri" w:hAnsi="Calibri" w:cs="Calibri"/>
                <w:color w:val="000000"/>
                <w:sz w:val="20"/>
                <w:szCs w:val="20"/>
              </w:rPr>
            </w:pPr>
            <w:r>
              <w:rPr>
                <w:rFonts w:ascii="Calibri" w:hAnsi="Calibri" w:cs="Calibri"/>
                <w:color w:val="000000"/>
                <w:sz w:val="20"/>
                <w:szCs w:val="20"/>
              </w:rPr>
              <w:t>NE Spur &amp; East Ridge</w:t>
            </w:r>
          </w:p>
        </w:tc>
        <w:tc>
          <w:tcPr>
            <w:tcW w:w="436" w:type="dxa"/>
          </w:tcPr>
          <w:p w14:paraId="034160E1" w14:textId="77777777" w:rsidR="00942D1F" w:rsidRDefault="00942D1F" w:rsidP="00942D1F">
            <w:pPr>
              <w:jc w:val="center"/>
            </w:pPr>
          </w:p>
        </w:tc>
        <w:tc>
          <w:tcPr>
            <w:tcW w:w="464" w:type="dxa"/>
          </w:tcPr>
          <w:p w14:paraId="7E2E58B3" w14:textId="12903AC1" w:rsidR="00942D1F" w:rsidRPr="005C27DB" w:rsidRDefault="00942D1F" w:rsidP="00942D1F">
            <w:pPr>
              <w:jc w:val="center"/>
            </w:pPr>
            <w:r>
              <w:t>X</w:t>
            </w:r>
          </w:p>
        </w:tc>
        <w:tc>
          <w:tcPr>
            <w:tcW w:w="1980" w:type="dxa"/>
          </w:tcPr>
          <w:p w14:paraId="530DB760" w14:textId="422AC18D" w:rsidR="00942D1F" w:rsidRDefault="00942D1F" w:rsidP="00942D1F">
            <w:pPr>
              <w:rPr>
                <w:rFonts w:ascii="Calibri" w:hAnsi="Calibri" w:cs="Calibri"/>
                <w:color w:val="000000"/>
                <w:sz w:val="20"/>
                <w:szCs w:val="20"/>
              </w:rPr>
            </w:pPr>
            <w:r>
              <w:rPr>
                <w:rFonts w:ascii="Calibri" w:hAnsi="Calibri" w:cs="Calibri"/>
                <w:color w:val="000000"/>
                <w:sz w:val="20"/>
                <w:szCs w:val="20"/>
              </w:rPr>
              <w:t>Dave Beckstead</w:t>
            </w:r>
          </w:p>
        </w:tc>
        <w:tc>
          <w:tcPr>
            <w:tcW w:w="1080" w:type="dxa"/>
          </w:tcPr>
          <w:p w14:paraId="5040C174" w14:textId="7D5003FA" w:rsidR="00942D1F" w:rsidRDefault="00942D1F" w:rsidP="00942D1F">
            <w:pPr>
              <w:rPr>
                <w:rFonts w:ascii="Calibri" w:hAnsi="Calibri" w:cs="Calibri"/>
                <w:color w:val="000000"/>
                <w:sz w:val="20"/>
                <w:szCs w:val="20"/>
              </w:rPr>
            </w:pPr>
            <w:r>
              <w:rPr>
                <w:rFonts w:ascii="Calibri" w:hAnsi="Calibri" w:cs="Calibri"/>
                <w:color w:val="000000"/>
                <w:sz w:val="20"/>
                <w:szCs w:val="20"/>
              </w:rPr>
              <w:t>III, 5.8</w:t>
            </w:r>
          </w:p>
        </w:tc>
      </w:tr>
      <w:tr w:rsidR="00E05553" w14:paraId="52778F4A" w14:textId="77777777" w:rsidTr="009F55F5">
        <w:tc>
          <w:tcPr>
            <w:tcW w:w="1255" w:type="dxa"/>
          </w:tcPr>
          <w:p w14:paraId="6AA3A937" w14:textId="13ACDCDC" w:rsidR="00E05553" w:rsidRDefault="00E05553" w:rsidP="00942D1F">
            <w:pPr>
              <w:rPr>
                <w:rFonts w:ascii="Calibri" w:hAnsi="Calibri" w:cs="Calibri"/>
                <w:color w:val="000000"/>
                <w:sz w:val="20"/>
                <w:szCs w:val="20"/>
              </w:rPr>
            </w:pPr>
            <w:r>
              <w:rPr>
                <w:rFonts w:ascii="Calibri" w:hAnsi="Calibri" w:cs="Calibri"/>
                <w:color w:val="000000"/>
                <w:sz w:val="20"/>
                <w:szCs w:val="20"/>
              </w:rPr>
              <w:t>1988-06</w:t>
            </w:r>
          </w:p>
        </w:tc>
        <w:tc>
          <w:tcPr>
            <w:tcW w:w="450" w:type="dxa"/>
          </w:tcPr>
          <w:p w14:paraId="239F9F37" w14:textId="51F88793" w:rsidR="00E05553" w:rsidRDefault="00E05553" w:rsidP="00942D1F">
            <w:pPr>
              <w:jc w:val="center"/>
              <w:rPr>
                <w:rFonts w:ascii="Calibri" w:hAnsi="Calibri" w:cs="Calibri"/>
                <w:color w:val="000000"/>
                <w:sz w:val="20"/>
                <w:szCs w:val="20"/>
              </w:rPr>
            </w:pPr>
            <w:r>
              <w:rPr>
                <w:rFonts w:ascii="Calibri" w:hAnsi="Calibri" w:cs="Calibri"/>
                <w:color w:val="000000"/>
                <w:sz w:val="20"/>
                <w:szCs w:val="20"/>
              </w:rPr>
              <w:t>S</w:t>
            </w:r>
          </w:p>
        </w:tc>
        <w:tc>
          <w:tcPr>
            <w:tcW w:w="2160" w:type="dxa"/>
          </w:tcPr>
          <w:p w14:paraId="3DABBA9A" w14:textId="1E19DB72" w:rsidR="00E05553" w:rsidRDefault="00E05553" w:rsidP="00942D1F">
            <w:pPr>
              <w:rPr>
                <w:rFonts w:ascii="Calibri" w:hAnsi="Calibri" w:cs="Calibri"/>
                <w:color w:val="000000"/>
                <w:sz w:val="20"/>
                <w:szCs w:val="20"/>
              </w:rPr>
            </w:pPr>
            <w:r>
              <w:rPr>
                <w:rFonts w:ascii="Calibri" w:hAnsi="Calibri" w:cs="Calibri"/>
                <w:color w:val="000000"/>
                <w:sz w:val="20"/>
                <w:szCs w:val="20"/>
              </w:rPr>
              <w:t>Liberty Bell</w:t>
            </w:r>
          </w:p>
        </w:tc>
        <w:tc>
          <w:tcPr>
            <w:tcW w:w="1890" w:type="dxa"/>
          </w:tcPr>
          <w:p w14:paraId="00227393" w14:textId="0C74A8D9" w:rsidR="00E05553" w:rsidRDefault="00E05553" w:rsidP="00942D1F">
            <w:pPr>
              <w:rPr>
                <w:rFonts w:ascii="Calibri" w:hAnsi="Calibri" w:cs="Calibri"/>
                <w:color w:val="000000"/>
                <w:sz w:val="20"/>
                <w:szCs w:val="20"/>
              </w:rPr>
            </w:pPr>
            <w:r>
              <w:rPr>
                <w:rFonts w:ascii="Calibri" w:hAnsi="Calibri" w:cs="Calibri"/>
                <w:color w:val="000000"/>
                <w:sz w:val="20"/>
                <w:szCs w:val="20"/>
              </w:rPr>
              <w:t>Liberty Crack</w:t>
            </w:r>
          </w:p>
        </w:tc>
        <w:tc>
          <w:tcPr>
            <w:tcW w:w="436" w:type="dxa"/>
          </w:tcPr>
          <w:p w14:paraId="44B888C6" w14:textId="77777777" w:rsidR="00E05553" w:rsidRDefault="00E05553" w:rsidP="00942D1F">
            <w:pPr>
              <w:jc w:val="center"/>
            </w:pPr>
          </w:p>
        </w:tc>
        <w:tc>
          <w:tcPr>
            <w:tcW w:w="464" w:type="dxa"/>
          </w:tcPr>
          <w:p w14:paraId="7663DA83" w14:textId="77777777" w:rsidR="00E05553" w:rsidRPr="005C27DB" w:rsidRDefault="00E05553" w:rsidP="00942D1F">
            <w:pPr>
              <w:jc w:val="center"/>
            </w:pPr>
          </w:p>
        </w:tc>
        <w:tc>
          <w:tcPr>
            <w:tcW w:w="1980" w:type="dxa"/>
          </w:tcPr>
          <w:p w14:paraId="6FC2BFDC" w14:textId="531F76E3" w:rsidR="00E05553" w:rsidRDefault="00E05553" w:rsidP="00942D1F">
            <w:pPr>
              <w:rPr>
                <w:rFonts w:ascii="Calibri" w:hAnsi="Calibri" w:cs="Calibri"/>
                <w:color w:val="000000"/>
                <w:sz w:val="20"/>
                <w:szCs w:val="20"/>
              </w:rPr>
            </w:pPr>
            <w:r>
              <w:rPr>
                <w:rFonts w:ascii="Calibri" w:hAnsi="Calibri" w:cs="Calibri"/>
                <w:color w:val="000000"/>
                <w:sz w:val="20"/>
                <w:szCs w:val="20"/>
              </w:rPr>
              <w:t>Jim Nelson, Bill Liddell</w:t>
            </w:r>
          </w:p>
        </w:tc>
        <w:tc>
          <w:tcPr>
            <w:tcW w:w="1080" w:type="dxa"/>
          </w:tcPr>
          <w:p w14:paraId="1D4746E5" w14:textId="7771D32E" w:rsidR="00E05553" w:rsidRDefault="00E05553" w:rsidP="00942D1F">
            <w:pPr>
              <w:rPr>
                <w:rFonts w:ascii="Calibri" w:hAnsi="Calibri" w:cs="Calibri"/>
                <w:color w:val="000000"/>
                <w:sz w:val="20"/>
                <w:szCs w:val="20"/>
              </w:rPr>
            </w:pPr>
            <w:r>
              <w:rPr>
                <w:rFonts w:ascii="Calibri" w:hAnsi="Calibri" w:cs="Calibri"/>
                <w:color w:val="000000"/>
                <w:sz w:val="20"/>
                <w:szCs w:val="20"/>
              </w:rPr>
              <w:t>V, 5.9, A2</w:t>
            </w:r>
          </w:p>
        </w:tc>
      </w:tr>
      <w:tr w:rsidR="00942D1F" w14:paraId="2043AD42" w14:textId="77777777" w:rsidTr="009F55F5">
        <w:tc>
          <w:tcPr>
            <w:tcW w:w="1255" w:type="dxa"/>
          </w:tcPr>
          <w:p w14:paraId="3BEC1260" w14:textId="2E7BE396" w:rsidR="00942D1F" w:rsidRDefault="00942D1F" w:rsidP="00942D1F">
            <w:pPr>
              <w:rPr>
                <w:rFonts w:ascii="Calibri" w:hAnsi="Calibri" w:cs="Calibri"/>
                <w:color w:val="000000"/>
                <w:sz w:val="20"/>
                <w:szCs w:val="20"/>
              </w:rPr>
            </w:pPr>
            <w:r>
              <w:rPr>
                <w:rFonts w:ascii="Calibri" w:hAnsi="Calibri" w:cs="Calibri"/>
                <w:color w:val="000000"/>
                <w:sz w:val="20"/>
                <w:szCs w:val="20"/>
              </w:rPr>
              <w:t>2006-10</w:t>
            </w:r>
          </w:p>
        </w:tc>
        <w:tc>
          <w:tcPr>
            <w:tcW w:w="450" w:type="dxa"/>
          </w:tcPr>
          <w:p w14:paraId="6A89B361" w14:textId="61D6C363" w:rsidR="00942D1F" w:rsidRDefault="00942D1F" w:rsidP="00942D1F">
            <w:pPr>
              <w:jc w:val="center"/>
              <w:rPr>
                <w:rFonts w:ascii="Calibri" w:hAnsi="Calibri" w:cs="Calibri"/>
                <w:color w:val="000000"/>
                <w:sz w:val="20"/>
                <w:szCs w:val="20"/>
              </w:rPr>
            </w:pPr>
            <w:r>
              <w:rPr>
                <w:rFonts w:ascii="Calibri" w:hAnsi="Calibri" w:cs="Calibri"/>
                <w:color w:val="000000"/>
                <w:sz w:val="20"/>
                <w:szCs w:val="20"/>
              </w:rPr>
              <w:t>S</w:t>
            </w:r>
          </w:p>
        </w:tc>
        <w:tc>
          <w:tcPr>
            <w:tcW w:w="2160" w:type="dxa"/>
          </w:tcPr>
          <w:p w14:paraId="3FB38D85" w14:textId="07129B43" w:rsidR="00942D1F" w:rsidRDefault="00942D1F" w:rsidP="00942D1F">
            <w:pPr>
              <w:rPr>
                <w:rFonts w:ascii="Calibri" w:hAnsi="Calibri" w:cs="Calibri"/>
                <w:color w:val="000000"/>
                <w:sz w:val="20"/>
                <w:szCs w:val="20"/>
              </w:rPr>
            </w:pPr>
            <w:r>
              <w:rPr>
                <w:rFonts w:ascii="Calibri" w:hAnsi="Calibri" w:cs="Calibri"/>
                <w:color w:val="000000"/>
                <w:sz w:val="20"/>
                <w:szCs w:val="20"/>
              </w:rPr>
              <w:t>South Early Winter Spire</w:t>
            </w:r>
          </w:p>
        </w:tc>
        <w:tc>
          <w:tcPr>
            <w:tcW w:w="1890" w:type="dxa"/>
          </w:tcPr>
          <w:p w14:paraId="6648F5C4" w14:textId="6FDB1B33" w:rsidR="00942D1F" w:rsidRDefault="00942D1F" w:rsidP="00942D1F">
            <w:pPr>
              <w:rPr>
                <w:rFonts w:ascii="Calibri" w:hAnsi="Calibri" w:cs="Calibri"/>
                <w:color w:val="000000"/>
                <w:sz w:val="20"/>
                <w:szCs w:val="20"/>
              </w:rPr>
            </w:pPr>
            <w:r>
              <w:rPr>
                <w:rFonts w:ascii="Calibri" w:hAnsi="Calibri" w:cs="Calibri"/>
                <w:color w:val="000000"/>
                <w:sz w:val="20"/>
                <w:szCs w:val="20"/>
              </w:rPr>
              <w:t>South Arete</w:t>
            </w:r>
          </w:p>
        </w:tc>
        <w:tc>
          <w:tcPr>
            <w:tcW w:w="436" w:type="dxa"/>
          </w:tcPr>
          <w:p w14:paraId="180940DD" w14:textId="77777777" w:rsidR="00942D1F" w:rsidRDefault="00942D1F" w:rsidP="00942D1F">
            <w:pPr>
              <w:jc w:val="center"/>
            </w:pPr>
          </w:p>
        </w:tc>
        <w:tc>
          <w:tcPr>
            <w:tcW w:w="464" w:type="dxa"/>
          </w:tcPr>
          <w:p w14:paraId="360A1DE6" w14:textId="77777777" w:rsidR="00942D1F" w:rsidRPr="005C27DB" w:rsidRDefault="00942D1F" w:rsidP="00942D1F">
            <w:pPr>
              <w:jc w:val="center"/>
            </w:pPr>
          </w:p>
        </w:tc>
        <w:tc>
          <w:tcPr>
            <w:tcW w:w="1980" w:type="dxa"/>
          </w:tcPr>
          <w:p w14:paraId="3D29E290" w14:textId="43AF66C4" w:rsidR="00942D1F" w:rsidRDefault="00942D1F" w:rsidP="00942D1F">
            <w:pPr>
              <w:rPr>
                <w:rFonts w:ascii="Calibri" w:hAnsi="Calibri" w:cs="Calibri"/>
                <w:color w:val="000000"/>
                <w:sz w:val="20"/>
                <w:szCs w:val="20"/>
              </w:rPr>
            </w:pPr>
            <w:r>
              <w:rPr>
                <w:rFonts w:ascii="Calibri" w:hAnsi="Calibri" w:cs="Calibri"/>
                <w:color w:val="000000"/>
                <w:sz w:val="20"/>
                <w:szCs w:val="20"/>
              </w:rPr>
              <w:t>Jim Nelson, Dave Whitlaw</w:t>
            </w:r>
          </w:p>
        </w:tc>
        <w:tc>
          <w:tcPr>
            <w:tcW w:w="1080" w:type="dxa"/>
          </w:tcPr>
          <w:p w14:paraId="0AE57845" w14:textId="3B065521" w:rsidR="00942D1F" w:rsidRDefault="00942D1F" w:rsidP="00942D1F">
            <w:pPr>
              <w:rPr>
                <w:rFonts w:ascii="Calibri" w:hAnsi="Calibri" w:cs="Calibri"/>
                <w:color w:val="000000"/>
                <w:sz w:val="20"/>
                <w:szCs w:val="20"/>
              </w:rPr>
            </w:pPr>
            <w:r>
              <w:rPr>
                <w:rFonts w:ascii="Calibri" w:hAnsi="Calibri" w:cs="Calibri"/>
                <w:color w:val="000000"/>
                <w:sz w:val="20"/>
                <w:szCs w:val="20"/>
              </w:rPr>
              <w:t>II, 5.4</w:t>
            </w:r>
          </w:p>
        </w:tc>
      </w:tr>
      <w:tr w:rsidR="004A3BC4" w14:paraId="1C660B96" w14:textId="77777777" w:rsidTr="009F55F5">
        <w:tc>
          <w:tcPr>
            <w:tcW w:w="1255" w:type="dxa"/>
          </w:tcPr>
          <w:p w14:paraId="426A9308" w14:textId="42D47EE5" w:rsidR="004A3BC4" w:rsidRDefault="004A3BC4" w:rsidP="00942D1F">
            <w:pPr>
              <w:rPr>
                <w:rFonts w:ascii="Calibri" w:hAnsi="Calibri" w:cs="Calibri"/>
                <w:color w:val="000000"/>
                <w:sz w:val="20"/>
                <w:szCs w:val="20"/>
              </w:rPr>
            </w:pPr>
            <w:r>
              <w:rPr>
                <w:rFonts w:ascii="Calibri" w:hAnsi="Calibri" w:cs="Calibri"/>
                <w:color w:val="000000"/>
                <w:sz w:val="20"/>
                <w:szCs w:val="20"/>
              </w:rPr>
              <w:t>2012-07</w:t>
            </w:r>
          </w:p>
        </w:tc>
        <w:tc>
          <w:tcPr>
            <w:tcW w:w="450" w:type="dxa"/>
          </w:tcPr>
          <w:p w14:paraId="0D97710D" w14:textId="6D14F4A0" w:rsidR="004A3BC4" w:rsidRDefault="004A3BC4" w:rsidP="00942D1F">
            <w:pPr>
              <w:jc w:val="center"/>
              <w:rPr>
                <w:rFonts w:ascii="Calibri" w:hAnsi="Calibri" w:cs="Calibri"/>
                <w:color w:val="000000"/>
                <w:sz w:val="20"/>
                <w:szCs w:val="20"/>
              </w:rPr>
            </w:pPr>
            <w:r>
              <w:rPr>
                <w:rFonts w:ascii="Calibri" w:hAnsi="Calibri" w:cs="Calibri"/>
                <w:color w:val="000000"/>
                <w:sz w:val="20"/>
                <w:szCs w:val="20"/>
              </w:rPr>
              <w:t>N</w:t>
            </w:r>
          </w:p>
        </w:tc>
        <w:tc>
          <w:tcPr>
            <w:tcW w:w="2160" w:type="dxa"/>
          </w:tcPr>
          <w:p w14:paraId="05D8BCB8" w14:textId="7D3244ED" w:rsidR="004A3BC4" w:rsidRDefault="004A3BC4" w:rsidP="00942D1F">
            <w:pPr>
              <w:rPr>
                <w:rFonts w:ascii="Calibri" w:hAnsi="Calibri" w:cs="Calibri"/>
                <w:color w:val="000000"/>
                <w:sz w:val="20"/>
                <w:szCs w:val="20"/>
              </w:rPr>
            </w:pPr>
            <w:r>
              <w:rPr>
                <w:rFonts w:ascii="Calibri" w:hAnsi="Calibri" w:cs="Calibri"/>
                <w:color w:val="000000"/>
                <w:sz w:val="20"/>
                <w:szCs w:val="20"/>
              </w:rPr>
              <w:t>North Early Winter Spire</w:t>
            </w:r>
          </w:p>
        </w:tc>
        <w:tc>
          <w:tcPr>
            <w:tcW w:w="1890" w:type="dxa"/>
          </w:tcPr>
          <w:p w14:paraId="66CC8CC6" w14:textId="132C3E40" w:rsidR="004A3BC4" w:rsidRDefault="004A3BC4" w:rsidP="00942D1F">
            <w:pPr>
              <w:rPr>
                <w:rFonts w:ascii="Calibri" w:hAnsi="Calibri" w:cs="Calibri"/>
                <w:color w:val="000000"/>
                <w:sz w:val="20"/>
                <w:szCs w:val="20"/>
              </w:rPr>
            </w:pPr>
            <w:r>
              <w:rPr>
                <w:rFonts w:ascii="Calibri" w:hAnsi="Calibri" w:cs="Calibri"/>
                <w:color w:val="000000"/>
                <w:sz w:val="20"/>
                <w:szCs w:val="20"/>
              </w:rPr>
              <w:t>West Face</w:t>
            </w:r>
          </w:p>
        </w:tc>
        <w:tc>
          <w:tcPr>
            <w:tcW w:w="436" w:type="dxa"/>
          </w:tcPr>
          <w:p w14:paraId="50416F08" w14:textId="77777777" w:rsidR="004A3BC4" w:rsidRDefault="004A3BC4" w:rsidP="00942D1F">
            <w:pPr>
              <w:jc w:val="center"/>
            </w:pPr>
          </w:p>
        </w:tc>
        <w:tc>
          <w:tcPr>
            <w:tcW w:w="464" w:type="dxa"/>
          </w:tcPr>
          <w:p w14:paraId="794D5D58" w14:textId="77777777" w:rsidR="004A3BC4" w:rsidRPr="005C27DB" w:rsidRDefault="004A3BC4" w:rsidP="00942D1F">
            <w:pPr>
              <w:jc w:val="center"/>
            </w:pPr>
          </w:p>
        </w:tc>
        <w:tc>
          <w:tcPr>
            <w:tcW w:w="1980" w:type="dxa"/>
          </w:tcPr>
          <w:p w14:paraId="2802F833" w14:textId="0ACE6C45" w:rsidR="004A3BC4" w:rsidRPr="004A3BC4" w:rsidRDefault="004A3BC4" w:rsidP="00942D1F">
            <w:pPr>
              <w:rPr>
                <w:rFonts w:ascii="Calibri" w:hAnsi="Calibri" w:cs="Calibri"/>
                <w:color w:val="000000"/>
                <w:sz w:val="20"/>
                <w:szCs w:val="20"/>
              </w:rPr>
            </w:pPr>
            <w:r w:rsidRPr="004A3BC4">
              <w:rPr>
                <w:rFonts w:eastAsia="Times New Roman" w:cstheme="minorHAnsi"/>
                <w:sz w:val="20"/>
                <w:szCs w:val="20"/>
              </w:rPr>
              <w:t>Adam Baylor, Mark Kroese</w:t>
            </w:r>
          </w:p>
        </w:tc>
        <w:tc>
          <w:tcPr>
            <w:tcW w:w="1080" w:type="dxa"/>
          </w:tcPr>
          <w:p w14:paraId="14F8807E" w14:textId="7881D920" w:rsidR="004A3BC4" w:rsidRPr="004A3BC4" w:rsidRDefault="004A3BC4" w:rsidP="00942D1F">
            <w:pPr>
              <w:rPr>
                <w:rFonts w:ascii="Calibri" w:hAnsi="Calibri" w:cs="Calibri"/>
                <w:color w:val="000000"/>
                <w:sz w:val="20"/>
                <w:szCs w:val="20"/>
              </w:rPr>
            </w:pPr>
            <w:r w:rsidRPr="004A3BC4">
              <w:rPr>
                <w:rFonts w:eastAsia="Times New Roman" w:cstheme="minorHAnsi"/>
                <w:sz w:val="20"/>
                <w:szCs w:val="20"/>
              </w:rPr>
              <w:t>III, 5.</w:t>
            </w:r>
            <w:r w:rsidR="00547D5A">
              <w:rPr>
                <w:rFonts w:eastAsia="Times New Roman" w:cstheme="minorHAnsi"/>
                <w:sz w:val="20"/>
                <w:szCs w:val="20"/>
              </w:rPr>
              <w:t>9</w:t>
            </w:r>
            <w:r w:rsidRPr="004A3BC4">
              <w:rPr>
                <w:rFonts w:eastAsia="Times New Roman" w:cstheme="minorHAnsi"/>
                <w:sz w:val="20"/>
                <w:szCs w:val="20"/>
              </w:rPr>
              <w:t>, A1 or 5.10d</w:t>
            </w:r>
          </w:p>
        </w:tc>
      </w:tr>
    </w:tbl>
    <w:p w14:paraId="4FE77525" w14:textId="77777777" w:rsidR="00DB5B17" w:rsidRDefault="00DB5B17"/>
    <w:p w14:paraId="3D534754" w14:textId="43DB520C" w:rsidR="00C930C4" w:rsidRDefault="00C930C4">
      <w:r>
        <w:t>Below is a table which summarizes Beckey’s climbing activit</w:t>
      </w:r>
      <w:r w:rsidR="001D6C31">
        <w:t>ies</w:t>
      </w:r>
      <w:r>
        <w:t xml:space="preserve"> in the Washington Pass area.</w:t>
      </w:r>
    </w:p>
    <w:p w14:paraId="2B703CA5" w14:textId="0BD3409D" w:rsidR="00C930C4" w:rsidRDefault="00C930C4"/>
    <w:tbl>
      <w:tblPr>
        <w:tblStyle w:val="TableGrid"/>
        <w:tblW w:w="0" w:type="auto"/>
        <w:tblLook w:val="04A0" w:firstRow="1" w:lastRow="0" w:firstColumn="1" w:lastColumn="0" w:noHBand="0" w:noVBand="1"/>
      </w:tblPr>
      <w:tblGrid>
        <w:gridCol w:w="805"/>
        <w:gridCol w:w="900"/>
        <w:gridCol w:w="900"/>
        <w:gridCol w:w="1191"/>
        <w:gridCol w:w="793"/>
        <w:gridCol w:w="630"/>
      </w:tblGrid>
      <w:tr w:rsidR="00C930C4" w14:paraId="014EA4E9" w14:textId="77777777" w:rsidTr="009F55F5">
        <w:tc>
          <w:tcPr>
            <w:tcW w:w="805" w:type="dxa"/>
            <w:shd w:val="clear" w:color="auto" w:fill="FFFF00"/>
            <w:vAlign w:val="bottom"/>
          </w:tcPr>
          <w:p w14:paraId="245D5550" w14:textId="4442F3A6" w:rsidR="00C930C4" w:rsidRPr="00C930C4" w:rsidRDefault="00C930C4" w:rsidP="00C930C4">
            <w:pPr>
              <w:rPr>
                <w:b/>
              </w:rPr>
            </w:pPr>
            <w:r w:rsidRPr="00C930C4">
              <w:rPr>
                <w:b/>
              </w:rPr>
              <w:t>Year</w:t>
            </w:r>
          </w:p>
        </w:tc>
        <w:tc>
          <w:tcPr>
            <w:tcW w:w="900" w:type="dxa"/>
            <w:shd w:val="clear" w:color="auto" w:fill="FFFF00"/>
            <w:vAlign w:val="bottom"/>
          </w:tcPr>
          <w:p w14:paraId="2B9E93A3" w14:textId="0DD1D8B0" w:rsidR="00C930C4" w:rsidRDefault="00C930C4" w:rsidP="00C930C4">
            <w:pPr>
              <w:jc w:val="center"/>
            </w:pPr>
            <w:r>
              <w:rPr>
                <w:rFonts w:ascii="Calibri" w:hAnsi="Calibri" w:cs="Calibri"/>
                <w:b/>
                <w:bCs/>
                <w:color w:val="000000"/>
              </w:rPr>
              <w:t># Trips</w:t>
            </w:r>
          </w:p>
        </w:tc>
        <w:tc>
          <w:tcPr>
            <w:tcW w:w="900" w:type="dxa"/>
            <w:shd w:val="clear" w:color="auto" w:fill="FFFF00"/>
            <w:vAlign w:val="bottom"/>
          </w:tcPr>
          <w:p w14:paraId="7D92A92E" w14:textId="4672851F" w:rsidR="00C930C4" w:rsidRDefault="00C930C4" w:rsidP="00C930C4">
            <w:pPr>
              <w:jc w:val="center"/>
            </w:pPr>
            <w:r>
              <w:rPr>
                <w:rFonts w:ascii="Calibri" w:hAnsi="Calibri" w:cs="Calibri"/>
                <w:b/>
                <w:bCs/>
                <w:color w:val="000000"/>
              </w:rPr>
              <w:t>Climbs</w:t>
            </w:r>
          </w:p>
        </w:tc>
        <w:tc>
          <w:tcPr>
            <w:tcW w:w="1191" w:type="dxa"/>
            <w:shd w:val="clear" w:color="auto" w:fill="FFFF00"/>
            <w:vAlign w:val="bottom"/>
          </w:tcPr>
          <w:p w14:paraId="7E714929" w14:textId="4EC259A1" w:rsidR="00C930C4" w:rsidRDefault="00C930C4" w:rsidP="00C930C4">
            <w:pPr>
              <w:jc w:val="center"/>
            </w:pPr>
            <w:r>
              <w:rPr>
                <w:rFonts w:ascii="Calibri" w:hAnsi="Calibri" w:cs="Calibri"/>
                <w:b/>
                <w:bCs/>
                <w:color w:val="000000"/>
              </w:rPr>
              <w:t>Succeeded</w:t>
            </w:r>
          </w:p>
        </w:tc>
        <w:tc>
          <w:tcPr>
            <w:tcW w:w="793" w:type="dxa"/>
            <w:shd w:val="clear" w:color="auto" w:fill="FFFF00"/>
            <w:vAlign w:val="bottom"/>
          </w:tcPr>
          <w:p w14:paraId="5B10A90C" w14:textId="1DAC8649" w:rsidR="00C930C4" w:rsidRDefault="00C930C4" w:rsidP="00C930C4">
            <w:pPr>
              <w:jc w:val="center"/>
            </w:pPr>
            <w:r>
              <w:rPr>
                <w:rFonts w:ascii="Calibri" w:hAnsi="Calibri" w:cs="Calibri"/>
                <w:b/>
                <w:bCs/>
                <w:color w:val="000000"/>
              </w:rPr>
              <w:t>FA</w:t>
            </w:r>
          </w:p>
        </w:tc>
        <w:tc>
          <w:tcPr>
            <w:tcW w:w="630" w:type="dxa"/>
            <w:shd w:val="clear" w:color="auto" w:fill="FFFF00"/>
            <w:vAlign w:val="bottom"/>
          </w:tcPr>
          <w:p w14:paraId="293214A4" w14:textId="7EA873A2" w:rsidR="00C930C4" w:rsidRDefault="00C930C4" w:rsidP="00C930C4">
            <w:pPr>
              <w:jc w:val="center"/>
            </w:pPr>
            <w:r>
              <w:rPr>
                <w:rFonts w:ascii="Calibri" w:hAnsi="Calibri" w:cs="Calibri"/>
                <w:b/>
                <w:bCs/>
                <w:color w:val="000000"/>
              </w:rPr>
              <w:t>NR</w:t>
            </w:r>
          </w:p>
        </w:tc>
      </w:tr>
      <w:tr w:rsidR="00DB5B17" w14:paraId="2FB3FE7F" w14:textId="77777777" w:rsidTr="009F55F5">
        <w:tc>
          <w:tcPr>
            <w:tcW w:w="805" w:type="dxa"/>
            <w:vAlign w:val="bottom"/>
          </w:tcPr>
          <w:p w14:paraId="08D62C76" w14:textId="1BFFB7E9" w:rsidR="00DB5B17" w:rsidRDefault="00DB5B17" w:rsidP="00C930C4">
            <w:pPr>
              <w:rPr>
                <w:rFonts w:ascii="Calibri" w:hAnsi="Calibri" w:cs="Calibri"/>
                <w:color w:val="000000"/>
              </w:rPr>
            </w:pPr>
            <w:r>
              <w:rPr>
                <w:rFonts w:ascii="Calibri" w:hAnsi="Calibri" w:cs="Calibri"/>
                <w:color w:val="000000"/>
              </w:rPr>
              <w:t>1940</w:t>
            </w:r>
          </w:p>
        </w:tc>
        <w:tc>
          <w:tcPr>
            <w:tcW w:w="900" w:type="dxa"/>
            <w:vAlign w:val="bottom"/>
          </w:tcPr>
          <w:p w14:paraId="1B744E50" w14:textId="3C3F1D9E" w:rsidR="00DB5B17" w:rsidRDefault="00DB5B17" w:rsidP="00C930C4">
            <w:pPr>
              <w:jc w:val="center"/>
              <w:rPr>
                <w:rFonts w:ascii="Calibri" w:hAnsi="Calibri" w:cs="Calibri"/>
                <w:color w:val="000000"/>
              </w:rPr>
            </w:pPr>
            <w:r>
              <w:rPr>
                <w:rFonts w:ascii="Calibri" w:hAnsi="Calibri" w:cs="Calibri"/>
                <w:color w:val="000000"/>
              </w:rPr>
              <w:t>1</w:t>
            </w:r>
          </w:p>
        </w:tc>
        <w:tc>
          <w:tcPr>
            <w:tcW w:w="900" w:type="dxa"/>
            <w:vAlign w:val="bottom"/>
          </w:tcPr>
          <w:p w14:paraId="57ED0351" w14:textId="5C60042C" w:rsidR="00DB5B17" w:rsidRDefault="00DB5B17" w:rsidP="00C930C4">
            <w:pPr>
              <w:jc w:val="center"/>
              <w:rPr>
                <w:rFonts w:ascii="Calibri" w:hAnsi="Calibri" w:cs="Calibri"/>
                <w:color w:val="000000"/>
              </w:rPr>
            </w:pPr>
            <w:r>
              <w:rPr>
                <w:rFonts w:ascii="Calibri" w:hAnsi="Calibri" w:cs="Calibri"/>
                <w:color w:val="000000"/>
              </w:rPr>
              <w:t>1</w:t>
            </w:r>
          </w:p>
        </w:tc>
        <w:tc>
          <w:tcPr>
            <w:tcW w:w="1191" w:type="dxa"/>
            <w:vAlign w:val="bottom"/>
          </w:tcPr>
          <w:p w14:paraId="3AA5135E" w14:textId="6A8CFAA7" w:rsidR="00DB5B17" w:rsidRDefault="00DB5B17" w:rsidP="00C930C4">
            <w:pPr>
              <w:jc w:val="center"/>
              <w:rPr>
                <w:rFonts w:ascii="Calibri" w:hAnsi="Calibri" w:cs="Calibri"/>
                <w:color w:val="000000"/>
              </w:rPr>
            </w:pPr>
            <w:r>
              <w:rPr>
                <w:rFonts w:ascii="Calibri" w:hAnsi="Calibri" w:cs="Calibri"/>
                <w:color w:val="000000"/>
              </w:rPr>
              <w:t>1</w:t>
            </w:r>
          </w:p>
        </w:tc>
        <w:tc>
          <w:tcPr>
            <w:tcW w:w="793" w:type="dxa"/>
            <w:vAlign w:val="bottom"/>
          </w:tcPr>
          <w:p w14:paraId="69E4C7ED" w14:textId="3D78BD5F" w:rsidR="00DB5B17" w:rsidRDefault="00DB5B17" w:rsidP="00C930C4">
            <w:pPr>
              <w:jc w:val="center"/>
              <w:rPr>
                <w:rFonts w:ascii="Calibri" w:hAnsi="Calibri" w:cs="Calibri"/>
                <w:color w:val="000000"/>
              </w:rPr>
            </w:pPr>
            <w:r>
              <w:rPr>
                <w:rFonts w:ascii="Calibri" w:hAnsi="Calibri" w:cs="Calibri"/>
                <w:color w:val="000000"/>
              </w:rPr>
              <w:t>0</w:t>
            </w:r>
          </w:p>
        </w:tc>
        <w:tc>
          <w:tcPr>
            <w:tcW w:w="630" w:type="dxa"/>
            <w:vAlign w:val="bottom"/>
          </w:tcPr>
          <w:p w14:paraId="08D6B395" w14:textId="5C05C425" w:rsidR="00DB5B17" w:rsidRDefault="00DB5B17" w:rsidP="00C930C4">
            <w:pPr>
              <w:jc w:val="center"/>
              <w:rPr>
                <w:rFonts w:ascii="Calibri" w:hAnsi="Calibri" w:cs="Calibri"/>
                <w:color w:val="000000"/>
              </w:rPr>
            </w:pPr>
            <w:r>
              <w:rPr>
                <w:rFonts w:ascii="Calibri" w:hAnsi="Calibri" w:cs="Calibri"/>
                <w:color w:val="000000"/>
              </w:rPr>
              <w:t>1</w:t>
            </w:r>
          </w:p>
        </w:tc>
      </w:tr>
      <w:tr w:rsidR="00C930C4" w14:paraId="2673462C" w14:textId="77777777" w:rsidTr="009F55F5">
        <w:tc>
          <w:tcPr>
            <w:tcW w:w="805" w:type="dxa"/>
            <w:vAlign w:val="bottom"/>
          </w:tcPr>
          <w:p w14:paraId="75EFE7EF" w14:textId="4D8DA411" w:rsidR="00C930C4" w:rsidRDefault="00C930C4" w:rsidP="00C930C4">
            <w:pPr>
              <w:rPr>
                <w:rFonts w:ascii="Calibri" w:hAnsi="Calibri" w:cs="Calibri"/>
                <w:color w:val="000000"/>
              </w:rPr>
            </w:pPr>
            <w:r>
              <w:rPr>
                <w:rFonts w:ascii="Calibri" w:hAnsi="Calibri" w:cs="Calibri"/>
                <w:color w:val="000000"/>
              </w:rPr>
              <w:t>1941</w:t>
            </w:r>
          </w:p>
        </w:tc>
        <w:tc>
          <w:tcPr>
            <w:tcW w:w="900" w:type="dxa"/>
            <w:vAlign w:val="bottom"/>
          </w:tcPr>
          <w:p w14:paraId="0FA1B343" w14:textId="4DDBF9F0" w:rsidR="00C930C4" w:rsidRDefault="00C930C4" w:rsidP="00C930C4">
            <w:pPr>
              <w:jc w:val="center"/>
              <w:rPr>
                <w:rFonts w:ascii="Calibri" w:hAnsi="Calibri" w:cs="Calibri"/>
                <w:color w:val="000000"/>
              </w:rPr>
            </w:pPr>
            <w:r>
              <w:rPr>
                <w:rFonts w:ascii="Calibri" w:hAnsi="Calibri" w:cs="Calibri"/>
                <w:color w:val="000000"/>
              </w:rPr>
              <w:t>1</w:t>
            </w:r>
          </w:p>
        </w:tc>
        <w:tc>
          <w:tcPr>
            <w:tcW w:w="900" w:type="dxa"/>
            <w:vAlign w:val="bottom"/>
          </w:tcPr>
          <w:p w14:paraId="4966D97F" w14:textId="0B105D42" w:rsidR="00C930C4" w:rsidRDefault="00C930C4" w:rsidP="00C930C4">
            <w:pPr>
              <w:jc w:val="center"/>
              <w:rPr>
                <w:rFonts w:ascii="Calibri" w:hAnsi="Calibri" w:cs="Calibri"/>
                <w:color w:val="000000"/>
              </w:rPr>
            </w:pPr>
            <w:r>
              <w:rPr>
                <w:rFonts w:ascii="Calibri" w:hAnsi="Calibri" w:cs="Calibri"/>
                <w:color w:val="000000"/>
              </w:rPr>
              <w:t>0</w:t>
            </w:r>
          </w:p>
        </w:tc>
        <w:tc>
          <w:tcPr>
            <w:tcW w:w="1191" w:type="dxa"/>
            <w:vAlign w:val="bottom"/>
          </w:tcPr>
          <w:p w14:paraId="09B2B3E8" w14:textId="0DD66421" w:rsidR="00C930C4" w:rsidRDefault="00C930C4" w:rsidP="00C930C4">
            <w:pPr>
              <w:jc w:val="center"/>
              <w:rPr>
                <w:rFonts w:ascii="Calibri" w:hAnsi="Calibri" w:cs="Calibri"/>
                <w:color w:val="000000"/>
              </w:rPr>
            </w:pPr>
            <w:r>
              <w:rPr>
                <w:rFonts w:ascii="Calibri" w:hAnsi="Calibri" w:cs="Calibri"/>
                <w:color w:val="000000"/>
              </w:rPr>
              <w:t>0</w:t>
            </w:r>
          </w:p>
        </w:tc>
        <w:tc>
          <w:tcPr>
            <w:tcW w:w="793" w:type="dxa"/>
            <w:vAlign w:val="bottom"/>
          </w:tcPr>
          <w:p w14:paraId="27AC8BCC" w14:textId="74CBED79" w:rsidR="00C930C4" w:rsidRDefault="00C930C4" w:rsidP="00C930C4">
            <w:pPr>
              <w:jc w:val="center"/>
              <w:rPr>
                <w:rFonts w:ascii="Calibri" w:hAnsi="Calibri" w:cs="Calibri"/>
                <w:color w:val="000000"/>
              </w:rPr>
            </w:pPr>
            <w:r>
              <w:rPr>
                <w:rFonts w:ascii="Calibri" w:hAnsi="Calibri" w:cs="Calibri"/>
                <w:color w:val="000000"/>
              </w:rPr>
              <w:t>0</w:t>
            </w:r>
          </w:p>
        </w:tc>
        <w:tc>
          <w:tcPr>
            <w:tcW w:w="630" w:type="dxa"/>
            <w:vAlign w:val="bottom"/>
          </w:tcPr>
          <w:p w14:paraId="217BD3A6" w14:textId="4E623098" w:rsidR="00C930C4" w:rsidRDefault="00C930C4" w:rsidP="00C930C4">
            <w:pPr>
              <w:jc w:val="center"/>
              <w:rPr>
                <w:rFonts w:ascii="Calibri" w:hAnsi="Calibri" w:cs="Calibri"/>
                <w:color w:val="000000"/>
              </w:rPr>
            </w:pPr>
            <w:r>
              <w:rPr>
                <w:rFonts w:ascii="Calibri" w:hAnsi="Calibri" w:cs="Calibri"/>
                <w:color w:val="000000"/>
              </w:rPr>
              <w:t>0</w:t>
            </w:r>
          </w:p>
        </w:tc>
      </w:tr>
      <w:tr w:rsidR="00C930C4" w14:paraId="0A6D93A7" w14:textId="77777777" w:rsidTr="009F55F5">
        <w:tc>
          <w:tcPr>
            <w:tcW w:w="805" w:type="dxa"/>
            <w:vAlign w:val="bottom"/>
          </w:tcPr>
          <w:p w14:paraId="41191D24" w14:textId="340CAFC6" w:rsidR="00C930C4" w:rsidRDefault="00C930C4" w:rsidP="00C930C4">
            <w:r>
              <w:rPr>
                <w:rFonts w:ascii="Calibri" w:hAnsi="Calibri" w:cs="Calibri"/>
                <w:color w:val="000000"/>
              </w:rPr>
              <w:t>1942</w:t>
            </w:r>
          </w:p>
        </w:tc>
        <w:tc>
          <w:tcPr>
            <w:tcW w:w="900" w:type="dxa"/>
            <w:vAlign w:val="bottom"/>
          </w:tcPr>
          <w:p w14:paraId="7B7FC525" w14:textId="1E46EA13" w:rsidR="00C930C4" w:rsidRDefault="00C930C4" w:rsidP="00C930C4">
            <w:pPr>
              <w:jc w:val="center"/>
            </w:pPr>
            <w:r>
              <w:rPr>
                <w:rFonts w:ascii="Calibri" w:hAnsi="Calibri" w:cs="Calibri"/>
                <w:color w:val="000000"/>
              </w:rPr>
              <w:t>1</w:t>
            </w:r>
          </w:p>
        </w:tc>
        <w:tc>
          <w:tcPr>
            <w:tcW w:w="900" w:type="dxa"/>
            <w:vAlign w:val="bottom"/>
          </w:tcPr>
          <w:p w14:paraId="6FBB044A" w14:textId="218E987F" w:rsidR="00C930C4" w:rsidRDefault="00C930C4" w:rsidP="00C930C4">
            <w:pPr>
              <w:jc w:val="center"/>
            </w:pPr>
            <w:r>
              <w:rPr>
                <w:rFonts w:ascii="Calibri" w:hAnsi="Calibri" w:cs="Calibri"/>
                <w:color w:val="000000"/>
              </w:rPr>
              <w:t>10</w:t>
            </w:r>
          </w:p>
        </w:tc>
        <w:tc>
          <w:tcPr>
            <w:tcW w:w="1191" w:type="dxa"/>
            <w:vAlign w:val="bottom"/>
          </w:tcPr>
          <w:p w14:paraId="74A081CB" w14:textId="767CFF73" w:rsidR="00C930C4" w:rsidRDefault="00C930C4" w:rsidP="00C930C4">
            <w:pPr>
              <w:jc w:val="center"/>
            </w:pPr>
            <w:r>
              <w:rPr>
                <w:rFonts w:ascii="Calibri" w:hAnsi="Calibri" w:cs="Calibri"/>
                <w:color w:val="000000"/>
              </w:rPr>
              <w:t>10</w:t>
            </w:r>
          </w:p>
        </w:tc>
        <w:tc>
          <w:tcPr>
            <w:tcW w:w="793" w:type="dxa"/>
            <w:vAlign w:val="bottom"/>
          </w:tcPr>
          <w:p w14:paraId="4CA02CC6" w14:textId="3460CB46" w:rsidR="00C930C4" w:rsidRDefault="00C930C4" w:rsidP="00C930C4">
            <w:pPr>
              <w:jc w:val="center"/>
            </w:pPr>
            <w:r>
              <w:rPr>
                <w:rFonts w:ascii="Calibri" w:hAnsi="Calibri" w:cs="Calibri"/>
                <w:color w:val="000000"/>
              </w:rPr>
              <w:t>9</w:t>
            </w:r>
          </w:p>
        </w:tc>
        <w:tc>
          <w:tcPr>
            <w:tcW w:w="630" w:type="dxa"/>
            <w:vAlign w:val="bottom"/>
          </w:tcPr>
          <w:p w14:paraId="37E294A7" w14:textId="006316DF" w:rsidR="00C930C4" w:rsidRDefault="00C930C4" w:rsidP="00C930C4">
            <w:pPr>
              <w:jc w:val="center"/>
            </w:pPr>
            <w:r>
              <w:rPr>
                <w:rFonts w:ascii="Calibri" w:hAnsi="Calibri" w:cs="Calibri"/>
                <w:color w:val="000000"/>
              </w:rPr>
              <w:t>1</w:t>
            </w:r>
          </w:p>
        </w:tc>
      </w:tr>
      <w:tr w:rsidR="00C930C4" w14:paraId="017B8207" w14:textId="77777777" w:rsidTr="009F55F5">
        <w:tc>
          <w:tcPr>
            <w:tcW w:w="805" w:type="dxa"/>
            <w:vAlign w:val="bottom"/>
          </w:tcPr>
          <w:p w14:paraId="28C61E00" w14:textId="578A12D3" w:rsidR="00C930C4" w:rsidRDefault="00C930C4" w:rsidP="00C930C4">
            <w:r>
              <w:rPr>
                <w:rFonts w:ascii="Calibri" w:hAnsi="Calibri" w:cs="Calibri"/>
                <w:color w:val="000000"/>
              </w:rPr>
              <w:t>1946</w:t>
            </w:r>
          </w:p>
        </w:tc>
        <w:tc>
          <w:tcPr>
            <w:tcW w:w="900" w:type="dxa"/>
            <w:vAlign w:val="bottom"/>
          </w:tcPr>
          <w:p w14:paraId="53799F8B" w14:textId="33C0492D" w:rsidR="00C930C4" w:rsidRDefault="00C930C4" w:rsidP="00C930C4">
            <w:pPr>
              <w:jc w:val="center"/>
            </w:pPr>
            <w:r>
              <w:rPr>
                <w:rFonts w:ascii="Calibri" w:hAnsi="Calibri" w:cs="Calibri"/>
                <w:color w:val="000000"/>
              </w:rPr>
              <w:t>1</w:t>
            </w:r>
          </w:p>
        </w:tc>
        <w:tc>
          <w:tcPr>
            <w:tcW w:w="900" w:type="dxa"/>
            <w:vAlign w:val="bottom"/>
          </w:tcPr>
          <w:p w14:paraId="7BEA8483" w14:textId="72C42307" w:rsidR="00C930C4" w:rsidRDefault="00C930C4" w:rsidP="00C930C4">
            <w:pPr>
              <w:jc w:val="center"/>
            </w:pPr>
            <w:r>
              <w:rPr>
                <w:rFonts w:ascii="Calibri" w:hAnsi="Calibri" w:cs="Calibri"/>
                <w:color w:val="000000"/>
              </w:rPr>
              <w:t>7</w:t>
            </w:r>
          </w:p>
        </w:tc>
        <w:tc>
          <w:tcPr>
            <w:tcW w:w="1191" w:type="dxa"/>
            <w:vAlign w:val="bottom"/>
          </w:tcPr>
          <w:p w14:paraId="6EEAA0CE" w14:textId="6980C205" w:rsidR="00C930C4" w:rsidRDefault="00C930C4" w:rsidP="00C930C4">
            <w:pPr>
              <w:jc w:val="center"/>
            </w:pPr>
            <w:r>
              <w:rPr>
                <w:rFonts w:ascii="Calibri" w:hAnsi="Calibri" w:cs="Calibri"/>
                <w:color w:val="000000"/>
              </w:rPr>
              <w:t>7</w:t>
            </w:r>
          </w:p>
        </w:tc>
        <w:tc>
          <w:tcPr>
            <w:tcW w:w="793" w:type="dxa"/>
            <w:vAlign w:val="bottom"/>
          </w:tcPr>
          <w:p w14:paraId="3A27EB8F" w14:textId="0BA02B09" w:rsidR="00C930C4" w:rsidRDefault="00C930C4" w:rsidP="00C930C4">
            <w:pPr>
              <w:jc w:val="center"/>
            </w:pPr>
            <w:r>
              <w:rPr>
                <w:rFonts w:ascii="Calibri" w:hAnsi="Calibri" w:cs="Calibri"/>
                <w:color w:val="000000"/>
              </w:rPr>
              <w:t>5</w:t>
            </w:r>
          </w:p>
        </w:tc>
        <w:tc>
          <w:tcPr>
            <w:tcW w:w="630" w:type="dxa"/>
            <w:vAlign w:val="bottom"/>
          </w:tcPr>
          <w:p w14:paraId="28849602" w14:textId="1A9FBD5B" w:rsidR="00C930C4" w:rsidRDefault="00C930C4" w:rsidP="00C930C4">
            <w:pPr>
              <w:jc w:val="center"/>
            </w:pPr>
            <w:r>
              <w:rPr>
                <w:rFonts w:ascii="Calibri" w:hAnsi="Calibri" w:cs="Calibri"/>
                <w:color w:val="000000"/>
              </w:rPr>
              <w:t>0</w:t>
            </w:r>
          </w:p>
        </w:tc>
      </w:tr>
      <w:tr w:rsidR="00C930C4" w14:paraId="73E49592" w14:textId="77777777" w:rsidTr="009F55F5">
        <w:tc>
          <w:tcPr>
            <w:tcW w:w="805" w:type="dxa"/>
            <w:vAlign w:val="bottom"/>
          </w:tcPr>
          <w:p w14:paraId="7A37FBF7" w14:textId="2B61DE2E" w:rsidR="00C930C4" w:rsidRDefault="00C930C4" w:rsidP="00C930C4">
            <w:r>
              <w:rPr>
                <w:rFonts w:ascii="Calibri" w:hAnsi="Calibri" w:cs="Calibri"/>
                <w:color w:val="000000"/>
              </w:rPr>
              <w:t>1952</w:t>
            </w:r>
          </w:p>
        </w:tc>
        <w:tc>
          <w:tcPr>
            <w:tcW w:w="900" w:type="dxa"/>
            <w:vAlign w:val="bottom"/>
          </w:tcPr>
          <w:p w14:paraId="50CA2020" w14:textId="38229D25" w:rsidR="00C930C4" w:rsidRDefault="00C930C4" w:rsidP="00C930C4">
            <w:pPr>
              <w:jc w:val="center"/>
            </w:pPr>
            <w:r>
              <w:rPr>
                <w:rFonts w:ascii="Calibri" w:hAnsi="Calibri" w:cs="Calibri"/>
                <w:color w:val="000000"/>
              </w:rPr>
              <w:t>3</w:t>
            </w:r>
          </w:p>
        </w:tc>
        <w:tc>
          <w:tcPr>
            <w:tcW w:w="900" w:type="dxa"/>
            <w:vAlign w:val="bottom"/>
          </w:tcPr>
          <w:p w14:paraId="753F587E" w14:textId="22F36DFC" w:rsidR="00C930C4" w:rsidRDefault="00C930C4" w:rsidP="00C930C4">
            <w:pPr>
              <w:jc w:val="center"/>
            </w:pPr>
            <w:r>
              <w:rPr>
                <w:rFonts w:ascii="Calibri" w:hAnsi="Calibri" w:cs="Calibri"/>
                <w:color w:val="000000"/>
              </w:rPr>
              <w:t>10</w:t>
            </w:r>
          </w:p>
        </w:tc>
        <w:tc>
          <w:tcPr>
            <w:tcW w:w="1191" w:type="dxa"/>
            <w:vAlign w:val="bottom"/>
          </w:tcPr>
          <w:p w14:paraId="1A32D70E" w14:textId="6FCF1258" w:rsidR="00C930C4" w:rsidRDefault="00C930C4" w:rsidP="00C930C4">
            <w:pPr>
              <w:jc w:val="center"/>
            </w:pPr>
            <w:r>
              <w:rPr>
                <w:rFonts w:ascii="Calibri" w:hAnsi="Calibri" w:cs="Calibri"/>
                <w:color w:val="000000"/>
              </w:rPr>
              <w:t>9</w:t>
            </w:r>
          </w:p>
        </w:tc>
        <w:tc>
          <w:tcPr>
            <w:tcW w:w="793" w:type="dxa"/>
            <w:vAlign w:val="bottom"/>
          </w:tcPr>
          <w:p w14:paraId="2B71028A" w14:textId="75FFA3D7" w:rsidR="00C930C4" w:rsidRDefault="00C930C4" w:rsidP="00C930C4">
            <w:pPr>
              <w:jc w:val="center"/>
            </w:pPr>
            <w:r>
              <w:rPr>
                <w:rFonts w:ascii="Calibri" w:hAnsi="Calibri" w:cs="Calibri"/>
                <w:color w:val="000000"/>
              </w:rPr>
              <w:t>7</w:t>
            </w:r>
          </w:p>
        </w:tc>
        <w:tc>
          <w:tcPr>
            <w:tcW w:w="630" w:type="dxa"/>
            <w:vAlign w:val="bottom"/>
          </w:tcPr>
          <w:p w14:paraId="297B226E" w14:textId="6B3D6245" w:rsidR="00C930C4" w:rsidRDefault="00C930C4" w:rsidP="00C930C4">
            <w:pPr>
              <w:jc w:val="center"/>
            </w:pPr>
            <w:r>
              <w:rPr>
                <w:rFonts w:ascii="Calibri" w:hAnsi="Calibri" w:cs="Calibri"/>
                <w:color w:val="000000"/>
              </w:rPr>
              <w:t>1</w:t>
            </w:r>
          </w:p>
        </w:tc>
      </w:tr>
      <w:tr w:rsidR="00C930C4" w14:paraId="0A047124" w14:textId="77777777" w:rsidTr="009F55F5">
        <w:tc>
          <w:tcPr>
            <w:tcW w:w="805" w:type="dxa"/>
            <w:vAlign w:val="bottom"/>
          </w:tcPr>
          <w:p w14:paraId="234B0A69" w14:textId="07A1EF77" w:rsidR="00C930C4" w:rsidRDefault="00C930C4" w:rsidP="00C930C4">
            <w:r>
              <w:rPr>
                <w:rFonts w:ascii="Calibri" w:hAnsi="Calibri" w:cs="Calibri"/>
                <w:color w:val="000000"/>
              </w:rPr>
              <w:t>1953</w:t>
            </w:r>
          </w:p>
        </w:tc>
        <w:tc>
          <w:tcPr>
            <w:tcW w:w="900" w:type="dxa"/>
            <w:vAlign w:val="bottom"/>
          </w:tcPr>
          <w:p w14:paraId="10DB281A" w14:textId="07562BE0" w:rsidR="00C930C4" w:rsidRDefault="00C930C4" w:rsidP="00C930C4">
            <w:pPr>
              <w:jc w:val="center"/>
            </w:pPr>
            <w:r>
              <w:rPr>
                <w:rFonts w:ascii="Calibri" w:hAnsi="Calibri" w:cs="Calibri"/>
                <w:color w:val="000000"/>
              </w:rPr>
              <w:t>3</w:t>
            </w:r>
          </w:p>
        </w:tc>
        <w:tc>
          <w:tcPr>
            <w:tcW w:w="900" w:type="dxa"/>
            <w:vAlign w:val="bottom"/>
          </w:tcPr>
          <w:p w14:paraId="429E2BA3" w14:textId="0FDDE6A0" w:rsidR="00C930C4" w:rsidRDefault="00C930C4" w:rsidP="00C930C4">
            <w:pPr>
              <w:jc w:val="center"/>
            </w:pPr>
            <w:r>
              <w:rPr>
                <w:rFonts w:ascii="Calibri" w:hAnsi="Calibri" w:cs="Calibri"/>
                <w:color w:val="000000"/>
              </w:rPr>
              <w:t>5</w:t>
            </w:r>
          </w:p>
        </w:tc>
        <w:tc>
          <w:tcPr>
            <w:tcW w:w="1191" w:type="dxa"/>
            <w:vAlign w:val="bottom"/>
          </w:tcPr>
          <w:p w14:paraId="48FCDCEA" w14:textId="4EE54F15" w:rsidR="00C930C4" w:rsidRDefault="00C930C4" w:rsidP="00C930C4">
            <w:pPr>
              <w:jc w:val="center"/>
            </w:pPr>
            <w:r>
              <w:rPr>
                <w:rFonts w:ascii="Calibri" w:hAnsi="Calibri" w:cs="Calibri"/>
                <w:color w:val="000000"/>
              </w:rPr>
              <w:t>5</w:t>
            </w:r>
          </w:p>
        </w:tc>
        <w:tc>
          <w:tcPr>
            <w:tcW w:w="793" w:type="dxa"/>
            <w:vAlign w:val="bottom"/>
          </w:tcPr>
          <w:p w14:paraId="27B3C88A" w14:textId="4E17B2FE" w:rsidR="00C930C4" w:rsidRDefault="00C930C4" w:rsidP="00C930C4">
            <w:pPr>
              <w:jc w:val="center"/>
            </w:pPr>
            <w:r>
              <w:rPr>
                <w:rFonts w:ascii="Calibri" w:hAnsi="Calibri" w:cs="Calibri"/>
                <w:color w:val="000000"/>
              </w:rPr>
              <w:t>5</w:t>
            </w:r>
          </w:p>
        </w:tc>
        <w:tc>
          <w:tcPr>
            <w:tcW w:w="630" w:type="dxa"/>
            <w:vAlign w:val="bottom"/>
          </w:tcPr>
          <w:p w14:paraId="37210D35" w14:textId="7E3A965B" w:rsidR="00C930C4" w:rsidRDefault="00C930C4" w:rsidP="00C930C4">
            <w:pPr>
              <w:jc w:val="center"/>
            </w:pPr>
            <w:r>
              <w:rPr>
                <w:rFonts w:ascii="Calibri" w:hAnsi="Calibri" w:cs="Calibri"/>
                <w:color w:val="000000"/>
              </w:rPr>
              <w:t>0</w:t>
            </w:r>
          </w:p>
        </w:tc>
      </w:tr>
      <w:tr w:rsidR="00C930C4" w14:paraId="469485D4" w14:textId="77777777" w:rsidTr="009F55F5">
        <w:tc>
          <w:tcPr>
            <w:tcW w:w="805" w:type="dxa"/>
            <w:vAlign w:val="bottom"/>
          </w:tcPr>
          <w:p w14:paraId="67751F1C" w14:textId="1CC95637" w:rsidR="00C930C4" w:rsidRDefault="00C930C4" w:rsidP="00C930C4">
            <w:r>
              <w:rPr>
                <w:rFonts w:ascii="Calibri" w:hAnsi="Calibri" w:cs="Calibri"/>
                <w:color w:val="000000"/>
              </w:rPr>
              <w:t>1955</w:t>
            </w:r>
          </w:p>
        </w:tc>
        <w:tc>
          <w:tcPr>
            <w:tcW w:w="900" w:type="dxa"/>
            <w:vAlign w:val="bottom"/>
          </w:tcPr>
          <w:p w14:paraId="13375562" w14:textId="300FA95D" w:rsidR="00C930C4" w:rsidRDefault="00C930C4" w:rsidP="00C930C4">
            <w:pPr>
              <w:jc w:val="center"/>
            </w:pPr>
            <w:r>
              <w:rPr>
                <w:rFonts w:ascii="Calibri" w:hAnsi="Calibri" w:cs="Calibri"/>
                <w:color w:val="000000"/>
              </w:rPr>
              <w:t>1</w:t>
            </w:r>
          </w:p>
        </w:tc>
        <w:tc>
          <w:tcPr>
            <w:tcW w:w="900" w:type="dxa"/>
            <w:vAlign w:val="bottom"/>
          </w:tcPr>
          <w:p w14:paraId="4CD34CC5" w14:textId="63E12E3F" w:rsidR="00C930C4" w:rsidRDefault="00C930C4" w:rsidP="00C930C4">
            <w:pPr>
              <w:jc w:val="center"/>
            </w:pPr>
            <w:r>
              <w:rPr>
                <w:rFonts w:ascii="Calibri" w:hAnsi="Calibri" w:cs="Calibri"/>
                <w:color w:val="000000"/>
              </w:rPr>
              <w:t>2</w:t>
            </w:r>
          </w:p>
        </w:tc>
        <w:tc>
          <w:tcPr>
            <w:tcW w:w="1191" w:type="dxa"/>
            <w:vAlign w:val="bottom"/>
          </w:tcPr>
          <w:p w14:paraId="6134F5EF" w14:textId="50B82271" w:rsidR="00C930C4" w:rsidRDefault="00C930C4" w:rsidP="00C930C4">
            <w:pPr>
              <w:jc w:val="center"/>
            </w:pPr>
            <w:r>
              <w:rPr>
                <w:rFonts w:ascii="Calibri" w:hAnsi="Calibri" w:cs="Calibri"/>
                <w:color w:val="000000"/>
              </w:rPr>
              <w:t>2</w:t>
            </w:r>
          </w:p>
        </w:tc>
        <w:tc>
          <w:tcPr>
            <w:tcW w:w="793" w:type="dxa"/>
            <w:vAlign w:val="bottom"/>
          </w:tcPr>
          <w:p w14:paraId="47CBBFE5" w14:textId="430E370C" w:rsidR="00C930C4" w:rsidRDefault="00C930C4" w:rsidP="00C930C4">
            <w:pPr>
              <w:jc w:val="center"/>
            </w:pPr>
            <w:r>
              <w:rPr>
                <w:rFonts w:ascii="Calibri" w:hAnsi="Calibri" w:cs="Calibri"/>
                <w:color w:val="000000"/>
              </w:rPr>
              <w:t>1</w:t>
            </w:r>
          </w:p>
        </w:tc>
        <w:tc>
          <w:tcPr>
            <w:tcW w:w="630" w:type="dxa"/>
            <w:vAlign w:val="bottom"/>
          </w:tcPr>
          <w:p w14:paraId="6E8D8782" w14:textId="136293B7" w:rsidR="00C930C4" w:rsidRDefault="00C930C4" w:rsidP="00C930C4">
            <w:pPr>
              <w:jc w:val="center"/>
            </w:pPr>
            <w:r>
              <w:rPr>
                <w:rFonts w:ascii="Calibri" w:hAnsi="Calibri" w:cs="Calibri"/>
                <w:color w:val="000000"/>
              </w:rPr>
              <w:t>1</w:t>
            </w:r>
          </w:p>
        </w:tc>
      </w:tr>
      <w:tr w:rsidR="00C930C4" w14:paraId="71327F32" w14:textId="77777777" w:rsidTr="009F55F5">
        <w:tc>
          <w:tcPr>
            <w:tcW w:w="805" w:type="dxa"/>
            <w:vAlign w:val="bottom"/>
          </w:tcPr>
          <w:p w14:paraId="4ADEFCBE" w14:textId="12B825A1" w:rsidR="00C930C4" w:rsidRDefault="00C930C4" w:rsidP="00C930C4">
            <w:r>
              <w:rPr>
                <w:rFonts w:ascii="Calibri" w:hAnsi="Calibri" w:cs="Calibri"/>
                <w:color w:val="000000"/>
              </w:rPr>
              <w:t>1956</w:t>
            </w:r>
          </w:p>
        </w:tc>
        <w:tc>
          <w:tcPr>
            <w:tcW w:w="900" w:type="dxa"/>
            <w:vAlign w:val="bottom"/>
          </w:tcPr>
          <w:p w14:paraId="6792DFFC" w14:textId="19D2509A" w:rsidR="00C930C4" w:rsidRDefault="00C930C4" w:rsidP="00C930C4">
            <w:pPr>
              <w:jc w:val="center"/>
            </w:pPr>
            <w:r>
              <w:rPr>
                <w:rFonts w:ascii="Calibri" w:hAnsi="Calibri" w:cs="Calibri"/>
                <w:color w:val="000000"/>
              </w:rPr>
              <w:t>1</w:t>
            </w:r>
          </w:p>
        </w:tc>
        <w:tc>
          <w:tcPr>
            <w:tcW w:w="900" w:type="dxa"/>
            <w:vAlign w:val="bottom"/>
          </w:tcPr>
          <w:p w14:paraId="08A7B405" w14:textId="346AD519" w:rsidR="00C930C4" w:rsidRDefault="00C930C4" w:rsidP="00C930C4">
            <w:pPr>
              <w:jc w:val="center"/>
            </w:pPr>
            <w:r>
              <w:rPr>
                <w:rFonts w:ascii="Calibri" w:hAnsi="Calibri" w:cs="Calibri"/>
                <w:color w:val="000000"/>
              </w:rPr>
              <w:t>1</w:t>
            </w:r>
          </w:p>
        </w:tc>
        <w:tc>
          <w:tcPr>
            <w:tcW w:w="1191" w:type="dxa"/>
            <w:vAlign w:val="bottom"/>
          </w:tcPr>
          <w:p w14:paraId="24B1E5C1" w14:textId="017DFFEB" w:rsidR="00C930C4" w:rsidRDefault="00C930C4" w:rsidP="00C930C4">
            <w:pPr>
              <w:jc w:val="center"/>
            </w:pPr>
            <w:r>
              <w:rPr>
                <w:rFonts w:ascii="Calibri" w:hAnsi="Calibri" w:cs="Calibri"/>
                <w:color w:val="000000"/>
              </w:rPr>
              <w:t>1</w:t>
            </w:r>
          </w:p>
        </w:tc>
        <w:tc>
          <w:tcPr>
            <w:tcW w:w="793" w:type="dxa"/>
            <w:vAlign w:val="bottom"/>
          </w:tcPr>
          <w:p w14:paraId="57C7F0F5" w14:textId="59CF9A0F" w:rsidR="00C930C4" w:rsidRDefault="00C930C4" w:rsidP="00C930C4">
            <w:pPr>
              <w:jc w:val="center"/>
            </w:pPr>
            <w:r>
              <w:rPr>
                <w:rFonts w:ascii="Calibri" w:hAnsi="Calibri" w:cs="Calibri"/>
                <w:color w:val="000000"/>
              </w:rPr>
              <w:t>0</w:t>
            </w:r>
          </w:p>
        </w:tc>
        <w:tc>
          <w:tcPr>
            <w:tcW w:w="630" w:type="dxa"/>
            <w:vAlign w:val="bottom"/>
          </w:tcPr>
          <w:p w14:paraId="2C73CAA9" w14:textId="0C561A6E" w:rsidR="00C930C4" w:rsidRDefault="00C930C4" w:rsidP="00C930C4">
            <w:pPr>
              <w:jc w:val="center"/>
            </w:pPr>
            <w:r>
              <w:rPr>
                <w:rFonts w:ascii="Calibri" w:hAnsi="Calibri" w:cs="Calibri"/>
                <w:color w:val="000000"/>
              </w:rPr>
              <w:t>1</w:t>
            </w:r>
          </w:p>
        </w:tc>
      </w:tr>
      <w:tr w:rsidR="00C930C4" w14:paraId="382EE3C9" w14:textId="77777777" w:rsidTr="009F55F5">
        <w:tc>
          <w:tcPr>
            <w:tcW w:w="805" w:type="dxa"/>
            <w:vAlign w:val="bottom"/>
          </w:tcPr>
          <w:p w14:paraId="39469E25" w14:textId="465E1DC2" w:rsidR="00C930C4" w:rsidRDefault="00C930C4" w:rsidP="00C930C4">
            <w:r>
              <w:rPr>
                <w:rFonts w:ascii="Calibri" w:hAnsi="Calibri" w:cs="Calibri"/>
                <w:color w:val="000000"/>
              </w:rPr>
              <w:t>1957</w:t>
            </w:r>
          </w:p>
        </w:tc>
        <w:tc>
          <w:tcPr>
            <w:tcW w:w="900" w:type="dxa"/>
            <w:vAlign w:val="bottom"/>
          </w:tcPr>
          <w:p w14:paraId="652DCA61" w14:textId="6F36661A" w:rsidR="00C930C4" w:rsidRDefault="00C930C4" w:rsidP="00C930C4">
            <w:pPr>
              <w:jc w:val="center"/>
            </w:pPr>
            <w:r>
              <w:rPr>
                <w:rFonts w:ascii="Calibri" w:hAnsi="Calibri" w:cs="Calibri"/>
                <w:color w:val="000000"/>
              </w:rPr>
              <w:t>1</w:t>
            </w:r>
          </w:p>
        </w:tc>
        <w:tc>
          <w:tcPr>
            <w:tcW w:w="900" w:type="dxa"/>
            <w:vAlign w:val="bottom"/>
          </w:tcPr>
          <w:p w14:paraId="28B9DC62" w14:textId="14F7D647" w:rsidR="00C930C4" w:rsidRDefault="00C930C4" w:rsidP="00C930C4">
            <w:pPr>
              <w:jc w:val="center"/>
            </w:pPr>
            <w:r>
              <w:rPr>
                <w:rFonts w:ascii="Calibri" w:hAnsi="Calibri" w:cs="Calibri"/>
                <w:color w:val="000000"/>
              </w:rPr>
              <w:t>1</w:t>
            </w:r>
          </w:p>
        </w:tc>
        <w:tc>
          <w:tcPr>
            <w:tcW w:w="1191" w:type="dxa"/>
            <w:vAlign w:val="bottom"/>
          </w:tcPr>
          <w:p w14:paraId="7D4859B7" w14:textId="02E42BC0" w:rsidR="00C930C4" w:rsidRDefault="00C930C4" w:rsidP="00C930C4">
            <w:pPr>
              <w:jc w:val="center"/>
            </w:pPr>
            <w:r>
              <w:rPr>
                <w:rFonts w:ascii="Calibri" w:hAnsi="Calibri" w:cs="Calibri"/>
                <w:color w:val="000000"/>
              </w:rPr>
              <w:t>1</w:t>
            </w:r>
          </w:p>
        </w:tc>
        <w:tc>
          <w:tcPr>
            <w:tcW w:w="793" w:type="dxa"/>
            <w:vAlign w:val="bottom"/>
          </w:tcPr>
          <w:p w14:paraId="5BA6B192" w14:textId="066F22F2" w:rsidR="00C930C4" w:rsidRDefault="00C930C4" w:rsidP="00C930C4">
            <w:pPr>
              <w:jc w:val="center"/>
            </w:pPr>
            <w:r>
              <w:rPr>
                <w:rFonts w:ascii="Calibri" w:hAnsi="Calibri" w:cs="Calibri"/>
                <w:color w:val="000000"/>
              </w:rPr>
              <w:t>0</w:t>
            </w:r>
          </w:p>
        </w:tc>
        <w:tc>
          <w:tcPr>
            <w:tcW w:w="630" w:type="dxa"/>
            <w:vAlign w:val="bottom"/>
          </w:tcPr>
          <w:p w14:paraId="24F7240E" w14:textId="709C4840" w:rsidR="00C930C4" w:rsidRDefault="00C930C4" w:rsidP="00C930C4">
            <w:pPr>
              <w:jc w:val="center"/>
            </w:pPr>
            <w:r>
              <w:rPr>
                <w:rFonts w:ascii="Calibri" w:hAnsi="Calibri" w:cs="Calibri"/>
                <w:color w:val="000000"/>
              </w:rPr>
              <w:t>1</w:t>
            </w:r>
          </w:p>
        </w:tc>
      </w:tr>
      <w:tr w:rsidR="00C930C4" w14:paraId="5249CF01" w14:textId="77777777" w:rsidTr="009F55F5">
        <w:tc>
          <w:tcPr>
            <w:tcW w:w="805" w:type="dxa"/>
            <w:vAlign w:val="bottom"/>
          </w:tcPr>
          <w:p w14:paraId="79E5606C" w14:textId="2D24E4EC" w:rsidR="00C930C4" w:rsidRDefault="00C930C4" w:rsidP="00C930C4">
            <w:r>
              <w:rPr>
                <w:rFonts w:ascii="Calibri" w:hAnsi="Calibri" w:cs="Calibri"/>
                <w:color w:val="000000"/>
              </w:rPr>
              <w:t>1958</w:t>
            </w:r>
          </w:p>
        </w:tc>
        <w:tc>
          <w:tcPr>
            <w:tcW w:w="900" w:type="dxa"/>
            <w:vAlign w:val="bottom"/>
          </w:tcPr>
          <w:p w14:paraId="6FB0F73B" w14:textId="4C26EE17" w:rsidR="00C930C4" w:rsidRDefault="00C930C4" w:rsidP="00C930C4">
            <w:pPr>
              <w:jc w:val="center"/>
            </w:pPr>
            <w:r>
              <w:rPr>
                <w:rFonts w:ascii="Calibri" w:hAnsi="Calibri" w:cs="Calibri"/>
                <w:color w:val="000000"/>
              </w:rPr>
              <w:t>3</w:t>
            </w:r>
          </w:p>
        </w:tc>
        <w:tc>
          <w:tcPr>
            <w:tcW w:w="900" w:type="dxa"/>
            <w:vAlign w:val="bottom"/>
          </w:tcPr>
          <w:p w14:paraId="73099721" w14:textId="0C88B4F0" w:rsidR="00C930C4" w:rsidRDefault="00C930C4" w:rsidP="00C930C4">
            <w:pPr>
              <w:jc w:val="center"/>
            </w:pPr>
            <w:r>
              <w:rPr>
                <w:rFonts w:ascii="Calibri" w:hAnsi="Calibri" w:cs="Calibri"/>
                <w:color w:val="000000"/>
              </w:rPr>
              <w:t>3</w:t>
            </w:r>
          </w:p>
        </w:tc>
        <w:tc>
          <w:tcPr>
            <w:tcW w:w="1191" w:type="dxa"/>
            <w:vAlign w:val="bottom"/>
          </w:tcPr>
          <w:p w14:paraId="51F7C134" w14:textId="739200B9" w:rsidR="00C930C4" w:rsidRDefault="00C930C4" w:rsidP="00C930C4">
            <w:pPr>
              <w:jc w:val="center"/>
            </w:pPr>
            <w:r>
              <w:rPr>
                <w:rFonts w:ascii="Calibri" w:hAnsi="Calibri" w:cs="Calibri"/>
                <w:color w:val="000000"/>
              </w:rPr>
              <w:t>3</w:t>
            </w:r>
          </w:p>
        </w:tc>
        <w:tc>
          <w:tcPr>
            <w:tcW w:w="793" w:type="dxa"/>
            <w:vAlign w:val="bottom"/>
          </w:tcPr>
          <w:p w14:paraId="28BBB73E" w14:textId="4332B97C" w:rsidR="00C930C4" w:rsidRDefault="00C930C4" w:rsidP="00C930C4">
            <w:pPr>
              <w:jc w:val="center"/>
            </w:pPr>
            <w:r>
              <w:rPr>
                <w:rFonts w:ascii="Calibri" w:hAnsi="Calibri" w:cs="Calibri"/>
                <w:color w:val="000000"/>
              </w:rPr>
              <w:t>0</w:t>
            </w:r>
          </w:p>
        </w:tc>
        <w:tc>
          <w:tcPr>
            <w:tcW w:w="630" w:type="dxa"/>
            <w:vAlign w:val="bottom"/>
          </w:tcPr>
          <w:p w14:paraId="447186B6" w14:textId="0C02A2B1" w:rsidR="00C930C4" w:rsidRDefault="00C930C4" w:rsidP="00C930C4">
            <w:pPr>
              <w:jc w:val="center"/>
            </w:pPr>
            <w:r>
              <w:rPr>
                <w:rFonts w:ascii="Calibri" w:hAnsi="Calibri" w:cs="Calibri"/>
                <w:color w:val="000000"/>
              </w:rPr>
              <w:t>3</w:t>
            </w:r>
          </w:p>
        </w:tc>
      </w:tr>
      <w:tr w:rsidR="00C930C4" w14:paraId="3988F9CC" w14:textId="77777777" w:rsidTr="009F55F5">
        <w:tc>
          <w:tcPr>
            <w:tcW w:w="805" w:type="dxa"/>
            <w:vAlign w:val="bottom"/>
          </w:tcPr>
          <w:p w14:paraId="74973FDD" w14:textId="1A87445F" w:rsidR="00C930C4" w:rsidRDefault="00C930C4" w:rsidP="00C930C4">
            <w:r>
              <w:rPr>
                <w:rFonts w:ascii="Calibri" w:hAnsi="Calibri" w:cs="Calibri"/>
                <w:color w:val="000000"/>
              </w:rPr>
              <w:t>1959</w:t>
            </w:r>
          </w:p>
        </w:tc>
        <w:tc>
          <w:tcPr>
            <w:tcW w:w="900" w:type="dxa"/>
            <w:vAlign w:val="bottom"/>
          </w:tcPr>
          <w:p w14:paraId="6979EDB4" w14:textId="07DC32DC" w:rsidR="00C930C4" w:rsidRDefault="00C930C4" w:rsidP="00C930C4">
            <w:pPr>
              <w:jc w:val="center"/>
            </w:pPr>
            <w:r>
              <w:rPr>
                <w:rFonts w:ascii="Calibri" w:hAnsi="Calibri" w:cs="Calibri"/>
                <w:color w:val="000000"/>
              </w:rPr>
              <w:t>1</w:t>
            </w:r>
          </w:p>
        </w:tc>
        <w:tc>
          <w:tcPr>
            <w:tcW w:w="900" w:type="dxa"/>
            <w:vAlign w:val="bottom"/>
          </w:tcPr>
          <w:p w14:paraId="05A10C4E" w14:textId="2597C3CB" w:rsidR="00C930C4" w:rsidRDefault="00C930C4" w:rsidP="00C930C4">
            <w:pPr>
              <w:jc w:val="center"/>
            </w:pPr>
            <w:r>
              <w:rPr>
                <w:rFonts w:ascii="Calibri" w:hAnsi="Calibri" w:cs="Calibri"/>
                <w:color w:val="000000"/>
              </w:rPr>
              <w:t>1</w:t>
            </w:r>
          </w:p>
        </w:tc>
        <w:tc>
          <w:tcPr>
            <w:tcW w:w="1191" w:type="dxa"/>
            <w:vAlign w:val="bottom"/>
          </w:tcPr>
          <w:p w14:paraId="0E61ADC2" w14:textId="4A3EFA1E" w:rsidR="00C930C4" w:rsidRDefault="00C930C4" w:rsidP="00C930C4">
            <w:pPr>
              <w:jc w:val="center"/>
            </w:pPr>
            <w:r>
              <w:rPr>
                <w:rFonts w:ascii="Calibri" w:hAnsi="Calibri" w:cs="Calibri"/>
                <w:color w:val="000000"/>
              </w:rPr>
              <w:t>1</w:t>
            </w:r>
          </w:p>
        </w:tc>
        <w:tc>
          <w:tcPr>
            <w:tcW w:w="793" w:type="dxa"/>
            <w:vAlign w:val="bottom"/>
          </w:tcPr>
          <w:p w14:paraId="54539F67" w14:textId="6D0E33A7" w:rsidR="00C930C4" w:rsidRDefault="00C930C4" w:rsidP="00C930C4">
            <w:pPr>
              <w:jc w:val="center"/>
            </w:pPr>
            <w:r>
              <w:rPr>
                <w:rFonts w:ascii="Calibri" w:hAnsi="Calibri" w:cs="Calibri"/>
                <w:color w:val="000000"/>
              </w:rPr>
              <w:t>0</w:t>
            </w:r>
          </w:p>
        </w:tc>
        <w:tc>
          <w:tcPr>
            <w:tcW w:w="630" w:type="dxa"/>
            <w:vAlign w:val="bottom"/>
          </w:tcPr>
          <w:p w14:paraId="2717078A" w14:textId="54E076F1" w:rsidR="00C930C4" w:rsidRDefault="00C930C4" w:rsidP="00C930C4">
            <w:pPr>
              <w:jc w:val="center"/>
            </w:pPr>
            <w:r>
              <w:rPr>
                <w:rFonts w:ascii="Calibri" w:hAnsi="Calibri" w:cs="Calibri"/>
                <w:color w:val="000000"/>
              </w:rPr>
              <w:t>1</w:t>
            </w:r>
          </w:p>
        </w:tc>
      </w:tr>
      <w:tr w:rsidR="00C930C4" w14:paraId="37F69CAB" w14:textId="77777777" w:rsidTr="009F55F5">
        <w:tc>
          <w:tcPr>
            <w:tcW w:w="805" w:type="dxa"/>
            <w:vAlign w:val="bottom"/>
          </w:tcPr>
          <w:p w14:paraId="56E3D795" w14:textId="53BD2D95" w:rsidR="00C930C4" w:rsidRDefault="00C930C4" w:rsidP="00C930C4">
            <w:r>
              <w:rPr>
                <w:rFonts w:ascii="Calibri" w:hAnsi="Calibri" w:cs="Calibri"/>
                <w:color w:val="000000"/>
              </w:rPr>
              <w:t>1965</w:t>
            </w:r>
          </w:p>
        </w:tc>
        <w:tc>
          <w:tcPr>
            <w:tcW w:w="900" w:type="dxa"/>
            <w:vAlign w:val="bottom"/>
          </w:tcPr>
          <w:p w14:paraId="7DD24C1D" w14:textId="271AE14B" w:rsidR="00C930C4" w:rsidRDefault="00C930C4" w:rsidP="00C930C4">
            <w:pPr>
              <w:jc w:val="center"/>
            </w:pPr>
            <w:r>
              <w:rPr>
                <w:rFonts w:ascii="Calibri" w:hAnsi="Calibri" w:cs="Calibri"/>
                <w:color w:val="000000"/>
              </w:rPr>
              <w:t>3</w:t>
            </w:r>
          </w:p>
        </w:tc>
        <w:tc>
          <w:tcPr>
            <w:tcW w:w="900" w:type="dxa"/>
            <w:vAlign w:val="bottom"/>
          </w:tcPr>
          <w:p w14:paraId="07BEDE56" w14:textId="4D41C4CD" w:rsidR="00C930C4" w:rsidRDefault="00C930C4" w:rsidP="00C930C4">
            <w:pPr>
              <w:jc w:val="center"/>
            </w:pPr>
            <w:r>
              <w:rPr>
                <w:rFonts w:ascii="Calibri" w:hAnsi="Calibri" w:cs="Calibri"/>
                <w:color w:val="000000"/>
              </w:rPr>
              <w:t>3</w:t>
            </w:r>
          </w:p>
        </w:tc>
        <w:tc>
          <w:tcPr>
            <w:tcW w:w="1191" w:type="dxa"/>
            <w:vAlign w:val="bottom"/>
          </w:tcPr>
          <w:p w14:paraId="40644F00" w14:textId="6F27BC0B" w:rsidR="00C930C4" w:rsidRDefault="00C930C4" w:rsidP="00C930C4">
            <w:pPr>
              <w:jc w:val="center"/>
            </w:pPr>
            <w:r>
              <w:rPr>
                <w:rFonts w:ascii="Calibri" w:hAnsi="Calibri" w:cs="Calibri"/>
                <w:color w:val="000000"/>
              </w:rPr>
              <w:t>3</w:t>
            </w:r>
          </w:p>
        </w:tc>
        <w:tc>
          <w:tcPr>
            <w:tcW w:w="793" w:type="dxa"/>
            <w:vAlign w:val="bottom"/>
          </w:tcPr>
          <w:p w14:paraId="633790F5" w14:textId="6265EE73" w:rsidR="00C930C4" w:rsidRDefault="00C930C4" w:rsidP="00C930C4">
            <w:pPr>
              <w:jc w:val="center"/>
            </w:pPr>
            <w:r>
              <w:rPr>
                <w:rFonts w:ascii="Calibri" w:hAnsi="Calibri" w:cs="Calibri"/>
                <w:color w:val="000000"/>
              </w:rPr>
              <w:t>0</w:t>
            </w:r>
          </w:p>
        </w:tc>
        <w:tc>
          <w:tcPr>
            <w:tcW w:w="630" w:type="dxa"/>
            <w:vAlign w:val="bottom"/>
          </w:tcPr>
          <w:p w14:paraId="65C0FEAA" w14:textId="7B79A6BD" w:rsidR="00C930C4" w:rsidRDefault="00C930C4" w:rsidP="00C930C4">
            <w:pPr>
              <w:jc w:val="center"/>
            </w:pPr>
            <w:r>
              <w:rPr>
                <w:rFonts w:ascii="Calibri" w:hAnsi="Calibri" w:cs="Calibri"/>
                <w:color w:val="000000"/>
              </w:rPr>
              <w:t>2</w:t>
            </w:r>
          </w:p>
        </w:tc>
      </w:tr>
      <w:tr w:rsidR="00C930C4" w14:paraId="5D968FAC" w14:textId="77777777" w:rsidTr="009F55F5">
        <w:tc>
          <w:tcPr>
            <w:tcW w:w="805" w:type="dxa"/>
            <w:vAlign w:val="bottom"/>
          </w:tcPr>
          <w:p w14:paraId="0AE52EF4" w14:textId="0190B655" w:rsidR="00C930C4" w:rsidRDefault="00C930C4" w:rsidP="00C930C4">
            <w:r>
              <w:rPr>
                <w:rFonts w:ascii="Calibri" w:hAnsi="Calibri" w:cs="Calibri"/>
                <w:color w:val="000000"/>
              </w:rPr>
              <w:t>1966</w:t>
            </w:r>
          </w:p>
        </w:tc>
        <w:tc>
          <w:tcPr>
            <w:tcW w:w="900" w:type="dxa"/>
            <w:vAlign w:val="bottom"/>
          </w:tcPr>
          <w:p w14:paraId="15471086" w14:textId="34CA8E59" w:rsidR="00C930C4" w:rsidRDefault="00C930C4" w:rsidP="00C930C4">
            <w:pPr>
              <w:jc w:val="center"/>
            </w:pPr>
            <w:r>
              <w:rPr>
                <w:rFonts w:ascii="Calibri" w:hAnsi="Calibri" w:cs="Calibri"/>
                <w:color w:val="000000"/>
              </w:rPr>
              <w:t>2</w:t>
            </w:r>
          </w:p>
        </w:tc>
        <w:tc>
          <w:tcPr>
            <w:tcW w:w="900" w:type="dxa"/>
            <w:vAlign w:val="bottom"/>
          </w:tcPr>
          <w:p w14:paraId="62519BE6" w14:textId="59C3CF16" w:rsidR="00C930C4" w:rsidRDefault="00C930C4" w:rsidP="00C930C4">
            <w:pPr>
              <w:jc w:val="center"/>
            </w:pPr>
            <w:r>
              <w:rPr>
                <w:rFonts w:ascii="Calibri" w:hAnsi="Calibri" w:cs="Calibri"/>
                <w:color w:val="000000"/>
              </w:rPr>
              <w:t>3</w:t>
            </w:r>
          </w:p>
        </w:tc>
        <w:tc>
          <w:tcPr>
            <w:tcW w:w="1191" w:type="dxa"/>
            <w:vAlign w:val="bottom"/>
          </w:tcPr>
          <w:p w14:paraId="6FD6C1BC" w14:textId="47EC6844" w:rsidR="00C930C4" w:rsidRDefault="00C930C4" w:rsidP="00C930C4">
            <w:pPr>
              <w:jc w:val="center"/>
            </w:pPr>
            <w:r>
              <w:rPr>
                <w:rFonts w:ascii="Calibri" w:hAnsi="Calibri" w:cs="Calibri"/>
                <w:color w:val="000000"/>
              </w:rPr>
              <w:t>3</w:t>
            </w:r>
          </w:p>
        </w:tc>
        <w:tc>
          <w:tcPr>
            <w:tcW w:w="793" w:type="dxa"/>
            <w:vAlign w:val="bottom"/>
          </w:tcPr>
          <w:p w14:paraId="1CD33AD1" w14:textId="5368DA69" w:rsidR="00C930C4" w:rsidRDefault="00C930C4" w:rsidP="00C930C4">
            <w:pPr>
              <w:jc w:val="center"/>
            </w:pPr>
            <w:r>
              <w:rPr>
                <w:rFonts w:ascii="Calibri" w:hAnsi="Calibri" w:cs="Calibri"/>
                <w:color w:val="000000"/>
              </w:rPr>
              <w:t>0</w:t>
            </w:r>
          </w:p>
        </w:tc>
        <w:tc>
          <w:tcPr>
            <w:tcW w:w="630" w:type="dxa"/>
            <w:vAlign w:val="bottom"/>
          </w:tcPr>
          <w:p w14:paraId="6E841E98" w14:textId="788FC296" w:rsidR="00C930C4" w:rsidRDefault="00C930C4" w:rsidP="00C930C4">
            <w:pPr>
              <w:jc w:val="center"/>
            </w:pPr>
            <w:r>
              <w:rPr>
                <w:rFonts w:ascii="Calibri" w:hAnsi="Calibri" w:cs="Calibri"/>
                <w:color w:val="000000"/>
              </w:rPr>
              <w:t>3</w:t>
            </w:r>
          </w:p>
        </w:tc>
      </w:tr>
      <w:tr w:rsidR="00C930C4" w14:paraId="24EF9FB6" w14:textId="77777777" w:rsidTr="009F55F5">
        <w:tc>
          <w:tcPr>
            <w:tcW w:w="805" w:type="dxa"/>
            <w:vAlign w:val="bottom"/>
          </w:tcPr>
          <w:p w14:paraId="7412AD65" w14:textId="6E97B55F" w:rsidR="00C930C4" w:rsidRDefault="00C930C4" w:rsidP="00C930C4">
            <w:r>
              <w:rPr>
                <w:rFonts w:ascii="Calibri" w:hAnsi="Calibri" w:cs="Calibri"/>
                <w:color w:val="000000"/>
              </w:rPr>
              <w:t>1967</w:t>
            </w:r>
          </w:p>
        </w:tc>
        <w:tc>
          <w:tcPr>
            <w:tcW w:w="900" w:type="dxa"/>
            <w:vAlign w:val="bottom"/>
          </w:tcPr>
          <w:p w14:paraId="0B92FBD3" w14:textId="4293D5C1" w:rsidR="00C930C4" w:rsidRDefault="00C930C4" w:rsidP="00C930C4">
            <w:pPr>
              <w:jc w:val="center"/>
            </w:pPr>
            <w:r>
              <w:rPr>
                <w:rFonts w:ascii="Calibri" w:hAnsi="Calibri" w:cs="Calibri"/>
                <w:color w:val="000000"/>
              </w:rPr>
              <w:t>1</w:t>
            </w:r>
          </w:p>
        </w:tc>
        <w:tc>
          <w:tcPr>
            <w:tcW w:w="900" w:type="dxa"/>
            <w:vAlign w:val="bottom"/>
          </w:tcPr>
          <w:p w14:paraId="20D37225" w14:textId="3C7C34AA" w:rsidR="00C930C4" w:rsidRDefault="00C930C4" w:rsidP="00C930C4">
            <w:pPr>
              <w:jc w:val="center"/>
            </w:pPr>
            <w:r>
              <w:rPr>
                <w:rFonts w:ascii="Calibri" w:hAnsi="Calibri" w:cs="Calibri"/>
                <w:color w:val="000000"/>
              </w:rPr>
              <w:t>1</w:t>
            </w:r>
          </w:p>
        </w:tc>
        <w:tc>
          <w:tcPr>
            <w:tcW w:w="1191" w:type="dxa"/>
            <w:vAlign w:val="bottom"/>
          </w:tcPr>
          <w:p w14:paraId="6ACEBA86" w14:textId="03FD38A6" w:rsidR="00C930C4" w:rsidRDefault="00C930C4" w:rsidP="00C930C4">
            <w:pPr>
              <w:jc w:val="center"/>
            </w:pPr>
            <w:r>
              <w:rPr>
                <w:rFonts w:ascii="Calibri" w:hAnsi="Calibri" w:cs="Calibri"/>
                <w:color w:val="000000"/>
              </w:rPr>
              <w:t>1</w:t>
            </w:r>
          </w:p>
        </w:tc>
        <w:tc>
          <w:tcPr>
            <w:tcW w:w="793" w:type="dxa"/>
            <w:vAlign w:val="bottom"/>
          </w:tcPr>
          <w:p w14:paraId="17D692A7" w14:textId="2472F872" w:rsidR="00C930C4" w:rsidRDefault="00C930C4" w:rsidP="00C930C4">
            <w:pPr>
              <w:jc w:val="center"/>
            </w:pPr>
            <w:r>
              <w:rPr>
                <w:rFonts w:ascii="Calibri" w:hAnsi="Calibri" w:cs="Calibri"/>
                <w:color w:val="000000"/>
              </w:rPr>
              <w:t>0</w:t>
            </w:r>
          </w:p>
        </w:tc>
        <w:tc>
          <w:tcPr>
            <w:tcW w:w="630" w:type="dxa"/>
            <w:vAlign w:val="bottom"/>
          </w:tcPr>
          <w:p w14:paraId="1DC4E0C5" w14:textId="69B1F378" w:rsidR="00C930C4" w:rsidRDefault="00C930C4" w:rsidP="00C930C4">
            <w:pPr>
              <w:jc w:val="center"/>
            </w:pPr>
            <w:r>
              <w:rPr>
                <w:rFonts w:ascii="Calibri" w:hAnsi="Calibri" w:cs="Calibri"/>
                <w:color w:val="000000"/>
              </w:rPr>
              <w:t>1</w:t>
            </w:r>
          </w:p>
        </w:tc>
      </w:tr>
      <w:tr w:rsidR="00C930C4" w14:paraId="36118EBE" w14:textId="77777777" w:rsidTr="009F55F5">
        <w:tc>
          <w:tcPr>
            <w:tcW w:w="805" w:type="dxa"/>
            <w:vAlign w:val="bottom"/>
          </w:tcPr>
          <w:p w14:paraId="17CEE129" w14:textId="49AE669D" w:rsidR="00C930C4" w:rsidRDefault="00C930C4" w:rsidP="00C930C4">
            <w:r>
              <w:rPr>
                <w:rFonts w:ascii="Calibri" w:hAnsi="Calibri" w:cs="Calibri"/>
                <w:color w:val="000000"/>
              </w:rPr>
              <w:t>1968</w:t>
            </w:r>
          </w:p>
        </w:tc>
        <w:tc>
          <w:tcPr>
            <w:tcW w:w="900" w:type="dxa"/>
            <w:vAlign w:val="bottom"/>
          </w:tcPr>
          <w:p w14:paraId="76A0A5C7" w14:textId="37D908C6" w:rsidR="00C930C4" w:rsidRDefault="00C930C4" w:rsidP="00C930C4">
            <w:pPr>
              <w:jc w:val="center"/>
            </w:pPr>
            <w:r>
              <w:rPr>
                <w:rFonts w:ascii="Calibri" w:hAnsi="Calibri" w:cs="Calibri"/>
                <w:color w:val="000000"/>
              </w:rPr>
              <w:t>1</w:t>
            </w:r>
          </w:p>
        </w:tc>
        <w:tc>
          <w:tcPr>
            <w:tcW w:w="900" w:type="dxa"/>
            <w:vAlign w:val="bottom"/>
          </w:tcPr>
          <w:p w14:paraId="0C04B2DD" w14:textId="1C32726B" w:rsidR="00C930C4" w:rsidRDefault="00C930C4" w:rsidP="00C930C4">
            <w:pPr>
              <w:jc w:val="center"/>
            </w:pPr>
            <w:r>
              <w:rPr>
                <w:rFonts w:ascii="Calibri" w:hAnsi="Calibri" w:cs="Calibri"/>
                <w:color w:val="000000"/>
              </w:rPr>
              <w:t>1</w:t>
            </w:r>
          </w:p>
        </w:tc>
        <w:tc>
          <w:tcPr>
            <w:tcW w:w="1191" w:type="dxa"/>
            <w:vAlign w:val="bottom"/>
          </w:tcPr>
          <w:p w14:paraId="2B4E8D98" w14:textId="565C2838" w:rsidR="00C930C4" w:rsidRDefault="00C930C4" w:rsidP="00C930C4">
            <w:pPr>
              <w:jc w:val="center"/>
            </w:pPr>
            <w:r>
              <w:rPr>
                <w:rFonts w:ascii="Calibri" w:hAnsi="Calibri" w:cs="Calibri"/>
                <w:color w:val="000000"/>
              </w:rPr>
              <w:t>1</w:t>
            </w:r>
          </w:p>
        </w:tc>
        <w:tc>
          <w:tcPr>
            <w:tcW w:w="793" w:type="dxa"/>
            <w:vAlign w:val="bottom"/>
          </w:tcPr>
          <w:p w14:paraId="7F9ADABB" w14:textId="287FD2C6" w:rsidR="00C930C4" w:rsidRDefault="00C930C4" w:rsidP="00C930C4">
            <w:pPr>
              <w:jc w:val="center"/>
            </w:pPr>
            <w:r>
              <w:rPr>
                <w:rFonts w:ascii="Calibri" w:hAnsi="Calibri" w:cs="Calibri"/>
                <w:color w:val="000000"/>
              </w:rPr>
              <w:t>0</w:t>
            </w:r>
          </w:p>
        </w:tc>
        <w:tc>
          <w:tcPr>
            <w:tcW w:w="630" w:type="dxa"/>
            <w:vAlign w:val="bottom"/>
          </w:tcPr>
          <w:p w14:paraId="72C621F4" w14:textId="4AC5B505" w:rsidR="00C930C4" w:rsidRDefault="00C930C4" w:rsidP="00C930C4">
            <w:pPr>
              <w:jc w:val="center"/>
            </w:pPr>
            <w:r>
              <w:rPr>
                <w:rFonts w:ascii="Calibri" w:hAnsi="Calibri" w:cs="Calibri"/>
                <w:color w:val="000000"/>
              </w:rPr>
              <w:t>1</w:t>
            </w:r>
          </w:p>
        </w:tc>
      </w:tr>
      <w:tr w:rsidR="00C930C4" w14:paraId="3B43A3A2" w14:textId="77777777" w:rsidTr="009F55F5">
        <w:tc>
          <w:tcPr>
            <w:tcW w:w="805" w:type="dxa"/>
            <w:vAlign w:val="bottom"/>
          </w:tcPr>
          <w:p w14:paraId="5A9DE7AA" w14:textId="5A272CA7" w:rsidR="00C930C4" w:rsidRDefault="00C930C4" w:rsidP="00C930C4">
            <w:r>
              <w:rPr>
                <w:rFonts w:ascii="Calibri" w:hAnsi="Calibri" w:cs="Calibri"/>
                <w:color w:val="000000"/>
              </w:rPr>
              <w:t>1971</w:t>
            </w:r>
          </w:p>
        </w:tc>
        <w:tc>
          <w:tcPr>
            <w:tcW w:w="900" w:type="dxa"/>
            <w:vAlign w:val="bottom"/>
          </w:tcPr>
          <w:p w14:paraId="76CD3A06" w14:textId="2A527496" w:rsidR="00C930C4" w:rsidRDefault="00C930C4" w:rsidP="00C930C4">
            <w:pPr>
              <w:jc w:val="center"/>
            </w:pPr>
            <w:r>
              <w:rPr>
                <w:rFonts w:ascii="Calibri" w:hAnsi="Calibri" w:cs="Calibri"/>
                <w:color w:val="000000"/>
              </w:rPr>
              <w:t>1</w:t>
            </w:r>
          </w:p>
        </w:tc>
        <w:tc>
          <w:tcPr>
            <w:tcW w:w="900" w:type="dxa"/>
            <w:vAlign w:val="bottom"/>
          </w:tcPr>
          <w:p w14:paraId="3A37ED25" w14:textId="384F5A10" w:rsidR="00C930C4" w:rsidRDefault="00C930C4" w:rsidP="00C930C4">
            <w:pPr>
              <w:jc w:val="center"/>
            </w:pPr>
            <w:r>
              <w:rPr>
                <w:rFonts w:ascii="Calibri" w:hAnsi="Calibri" w:cs="Calibri"/>
                <w:color w:val="000000"/>
              </w:rPr>
              <w:t>1</w:t>
            </w:r>
          </w:p>
        </w:tc>
        <w:tc>
          <w:tcPr>
            <w:tcW w:w="1191" w:type="dxa"/>
            <w:vAlign w:val="bottom"/>
          </w:tcPr>
          <w:p w14:paraId="0E916CC0" w14:textId="573EDACC" w:rsidR="00C930C4" w:rsidRDefault="00C930C4" w:rsidP="00C930C4">
            <w:pPr>
              <w:jc w:val="center"/>
            </w:pPr>
            <w:r>
              <w:rPr>
                <w:rFonts w:ascii="Calibri" w:hAnsi="Calibri" w:cs="Calibri"/>
                <w:color w:val="000000"/>
              </w:rPr>
              <w:t>1</w:t>
            </w:r>
          </w:p>
        </w:tc>
        <w:tc>
          <w:tcPr>
            <w:tcW w:w="793" w:type="dxa"/>
            <w:vAlign w:val="bottom"/>
          </w:tcPr>
          <w:p w14:paraId="7C05C016" w14:textId="215CACC9" w:rsidR="00C930C4" w:rsidRDefault="00C930C4" w:rsidP="00C930C4">
            <w:pPr>
              <w:jc w:val="center"/>
            </w:pPr>
            <w:r>
              <w:rPr>
                <w:rFonts w:ascii="Calibri" w:hAnsi="Calibri" w:cs="Calibri"/>
                <w:color w:val="000000"/>
              </w:rPr>
              <w:t>0</w:t>
            </w:r>
          </w:p>
        </w:tc>
        <w:tc>
          <w:tcPr>
            <w:tcW w:w="630" w:type="dxa"/>
            <w:vAlign w:val="bottom"/>
          </w:tcPr>
          <w:p w14:paraId="03A710FE" w14:textId="7B5D6B57" w:rsidR="00C930C4" w:rsidRDefault="00C930C4" w:rsidP="00C930C4">
            <w:pPr>
              <w:jc w:val="center"/>
            </w:pPr>
            <w:r>
              <w:rPr>
                <w:rFonts w:ascii="Calibri" w:hAnsi="Calibri" w:cs="Calibri"/>
                <w:color w:val="000000"/>
              </w:rPr>
              <w:t>1</w:t>
            </w:r>
          </w:p>
        </w:tc>
      </w:tr>
      <w:tr w:rsidR="00C930C4" w14:paraId="5A0EBFED" w14:textId="77777777" w:rsidTr="009F55F5">
        <w:tc>
          <w:tcPr>
            <w:tcW w:w="805" w:type="dxa"/>
            <w:vAlign w:val="bottom"/>
          </w:tcPr>
          <w:p w14:paraId="2CE96302" w14:textId="6A729B58" w:rsidR="00C930C4" w:rsidRDefault="00C930C4" w:rsidP="00C930C4">
            <w:r>
              <w:rPr>
                <w:rFonts w:ascii="Calibri" w:hAnsi="Calibri" w:cs="Calibri"/>
                <w:color w:val="000000"/>
              </w:rPr>
              <w:t>1986</w:t>
            </w:r>
          </w:p>
        </w:tc>
        <w:tc>
          <w:tcPr>
            <w:tcW w:w="900" w:type="dxa"/>
            <w:vAlign w:val="bottom"/>
          </w:tcPr>
          <w:p w14:paraId="1087FF73" w14:textId="78B13191" w:rsidR="00C930C4" w:rsidRDefault="00C930C4" w:rsidP="00C930C4">
            <w:pPr>
              <w:jc w:val="center"/>
            </w:pPr>
            <w:r>
              <w:rPr>
                <w:rFonts w:ascii="Calibri" w:hAnsi="Calibri" w:cs="Calibri"/>
                <w:color w:val="000000"/>
              </w:rPr>
              <w:t>2</w:t>
            </w:r>
          </w:p>
        </w:tc>
        <w:tc>
          <w:tcPr>
            <w:tcW w:w="900" w:type="dxa"/>
            <w:vAlign w:val="bottom"/>
          </w:tcPr>
          <w:p w14:paraId="4C5F8956" w14:textId="40C77A04" w:rsidR="00C930C4" w:rsidRDefault="00C930C4" w:rsidP="00C930C4">
            <w:pPr>
              <w:jc w:val="center"/>
            </w:pPr>
            <w:r>
              <w:rPr>
                <w:rFonts w:ascii="Calibri" w:hAnsi="Calibri" w:cs="Calibri"/>
                <w:color w:val="000000"/>
              </w:rPr>
              <w:t>2</w:t>
            </w:r>
          </w:p>
        </w:tc>
        <w:tc>
          <w:tcPr>
            <w:tcW w:w="1191" w:type="dxa"/>
            <w:vAlign w:val="bottom"/>
          </w:tcPr>
          <w:p w14:paraId="082488AE" w14:textId="3FA0CC7C" w:rsidR="00C930C4" w:rsidRDefault="00C930C4" w:rsidP="00C930C4">
            <w:pPr>
              <w:jc w:val="center"/>
            </w:pPr>
            <w:r>
              <w:rPr>
                <w:rFonts w:ascii="Calibri" w:hAnsi="Calibri" w:cs="Calibri"/>
                <w:color w:val="000000"/>
              </w:rPr>
              <w:t>2</w:t>
            </w:r>
          </w:p>
        </w:tc>
        <w:tc>
          <w:tcPr>
            <w:tcW w:w="793" w:type="dxa"/>
            <w:vAlign w:val="bottom"/>
          </w:tcPr>
          <w:p w14:paraId="7C9C25EB" w14:textId="16D19381" w:rsidR="00C930C4" w:rsidRDefault="00C930C4" w:rsidP="00C930C4">
            <w:pPr>
              <w:jc w:val="center"/>
            </w:pPr>
            <w:r>
              <w:rPr>
                <w:rFonts w:ascii="Calibri" w:hAnsi="Calibri" w:cs="Calibri"/>
                <w:color w:val="000000"/>
              </w:rPr>
              <w:t>0</w:t>
            </w:r>
          </w:p>
        </w:tc>
        <w:tc>
          <w:tcPr>
            <w:tcW w:w="630" w:type="dxa"/>
            <w:vAlign w:val="bottom"/>
          </w:tcPr>
          <w:p w14:paraId="0D6796BE" w14:textId="01148945" w:rsidR="00C930C4" w:rsidRDefault="00C930C4" w:rsidP="00C930C4">
            <w:pPr>
              <w:jc w:val="center"/>
            </w:pPr>
            <w:r>
              <w:rPr>
                <w:rFonts w:ascii="Calibri" w:hAnsi="Calibri" w:cs="Calibri"/>
                <w:color w:val="000000"/>
              </w:rPr>
              <w:t>1</w:t>
            </w:r>
          </w:p>
        </w:tc>
      </w:tr>
      <w:tr w:rsidR="00C930C4" w14:paraId="53C90829" w14:textId="77777777" w:rsidTr="009F55F5">
        <w:tc>
          <w:tcPr>
            <w:tcW w:w="805" w:type="dxa"/>
            <w:vAlign w:val="bottom"/>
          </w:tcPr>
          <w:p w14:paraId="02E5DD30" w14:textId="27A42E32" w:rsidR="00C930C4" w:rsidRDefault="00C930C4" w:rsidP="00C930C4">
            <w:r>
              <w:rPr>
                <w:rFonts w:ascii="Calibri" w:hAnsi="Calibri" w:cs="Calibri"/>
                <w:color w:val="000000"/>
              </w:rPr>
              <w:t>1988</w:t>
            </w:r>
          </w:p>
        </w:tc>
        <w:tc>
          <w:tcPr>
            <w:tcW w:w="900" w:type="dxa"/>
            <w:vAlign w:val="bottom"/>
          </w:tcPr>
          <w:p w14:paraId="4763381A" w14:textId="1527515B" w:rsidR="00C930C4" w:rsidRDefault="00C930C4" w:rsidP="00C930C4">
            <w:pPr>
              <w:jc w:val="center"/>
            </w:pPr>
            <w:r>
              <w:rPr>
                <w:rFonts w:ascii="Calibri" w:hAnsi="Calibri" w:cs="Calibri"/>
                <w:color w:val="000000"/>
              </w:rPr>
              <w:t>1</w:t>
            </w:r>
          </w:p>
        </w:tc>
        <w:tc>
          <w:tcPr>
            <w:tcW w:w="900" w:type="dxa"/>
            <w:vAlign w:val="bottom"/>
          </w:tcPr>
          <w:p w14:paraId="446C2A18" w14:textId="2068D1F6" w:rsidR="00C930C4" w:rsidRDefault="00C930C4" w:rsidP="00C930C4">
            <w:pPr>
              <w:jc w:val="center"/>
            </w:pPr>
            <w:r>
              <w:rPr>
                <w:rFonts w:ascii="Calibri" w:hAnsi="Calibri" w:cs="Calibri"/>
                <w:color w:val="000000"/>
              </w:rPr>
              <w:t>1</w:t>
            </w:r>
          </w:p>
        </w:tc>
        <w:tc>
          <w:tcPr>
            <w:tcW w:w="1191" w:type="dxa"/>
            <w:vAlign w:val="bottom"/>
          </w:tcPr>
          <w:p w14:paraId="0497B3BD" w14:textId="704B878B" w:rsidR="00C930C4" w:rsidRDefault="00C930C4" w:rsidP="00C930C4">
            <w:pPr>
              <w:jc w:val="center"/>
            </w:pPr>
            <w:r>
              <w:rPr>
                <w:rFonts w:ascii="Calibri" w:hAnsi="Calibri" w:cs="Calibri"/>
                <w:color w:val="000000"/>
              </w:rPr>
              <w:t>1</w:t>
            </w:r>
          </w:p>
        </w:tc>
        <w:tc>
          <w:tcPr>
            <w:tcW w:w="793" w:type="dxa"/>
            <w:vAlign w:val="bottom"/>
          </w:tcPr>
          <w:p w14:paraId="4AD7050B" w14:textId="1C9BD865" w:rsidR="00C930C4" w:rsidRDefault="00C930C4" w:rsidP="00C930C4">
            <w:pPr>
              <w:jc w:val="center"/>
            </w:pPr>
            <w:r>
              <w:rPr>
                <w:rFonts w:ascii="Calibri" w:hAnsi="Calibri" w:cs="Calibri"/>
                <w:color w:val="000000"/>
              </w:rPr>
              <w:t>0</w:t>
            </w:r>
          </w:p>
        </w:tc>
        <w:tc>
          <w:tcPr>
            <w:tcW w:w="630" w:type="dxa"/>
            <w:vAlign w:val="bottom"/>
          </w:tcPr>
          <w:p w14:paraId="35E9575B" w14:textId="21C96459" w:rsidR="00C930C4" w:rsidRDefault="00C930C4" w:rsidP="00C930C4">
            <w:pPr>
              <w:jc w:val="center"/>
            </w:pPr>
            <w:r>
              <w:rPr>
                <w:rFonts w:ascii="Calibri" w:hAnsi="Calibri" w:cs="Calibri"/>
                <w:color w:val="000000"/>
              </w:rPr>
              <w:t>0</w:t>
            </w:r>
          </w:p>
        </w:tc>
      </w:tr>
      <w:tr w:rsidR="00C930C4" w14:paraId="0491A392" w14:textId="77777777" w:rsidTr="009F55F5">
        <w:tc>
          <w:tcPr>
            <w:tcW w:w="805" w:type="dxa"/>
            <w:vAlign w:val="bottom"/>
          </w:tcPr>
          <w:p w14:paraId="624AFF62" w14:textId="2450E733" w:rsidR="00C930C4" w:rsidRDefault="00C930C4" w:rsidP="00C930C4">
            <w:r>
              <w:rPr>
                <w:rFonts w:ascii="Calibri" w:hAnsi="Calibri" w:cs="Calibri"/>
                <w:color w:val="000000"/>
              </w:rPr>
              <w:t>2006</w:t>
            </w:r>
          </w:p>
        </w:tc>
        <w:tc>
          <w:tcPr>
            <w:tcW w:w="900" w:type="dxa"/>
            <w:vAlign w:val="bottom"/>
          </w:tcPr>
          <w:p w14:paraId="7234416B" w14:textId="26181B46" w:rsidR="00C930C4" w:rsidRDefault="00C930C4" w:rsidP="00C930C4">
            <w:pPr>
              <w:jc w:val="center"/>
            </w:pPr>
            <w:r>
              <w:rPr>
                <w:rFonts w:ascii="Calibri" w:hAnsi="Calibri" w:cs="Calibri"/>
                <w:color w:val="000000"/>
              </w:rPr>
              <w:t>1</w:t>
            </w:r>
          </w:p>
        </w:tc>
        <w:tc>
          <w:tcPr>
            <w:tcW w:w="900" w:type="dxa"/>
            <w:vAlign w:val="bottom"/>
          </w:tcPr>
          <w:p w14:paraId="59BE9883" w14:textId="05DB1676" w:rsidR="00C930C4" w:rsidRDefault="00C930C4" w:rsidP="00C930C4">
            <w:pPr>
              <w:jc w:val="center"/>
            </w:pPr>
            <w:r>
              <w:rPr>
                <w:rFonts w:ascii="Calibri" w:hAnsi="Calibri" w:cs="Calibri"/>
                <w:color w:val="000000"/>
              </w:rPr>
              <w:t>1</w:t>
            </w:r>
          </w:p>
        </w:tc>
        <w:tc>
          <w:tcPr>
            <w:tcW w:w="1191" w:type="dxa"/>
            <w:vAlign w:val="bottom"/>
          </w:tcPr>
          <w:p w14:paraId="7FEDB021" w14:textId="40F97207" w:rsidR="00C930C4" w:rsidRDefault="00C930C4" w:rsidP="00C930C4">
            <w:pPr>
              <w:jc w:val="center"/>
            </w:pPr>
            <w:r>
              <w:rPr>
                <w:rFonts w:ascii="Calibri" w:hAnsi="Calibri" w:cs="Calibri"/>
                <w:color w:val="000000"/>
              </w:rPr>
              <w:t>1</w:t>
            </w:r>
          </w:p>
        </w:tc>
        <w:tc>
          <w:tcPr>
            <w:tcW w:w="793" w:type="dxa"/>
            <w:vAlign w:val="bottom"/>
          </w:tcPr>
          <w:p w14:paraId="5C8ADA52" w14:textId="3C98431F" w:rsidR="00C930C4" w:rsidRDefault="00C930C4" w:rsidP="00C930C4">
            <w:pPr>
              <w:jc w:val="center"/>
            </w:pPr>
            <w:r>
              <w:rPr>
                <w:rFonts w:ascii="Calibri" w:hAnsi="Calibri" w:cs="Calibri"/>
                <w:color w:val="000000"/>
              </w:rPr>
              <w:t>0</w:t>
            </w:r>
          </w:p>
        </w:tc>
        <w:tc>
          <w:tcPr>
            <w:tcW w:w="630" w:type="dxa"/>
            <w:vAlign w:val="bottom"/>
          </w:tcPr>
          <w:p w14:paraId="55E67133" w14:textId="3853C82A" w:rsidR="00C930C4" w:rsidRDefault="00C930C4" w:rsidP="00C930C4">
            <w:pPr>
              <w:jc w:val="center"/>
            </w:pPr>
            <w:r>
              <w:rPr>
                <w:rFonts w:ascii="Calibri" w:hAnsi="Calibri" w:cs="Calibri"/>
                <w:color w:val="000000"/>
              </w:rPr>
              <w:t>0</w:t>
            </w:r>
          </w:p>
        </w:tc>
      </w:tr>
      <w:tr w:rsidR="004A3BC4" w14:paraId="5A86DC86" w14:textId="77777777" w:rsidTr="004A3BC4">
        <w:tc>
          <w:tcPr>
            <w:tcW w:w="805" w:type="dxa"/>
            <w:shd w:val="clear" w:color="auto" w:fill="FFFFFF" w:themeFill="background1"/>
            <w:vAlign w:val="bottom"/>
          </w:tcPr>
          <w:p w14:paraId="1C846885" w14:textId="03DD0DCE" w:rsidR="004A3BC4" w:rsidRPr="004A3BC4" w:rsidRDefault="004A3BC4" w:rsidP="00C930C4">
            <w:pPr>
              <w:rPr>
                <w:rFonts w:ascii="Calibri" w:hAnsi="Calibri" w:cs="Calibri"/>
                <w:bCs/>
                <w:color w:val="000000"/>
              </w:rPr>
            </w:pPr>
            <w:r w:rsidRPr="004A3BC4">
              <w:rPr>
                <w:rFonts w:ascii="Calibri" w:hAnsi="Calibri" w:cs="Calibri"/>
                <w:bCs/>
                <w:color w:val="000000"/>
              </w:rPr>
              <w:t>2012</w:t>
            </w:r>
          </w:p>
        </w:tc>
        <w:tc>
          <w:tcPr>
            <w:tcW w:w="900" w:type="dxa"/>
            <w:shd w:val="clear" w:color="auto" w:fill="FFFFFF" w:themeFill="background1"/>
            <w:vAlign w:val="bottom"/>
          </w:tcPr>
          <w:p w14:paraId="1EAA72F0" w14:textId="52674338" w:rsidR="004A3BC4" w:rsidRPr="004A3BC4" w:rsidRDefault="004A3BC4" w:rsidP="00C930C4">
            <w:pPr>
              <w:jc w:val="center"/>
            </w:pPr>
            <w:r w:rsidRPr="004A3BC4">
              <w:t>1</w:t>
            </w:r>
          </w:p>
        </w:tc>
        <w:tc>
          <w:tcPr>
            <w:tcW w:w="900" w:type="dxa"/>
            <w:shd w:val="clear" w:color="auto" w:fill="FFFFFF" w:themeFill="background1"/>
            <w:vAlign w:val="bottom"/>
          </w:tcPr>
          <w:p w14:paraId="0C0812A5" w14:textId="5E8A9BB3" w:rsidR="004A3BC4" w:rsidRPr="004A3BC4" w:rsidRDefault="004A3BC4" w:rsidP="00C930C4">
            <w:pPr>
              <w:jc w:val="center"/>
              <w:rPr>
                <w:rFonts w:ascii="Calibri" w:hAnsi="Calibri" w:cs="Calibri"/>
                <w:bCs/>
                <w:color w:val="000000"/>
              </w:rPr>
            </w:pPr>
            <w:r w:rsidRPr="004A3BC4">
              <w:rPr>
                <w:rFonts w:ascii="Calibri" w:hAnsi="Calibri" w:cs="Calibri"/>
                <w:bCs/>
                <w:color w:val="000000"/>
              </w:rPr>
              <w:t>0</w:t>
            </w:r>
          </w:p>
        </w:tc>
        <w:tc>
          <w:tcPr>
            <w:tcW w:w="1191" w:type="dxa"/>
            <w:shd w:val="clear" w:color="auto" w:fill="FFFFFF" w:themeFill="background1"/>
            <w:vAlign w:val="bottom"/>
          </w:tcPr>
          <w:p w14:paraId="2CBFF2EC" w14:textId="06841280" w:rsidR="004A3BC4" w:rsidRPr="004A3BC4" w:rsidRDefault="004A3BC4" w:rsidP="00C930C4">
            <w:pPr>
              <w:jc w:val="center"/>
              <w:rPr>
                <w:rFonts w:ascii="Calibri" w:hAnsi="Calibri" w:cs="Calibri"/>
                <w:bCs/>
                <w:color w:val="000000"/>
              </w:rPr>
            </w:pPr>
            <w:r w:rsidRPr="004A3BC4">
              <w:rPr>
                <w:rFonts w:ascii="Calibri" w:hAnsi="Calibri" w:cs="Calibri"/>
                <w:bCs/>
                <w:color w:val="000000"/>
              </w:rPr>
              <w:t>0</w:t>
            </w:r>
          </w:p>
        </w:tc>
        <w:tc>
          <w:tcPr>
            <w:tcW w:w="793" w:type="dxa"/>
            <w:shd w:val="clear" w:color="auto" w:fill="FFFFFF" w:themeFill="background1"/>
            <w:vAlign w:val="bottom"/>
          </w:tcPr>
          <w:p w14:paraId="5AD71D4D" w14:textId="13C65E44" w:rsidR="004A3BC4" w:rsidRPr="004A3BC4" w:rsidRDefault="004A3BC4" w:rsidP="00C930C4">
            <w:pPr>
              <w:jc w:val="center"/>
              <w:rPr>
                <w:rFonts w:ascii="Calibri" w:hAnsi="Calibri" w:cs="Calibri"/>
                <w:bCs/>
                <w:color w:val="000000"/>
              </w:rPr>
            </w:pPr>
            <w:r w:rsidRPr="004A3BC4">
              <w:rPr>
                <w:rFonts w:ascii="Calibri" w:hAnsi="Calibri" w:cs="Calibri"/>
                <w:bCs/>
                <w:color w:val="000000"/>
              </w:rPr>
              <w:t>0</w:t>
            </w:r>
          </w:p>
        </w:tc>
        <w:tc>
          <w:tcPr>
            <w:tcW w:w="630" w:type="dxa"/>
            <w:shd w:val="clear" w:color="auto" w:fill="FFFFFF" w:themeFill="background1"/>
            <w:vAlign w:val="bottom"/>
          </w:tcPr>
          <w:p w14:paraId="098BFD73" w14:textId="3C1B1F29" w:rsidR="004A3BC4" w:rsidRPr="004A3BC4" w:rsidRDefault="004A3BC4" w:rsidP="00C930C4">
            <w:pPr>
              <w:jc w:val="center"/>
              <w:rPr>
                <w:rFonts w:ascii="Calibri" w:hAnsi="Calibri" w:cs="Calibri"/>
                <w:bCs/>
                <w:color w:val="000000"/>
              </w:rPr>
            </w:pPr>
            <w:r w:rsidRPr="004A3BC4">
              <w:rPr>
                <w:rFonts w:ascii="Calibri" w:hAnsi="Calibri" w:cs="Calibri"/>
                <w:bCs/>
                <w:color w:val="000000"/>
              </w:rPr>
              <w:t>0</w:t>
            </w:r>
          </w:p>
        </w:tc>
      </w:tr>
      <w:tr w:rsidR="00C930C4" w14:paraId="15A9CC48" w14:textId="77777777" w:rsidTr="00000D4E">
        <w:tc>
          <w:tcPr>
            <w:tcW w:w="805" w:type="dxa"/>
            <w:shd w:val="clear" w:color="auto" w:fill="F2F2F2" w:themeFill="background1" w:themeFillShade="F2"/>
            <w:vAlign w:val="bottom"/>
          </w:tcPr>
          <w:p w14:paraId="623CDD0C" w14:textId="0132CD2D" w:rsidR="00C930C4" w:rsidRDefault="00C930C4" w:rsidP="00C930C4">
            <w:r>
              <w:rPr>
                <w:rFonts w:ascii="Calibri" w:hAnsi="Calibri" w:cs="Calibri"/>
                <w:b/>
                <w:bCs/>
                <w:color w:val="000000"/>
              </w:rPr>
              <w:t>Totals</w:t>
            </w:r>
          </w:p>
        </w:tc>
        <w:tc>
          <w:tcPr>
            <w:tcW w:w="900" w:type="dxa"/>
            <w:shd w:val="clear" w:color="auto" w:fill="F2F2F2" w:themeFill="background1" w:themeFillShade="F2"/>
            <w:vAlign w:val="bottom"/>
          </w:tcPr>
          <w:p w14:paraId="53F8FA5D" w14:textId="002E8F72" w:rsidR="00C930C4" w:rsidRPr="009F55F5" w:rsidRDefault="004A3BC4" w:rsidP="00C930C4">
            <w:pPr>
              <w:jc w:val="center"/>
              <w:rPr>
                <w:b/>
              </w:rPr>
            </w:pPr>
            <w:r>
              <w:rPr>
                <w:b/>
              </w:rPr>
              <w:t>30</w:t>
            </w:r>
          </w:p>
        </w:tc>
        <w:tc>
          <w:tcPr>
            <w:tcW w:w="900" w:type="dxa"/>
            <w:shd w:val="clear" w:color="auto" w:fill="F2F2F2" w:themeFill="background1" w:themeFillShade="F2"/>
            <w:vAlign w:val="bottom"/>
          </w:tcPr>
          <w:p w14:paraId="11A995EF" w14:textId="417894CA" w:rsidR="00C930C4" w:rsidRDefault="00C930C4" w:rsidP="00C930C4">
            <w:pPr>
              <w:jc w:val="center"/>
            </w:pPr>
            <w:r>
              <w:rPr>
                <w:rFonts w:ascii="Calibri" w:hAnsi="Calibri" w:cs="Calibri"/>
                <w:b/>
                <w:bCs/>
                <w:color w:val="000000"/>
              </w:rPr>
              <w:t>5</w:t>
            </w:r>
            <w:r w:rsidR="00DB5B17">
              <w:rPr>
                <w:rFonts w:ascii="Calibri" w:hAnsi="Calibri" w:cs="Calibri"/>
                <w:b/>
                <w:bCs/>
                <w:color w:val="000000"/>
              </w:rPr>
              <w:t>4</w:t>
            </w:r>
          </w:p>
        </w:tc>
        <w:tc>
          <w:tcPr>
            <w:tcW w:w="1191" w:type="dxa"/>
            <w:shd w:val="clear" w:color="auto" w:fill="F2F2F2" w:themeFill="background1" w:themeFillShade="F2"/>
            <w:vAlign w:val="bottom"/>
          </w:tcPr>
          <w:p w14:paraId="31E9A4A0" w14:textId="3ACDE1EC" w:rsidR="00C930C4" w:rsidRDefault="00C930C4" w:rsidP="00C930C4">
            <w:pPr>
              <w:jc w:val="center"/>
            </w:pPr>
            <w:r>
              <w:rPr>
                <w:rFonts w:ascii="Calibri" w:hAnsi="Calibri" w:cs="Calibri"/>
                <w:b/>
                <w:bCs/>
                <w:color w:val="000000"/>
              </w:rPr>
              <w:t>5</w:t>
            </w:r>
            <w:r w:rsidR="00DB5B17">
              <w:rPr>
                <w:rFonts w:ascii="Calibri" w:hAnsi="Calibri" w:cs="Calibri"/>
                <w:b/>
                <w:bCs/>
                <w:color w:val="000000"/>
              </w:rPr>
              <w:t>3</w:t>
            </w:r>
          </w:p>
        </w:tc>
        <w:tc>
          <w:tcPr>
            <w:tcW w:w="793" w:type="dxa"/>
            <w:shd w:val="clear" w:color="auto" w:fill="F2F2F2" w:themeFill="background1" w:themeFillShade="F2"/>
            <w:vAlign w:val="bottom"/>
          </w:tcPr>
          <w:p w14:paraId="6B5D6DCE" w14:textId="474E20CB" w:rsidR="00C930C4" w:rsidRDefault="00C930C4" w:rsidP="00C930C4">
            <w:pPr>
              <w:jc w:val="center"/>
            </w:pPr>
            <w:r>
              <w:rPr>
                <w:rFonts w:ascii="Calibri" w:hAnsi="Calibri" w:cs="Calibri"/>
                <w:b/>
                <w:bCs/>
                <w:color w:val="000000"/>
              </w:rPr>
              <w:t>27</w:t>
            </w:r>
          </w:p>
        </w:tc>
        <w:tc>
          <w:tcPr>
            <w:tcW w:w="630" w:type="dxa"/>
            <w:shd w:val="clear" w:color="auto" w:fill="F2F2F2" w:themeFill="background1" w:themeFillShade="F2"/>
            <w:vAlign w:val="bottom"/>
          </w:tcPr>
          <w:p w14:paraId="7A4A7650" w14:textId="2A9F7F17" w:rsidR="00C930C4" w:rsidRDefault="00C930C4" w:rsidP="00C930C4">
            <w:pPr>
              <w:jc w:val="center"/>
            </w:pPr>
            <w:r>
              <w:rPr>
                <w:rFonts w:ascii="Calibri" w:hAnsi="Calibri" w:cs="Calibri"/>
                <w:b/>
                <w:bCs/>
                <w:color w:val="000000"/>
              </w:rPr>
              <w:t>1</w:t>
            </w:r>
            <w:r w:rsidR="00DB5B17">
              <w:rPr>
                <w:rFonts w:ascii="Calibri" w:hAnsi="Calibri" w:cs="Calibri"/>
                <w:b/>
                <w:bCs/>
                <w:color w:val="000000"/>
              </w:rPr>
              <w:t>9</w:t>
            </w:r>
          </w:p>
        </w:tc>
      </w:tr>
    </w:tbl>
    <w:p w14:paraId="42628321" w14:textId="77777777" w:rsidR="00C930C4" w:rsidRDefault="00C930C4"/>
    <w:p w14:paraId="090CA449" w14:textId="77777777" w:rsidR="0018039E" w:rsidRDefault="00A90601">
      <w:r>
        <w:lastRenderedPageBreak/>
        <w:t xml:space="preserve">He climbed 34 different peaks in the Washington Pass area, 27 of which were first ascents. </w:t>
      </w:r>
      <w:r w:rsidR="00C930C4">
        <w:t>A staggering 87% of Beckey’s successful climbs in the Washington Pass area were either a first ascent or a new route.</w:t>
      </w:r>
      <w:r w:rsidR="00D14B23">
        <w:t xml:space="preserve"> </w:t>
      </w:r>
    </w:p>
    <w:p w14:paraId="4171DE02" w14:textId="77777777" w:rsidR="0018039E" w:rsidRDefault="0018039E"/>
    <w:p w14:paraId="5527ADB8" w14:textId="485EBC9B" w:rsidR="00C930C4" w:rsidRDefault="00D14B23">
      <w:r>
        <w:t>Long live the king of Washington Pass.</w:t>
      </w:r>
    </w:p>
    <w:p w14:paraId="757663E4" w14:textId="77777777" w:rsidR="0018039E" w:rsidRDefault="0018039E"/>
    <w:p w14:paraId="0A9AC00D" w14:textId="59A85B5F" w:rsidR="003C2BD0" w:rsidRDefault="003C2BD0">
      <w:r>
        <w:t>Author: Dave Creeden</w:t>
      </w:r>
    </w:p>
    <w:sectPr w:rsidR="003C2BD0" w:rsidSect="00D744AA">
      <w:headerReference w:type="default" r:id="rId13"/>
      <w:footerReference w:type="default" r:id="rId14"/>
      <w:pgSz w:w="12240" w:h="15840"/>
      <w:pgMar w:top="1440" w:right="1440" w:bottom="1440" w:left="1440" w:header="720" w:footer="720" w:gutter="0"/>
      <w:pgBorders w:offsetFrom="page">
        <w:top w:val="single" w:sz="12" w:space="24" w:color="538135" w:themeColor="accent6" w:themeShade="BF"/>
        <w:left w:val="single" w:sz="12" w:space="24" w:color="538135" w:themeColor="accent6" w:themeShade="BF"/>
        <w:bottom w:val="single" w:sz="12" w:space="24" w:color="538135" w:themeColor="accent6" w:themeShade="BF"/>
        <w:right w:val="single" w:sz="12" w:space="24" w:color="538135" w:themeColor="accent6"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743E78" w14:textId="77777777" w:rsidR="00D11F63" w:rsidRDefault="00D11F63" w:rsidP="003C2BD0">
      <w:r>
        <w:separator/>
      </w:r>
    </w:p>
  </w:endnote>
  <w:endnote w:type="continuationSeparator" w:id="0">
    <w:p w14:paraId="31C542CC" w14:textId="77777777" w:rsidR="00D11F63" w:rsidRDefault="00D11F63" w:rsidP="003C2B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66E4FC" w14:textId="77777777" w:rsidR="00AB14DF" w:rsidRDefault="00AB14DF">
    <w:pPr>
      <w:pStyle w:val="Footer"/>
      <w:jc w:val="center"/>
      <w:rPr>
        <w:color w:val="5B9BD5" w:themeColor="accent1"/>
      </w:rPr>
    </w:pPr>
    <w:r>
      <w:rPr>
        <w:color w:val="5B9BD5" w:themeColor="accent1"/>
      </w:rPr>
      <w:t xml:space="preserve">Page </w:t>
    </w:r>
    <w:r>
      <w:rPr>
        <w:color w:val="5B9BD5" w:themeColor="accent1"/>
      </w:rPr>
      <w:fldChar w:fldCharType="begin"/>
    </w:r>
    <w:r>
      <w:rPr>
        <w:color w:val="5B9BD5" w:themeColor="accent1"/>
      </w:rPr>
      <w:instrText xml:space="preserve"> PAGE  \* Arabic  \* MERGEFORMAT </w:instrText>
    </w:r>
    <w:r>
      <w:rPr>
        <w:color w:val="5B9BD5" w:themeColor="accent1"/>
      </w:rPr>
      <w:fldChar w:fldCharType="separate"/>
    </w:r>
    <w:r>
      <w:rPr>
        <w:noProof/>
        <w:color w:val="5B9BD5" w:themeColor="accent1"/>
      </w:rPr>
      <w:t>2</w:t>
    </w:r>
    <w:r>
      <w:rPr>
        <w:color w:val="5B9BD5" w:themeColor="accent1"/>
      </w:rPr>
      <w:fldChar w:fldCharType="end"/>
    </w:r>
    <w:r>
      <w:rPr>
        <w:color w:val="5B9BD5" w:themeColor="accent1"/>
      </w:rPr>
      <w:t xml:space="preserve"> of </w:t>
    </w:r>
    <w:r>
      <w:rPr>
        <w:color w:val="5B9BD5" w:themeColor="accent1"/>
      </w:rPr>
      <w:fldChar w:fldCharType="begin"/>
    </w:r>
    <w:r>
      <w:rPr>
        <w:color w:val="5B9BD5" w:themeColor="accent1"/>
      </w:rPr>
      <w:instrText xml:space="preserve"> NUMPAGES  \* Arabic  \* MERGEFORMAT </w:instrText>
    </w:r>
    <w:r>
      <w:rPr>
        <w:color w:val="5B9BD5" w:themeColor="accent1"/>
      </w:rPr>
      <w:fldChar w:fldCharType="separate"/>
    </w:r>
    <w:r>
      <w:rPr>
        <w:noProof/>
        <w:color w:val="5B9BD5" w:themeColor="accent1"/>
      </w:rPr>
      <w:t>2</w:t>
    </w:r>
    <w:r>
      <w:rPr>
        <w:color w:val="5B9BD5" w:themeColor="accent1"/>
      </w:rPr>
      <w:fldChar w:fldCharType="end"/>
    </w:r>
  </w:p>
  <w:p w14:paraId="63DE6776" w14:textId="77777777" w:rsidR="00AB14DF" w:rsidRDefault="00AB14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36E8A5" w14:textId="77777777" w:rsidR="00D11F63" w:rsidRDefault="00D11F63" w:rsidP="003C2BD0">
      <w:r>
        <w:separator/>
      </w:r>
    </w:p>
  </w:footnote>
  <w:footnote w:type="continuationSeparator" w:id="0">
    <w:p w14:paraId="6F945E80" w14:textId="77777777" w:rsidR="00D11F63" w:rsidRDefault="00D11F63" w:rsidP="003C2B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5B1EB5" w14:textId="4FDF3EAE" w:rsidR="00AB14DF" w:rsidRPr="003C2BD0" w:rsidRDefault="00AB14DF">
    <w:pPr>
      <w:pStyle w:val="Header"/>
      <w:rPr>
        <w:rFonts w:ascii="MV Boli" w:hAnsi="MV Boli" w:cs="MV Boli"/>
        <w:b/>
        <w:color w:val="008000"/>
        <w:sz w:val="28"/>
        <w:szCs w:val="28"/>
        <w:u w:val="single"/>
      </w:rPr>
    </w:pPr>
    <w:r w:rsidRPr="003C2BD0">
      <w:rPr>
        <w:rFonts w:ascii="MV Boli" w:hAnsi="MV Boli" w:cs="MV Boli"/>
        <w:b/>
        <w:color w:val="008000"/>
        <w:sz w:val="28"/>
        <w:szCs w:val="28"/>
        <w:u w:val="single"/>
      </w:rPr>
      <w:t xml:space="preserve">Chapter </w:t>
    </w:r>
    <w:r w:rsidR="0018039E">
      <w:rPr>
        <w:rFonts w:ascii="MV Boli" w:hAnsi="MV Boli" w:cs="MV Boli"/>
        <w:b/>
        <w:color w:val="008000"/>
        <w:sz w:val="28"/>
        <w:szCs w:val="28"/>
        <w:u w:val="single"/>
      </w:rPr>
      <w:t>7</w:t>
    </w:r>
    <w:r w:rsidRPr="003C2BD0">
      <w:rPr>
        <w:rFonts w:ascii="MV Boli" w:hAnsi="MV Boli" w:cs="MV Boli"/>
        <w:b/>
        <w:color w:val="008000"/>
        <w:sz w:val="28"/>
        <w:szCs w:val="28"/>
        <w:u w:val="single"/>
      </w:rPr>
      <w:t>: Beckey’s Vasileo: Washington Pass Area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2"/>
  </w:num>
  <w:num w:numId="3">
    <w:abstractNumId w:val="10"/>
  </w:num>
  <w:num w:numId="4">
    <w:abstractNumId w:val="21"/>
  </w:num>
  <w:num w:numId="5">
    <w:abstractNumId w:val="13"/>
  </w:num>
  <w:num w:numId="6">
    <w:abstractNumId w:val="16"/>
  </w:num>
  <w:num w:numId="7">
    <w:abstractNumId w:val="1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0"/>
  </w:num>
  <w:num w:numId="21">
    <w:abstractNumId w:val="17"/>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53C"/>
    <w:rsid w:val="000007AA"/>
    <w:rsid w:val="00000D4E"/>
    <w:rsid w:val="00002C44"/>
    <w:rsid w:val="000075BD"/>
    <w:rsid w:val="000472B7"/>
    <w:rsid w:val="000E1BF9"/>
    <w:rsid w:val="00111E34"/>
    <w:rsid w:val="001344CD"/>
    <w:rsid w:val="0015078D"/>
    <w:rsid w:val="001778BE"/>
    <w:rsid w:val="0018039E"/>
    <w:rsid w:val="001A23DF"/>
    <w:rsid w:val="001A3F5F"/>
    <w:rsid w:val="001B7BB7"/>
    <w:rsid w:val="001D6C31"/>
    <w:rsid w:val="001F6B45"/>
    <w:rsid w:val="00224DEA"/>
    <w:rsid w:val="00232D52"/>
    <w:rsid w:val="0024268E"/>
    <w:rsid w:val="002A2433"/>
    <w:rsid w:val="00300EF8"/>
    <w:rsid w:val="003400AC"/>
    <w:rsid w:val="0036145F"/>
    <w:rsid w:val="0036677B"/>
    <w:rsid w:val="003B053C"/>
    <w:rsid w:val="003B511D"/>
    <w:rsid w:val="003C0C7B"/>
    <w:rsid w:val="003C2BD0"/>
    <w:rsid w:val="003E2985"/>
    <w:rsid w:val="004A3BC4"/>
    <w:rsid w:val="004B1A74"/>
    <w:rsid w:val="004B5C21"/>
    <w:rsid w:val="004C14CA"/>
    <w:rsid w:val="004C7B70"/>
    <w:rsid w:val="004D4987"/>
    <w:rsid w:val="00502CEB"/>
    <w:rsid w:val="00547D5A"/>
    <w:rsid w:val="00567A87"/>
    <w:rsid w:val="005B4137"/>
    <w:rsid w:val="006174D8"/>
    <w:rsid w:val="006219CA"/>
    <w:rsid w:val="00645252"/>
    <w:rsid w:val="0066787E"/>
    <w:rsid w:val="006B7800"/>
    <w:rsid w:val="006C5C07"/>
    <w:rsid w:val="006D3D74"/>
    <w:rsid w:val="007257E9"/>
    <w:rsid w:val="007A1CD7"/>
    <w:rsid w:val="007A7D4E"/>
    <w:rsid w:val="00807C83"/>
    <w:rsid w:val="00830C98"/>
    <w:rsid w:val="008357EA"/>
    <w:rsid w:val="00876E06"/>
    <w:rsid w:val="008E2F94"/>
    <w:rsid w:val="00942D1F"/>
    <w:rsid w:val="009733FE"/>
    <w:rsid w:val="009F55F5"/>
    <w:rsid w:val="00A42137"/>
    <w:rsid w:val="00A426F3"/>
    <w:rsid w:val="00A90601"/>
    <w:rsid w:val="00A9204E"/>
    <w:rsid w:val="00AB14DF"/>
    <w:rsid w:val="00AC7EFA"/>
    <w:rsid w:val="00B07E7F"/>
    <w:rsid w:val="00BB1557"/>
    <w:rsid w:val="00BC33C7"/>
    <w:rsid w:val="00C30D30"/>
    <w:rsid w:val="00C930C4"/>
    <w:rsid w:val="00D11F63"/>
    <w:rsid w:val="00D14B23"/>
    <w:rsid w:val="00D43EF6"/>
    <w:rsid w:val="00D54B41"/>
    <w:rsid w:val="00D66DF7"/>
    <w:rsid w:val="00D744AA"/>
    <w:rsid w:val="00DB5B17"/>
    <w:rsid w:val="00E05553"/>
    <w:rsid w:val="00E30ACD"/>
    <w:rsid w:val="00E96408"/>
    <w:rsid w:val="00F87C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57DC4"/>
  <w15:chartTrackingRefBased/>
  <w15:docId w15:val="{7D62277B-0AA1-4FBE-85FE-47D9FC4D3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39"/>
    <w:rsid w:val="00AC7E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e\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CEF55B2-F58B-4863-AD8A-602365C0C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138</TotalTime>
  <Pages>7</Pages>
  <Words>1802</Words>
  <Characters>10276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Creeden</dc:creator>
  <cp:keywords/>
  <dc:description/>
  <cp:lastModifiedBy>Dave Creeden</cp:lastModifiedBy>
  <cp:revision>17</cp:revision>
  <dcterms:created xsi:type="dcterms:W3CDTF">2018-10-03T22:41:00Z</dcterms:created>
  <dcterms:modified xsi:type="dcterms:W3CDTF">2019-03-24T19:40:00Z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