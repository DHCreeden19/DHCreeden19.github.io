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87910" w14:textId="77777777" w:rsidR="00630082" w:rsidRDefault="00630082" w:rsidP="0060573C">
      <w:bookmarkStart w:id="0" w:name="_Hlk5890336"/>
      <w:bookmarkEnd w:id="0"/>
    </w:p>
    <w:p w14:paraId="48F3702F" w14:textId="33C88769" w:rsidR="007F76D7" w:rsidRDefault="00B0229D" w:rsidP="0060573C">
      <w:r>
        <w:t>I wrote t</w:t>
      </w:r>
      <w:r w:rsidR="007F76D7">
        <w:t xml:space="preserve">his article in response to statements I’ve read from numerous sources that Fred Beckey went on a climbing rampage in 1963, </w:t>
      </w:r>
      <w:r w:rsidR="00DA3C70">
        <w:t>because he was not</w:t>
      </w:r>
      <w:r w:rsidR="00446875">
        <w:t xml:space="preserve"> </w:t>
      </w:r>
      <w:r w:rsidR="00623034">
        <w:t>selected</w:t>
      </w:r>
      <w:r w:rsidR="007F76D7">
        <w:t xml:space="preserve"> to be </w:t>
      </w:r>
      <w:r w:rsidR="00FB47B3">
        <w:t xml:space="preserve">a </w:t>
      </w:r>
      <w:r w:rsidR="007F76D7">
        <w:t>member of the American Expedition to climb Mt Everest</w:t>
      </w:r>
      <w:r>
        <w:t xml:space="preserve"> in 1963</w:t>
      </w:r>
      <w:r w:rsidR="007F76D7">
        <w:t>.</w:t>
      </w:r>
    </w:p>
    <w:p w14:paraId="4E310174" w14:textId="49119648" w:rsidR="007F76D7" w:rsidRDefault="007F76D7" w:rsidP="0060573C"/>
    <w:p w14:paraId="3ECB8301" w14:textId="4E4A79AD" w:rsidR="007F76D7" w:rsidRDefault="007F76D7" w:rsidP="007F76D7">
      <w:r>
        <w:t xml:space="preserve">Beckey’s climbing statistics </w:t>
      </w:r>
      <w:r w:rsidR="00F01968">
        <w:t>indicate</w:t>
      </w:r>
      <w:r>
        <w:t xml:space="preserve"> that </w:t>
      </w:r>
      <w:r w:rsidR="00AB13CE">
        <w:t xml:space="preserve">one needs to go back to </w:t>
      </w:r>
      <w:r w:rsidR="00A746D2">
        <w:t xml:space="preserve">the year </w:t>
      </w:r>
      <w:r>
        <w:t xml:space="preserve">1961 and </w:t>
      </w:r>
      <w:r w:rsidR="00446875">
        <w:t xml:space="preserve">to </w:t>
      </w:r>
      <w:r>
        <w:t>not limit</w:t>
      </w:r>
      <w:r w:rsidR="00B0229D">
        <w:t xml:space="preserve"> an evaluation of his reaction</w:t>
      </w:r>
      <w:r>
        <w:t xml:space="preserve"> to just the </w:t>
      </w:r>
      <w:r w:rsidR="00623034">
        <w:t xml:space="preserve">single </w:t>
      </w:r>
      <w:r>
        <w:t xml:space="preserve">year </w:t>
      </w:r>
      <w:r w:rsidR="00623034">
        <w:t xml:space="preserve">of </w:t>
      </w:r>
      <w:r>
        <w:t>1963</w:t>
      </w:r>
      <w:r w:rsidR="00B0229D">
        <w:t>.</w:t>
      </w:r>
    </w:p>
    <w:p w14:paraId="4AD636F6" w14:textId="17075582" w:rsidR="008D5CA5" w:rsidRDefault="008D5CA5" w:rsidP="007F76D7"/>
    <w:p w14:paraId="0F682369" w14:textId="49B33E41" w:rsidR="008D5CA5" w:rsidRDefault="008D5CA5" w:rsidP="007F76D7">
      <w:r>
        <w:t xml:space="preserve">First the story behind why </w:t>
      </w:r>
      <w:r w:rsidR="0032568F">
        <w:t xml:space="preserve">Norman </w:t>
      </w:r>
      <w:r>
        <w:t xml:space="preserve">Dyhrenfurth did not accept Beckey </w:t>
      </w:r>
      <w:r w:rsidR="0032568F">
        <w:t>on</w:t>
      </w:r>
      <w:r>
        <w:t xml:space="preserve"> the </w:t>
      </w:r>
      <w:r w:rsidR="00E324C3">
        <w:t xml:space="preserve">Mt </w:t>
      </w:r>
      <w:r>
        <w:t>Everest Expedition</w:t>
      </w:r>
      <w:r w:rsidR="0032568F">
        <w:t>, because of Beckey’s action</w:t>
      </w:r>
      <w:r w:rsidR="005A095D">
        <w:t>s</w:t>
      </w:r>
      <w:r w:rsidR="0032568F">
        <w:t xml:space="preserve"> on the </w:t>
      </w:r>
      <w:r w:rsidR="005A095D">
        <w:t xml:space="preserve">1955 </w:t>
      </w:r>
      <w:r w:rsidR="0032568F">
        <w:t>Lhotse expedition</w:t>
      </w:r>
      <w:r>
        <w:t>.</w:t>
      </w:r>
    </w:p>
    <w:p w14:paraId="24E19380" w14:textId="77777777" w:rsidR="007F76D7" w:rsidRDefault="007F76D7" w:rsidP="007F76D7"/>
    <w:p w14:paraId="40067012" w14:textId="1B47E19F" w:rsidR="007F76D7" w:rsidRPr="005360CC" w:rsidRDefault="00C311C2" w:rsidP="007F76D7">
      <w:pPr>
        <w:rPr>
          <w:b/>
          <w:u w:val="single"/>
        </w:rPr>
      </w:pPr>
      <w:r w:rsidRPr="005360CC">
        <w:rPr>
          <w:b/>
          <w:u w:val="single"/>
        </w:rPr>
        <w:t>Lhotse 1955</w:t>
      </w:r>
    </w:p>
    <w:p w14:paraId="51E2E275" w14:textId="77777777" w:rsidR="007F76D7" w:rsidRDefault="007F76D7" w:rsidP="007F76D7"/>
    <w:p w14:paraId="7EC5E5A7" w14:textId="7279E2A2" w:rsidR="00074846" w:rsidRDefault="007F76D7" w:rsidP="007F76D7">
      <w:r>
        <w:t xml:space="preserve">The organizer and leader of the 1963 American Expedition was Norman Dyhrenfurth. Dyhrenfurth also served </w:t>
      </w:r>
      <w:r w:rsidR="005360CC">
        <w:t xml:space="preserve">in </w:t>
      </w:r>
      <w:r>
        <w:t xml:space="preserve">the same role for the 1955 </w:t>
      </w:r>
      <w:r w:rsidR="00030B01">
        <w:t xml:space="preserve">Lhotse </w:t>
      </w:r>
      <w:r>
        <w:t xml:space="preserve">expedition. </w:t>
      </w:r>
    </w:p>
    <w:p w14:paraId="1B87F56F" w14:textId="77777777" w:rsidR="00074846" w:rsidRDefault="00074846" w:rsidP="007F76D7"/>
    <w:p w14:paraId="196D9880" w14:textId="335C3711" w:rsidR="00074846" w:rsidRDefault="00074846" w:rsidP="007F76D7">
      <w:r>
        <w:t xml:space="preserve">Prior to the 1955 Lhotse expedition, </w:t>
      </w:r>
      <w:r w:rsidR="007660D4">
        <w:t>Dyhrenfurth</w:t>
      </w:r>
      <w:r>
        <w:t xml:space="preserve"> was a member of the following expeditions: 1938 Mt St. Agnes, Alaska; 1938 Harvard Alaskan Expedition (co-leader); 1952 Swiss Mt Everest Expedition. So Dyhrenfurth had </w:t>
      </w:r>
      <w:r w:rsidR="00E21830">
        <w:t xml:space="preserve">been on a total of three expeditions, one of which he was a co-leader, and had </w:t>
      </w:r>
      <w:r>
        <w:t xml:space="preserve">no experience as the </w:t>
      </w:r>
      <w:r w:rsidR="00E21830">
        <w:t xml:space="preserve">sole </w:t>
      </w:r>
      <w:r>
        <w:t>leader of an expedition.</w:t>
      </w:r>
    </w:p>
    <w:p w14:paraId="7962FE23" w14:textId="77777777" w:rsidR="00074846" w:rsidRDefault="00074846" w:rsidP="007F76D7"/>
    <w:p w14:paraId="3EB54C8C" w14:textId="7A0ED4C0" w:rsidR="008D5CA5" w:rsidRDefault="007F76D7" w:rsidP="007F76D7">
      <w:r>
        <w:t xml:space="preserve">Dyhrenfurth only accepted Beckey on that cash strapped 1955 </w:t>
      </w:r>
      <w:r w:rsidR="00074846">
        <w:t xml:space="preserve">Lhotse </w:t>
      </w:r>
      <w:r>
        <w:t xml:space="preserve">expedition when the </w:t>
      </w:r>
      <w:r w:rsidR="00DF28DC">
        <w:t xml:space="preserve">President of the </w:t>
      </w:r>
      <w:r>
        <w:t>American Alpine Club</w:t>
      </w:r>
      <w:r w:rsidR="00DF28DC">
        <w:t xml:space="preserve">, Henry Hall, </w:t>
      </w:r>
      <w:r>
        <w:t xml:space="preserve">agreed to donate a large financial contribution </w:t>
      </w:r>
      <w:r w:rsidR="00B0229D">
        <w:t>(</w:t>
      </w:r>
      <w:r w:rsidR="00446875">
        <w:t>$10,000 in 1955 dollars, eq</w:t>
      </w:r>
      <w:r w:rsidR="005A095D">
        <w:t>uivalent</w:t>
      </w:r>
      <w:r w:rsidR="00446875">
        <w:t xml:space="preserve"> to </w:t>
      </w:r>
      <w:r w:rsidR="00B0229D">
        <w:t>$93,7</w:t>
      </w:r>
      <w:r w:rsidR="00D96A0C">
        <w:t xml:space="preserve">50 in 2019 dollars) </w:t>
      </w:r>
      <w:r>
        <w:t>to support the expedition</w:t>
      </w:r>
      <w:r w:rsidR="00BB0CCE">
        <w:t>.</w:t>
      </w:r>
      <w:r>
        <w:t xml:space="preserve"> </w:t>
      </w:r>
    </w:p>
    <w:p w14:paraId="46C5A489" w14:textId="77777777" w:rsidR="008D5CA5" w:rsidRDefault="008D5CA5" w:rsidP="007F76D7"/>
    <w:p w14:paraId="3F657071" w14:textId="77777777" w:rsidR="008D5CA5" w:rsidRDefault="00BB0CCE" w:rsidP="007F76D7">
      <w:r>
        <w:t>But there was</w:t>
      </w:r>
      <w:r w:rsidR="007F76D7">
        <w:t xml:space="preserve"> one string attached. </w:t>
      </w:r>
    </w:p>
    <w:p w14:paraId="1BEE6A07" w14:textId="77777777" w:rsidR="008D5CA5" w:rsidRDefault="008D5CA5" w:rsidP="007F76D7"/>
    <w:p w14:paraId="61F4A409" w14:textId="31977EF6" w:rsidR="003E10A4" w:rsidRDefault="005360CC" w:rsidP="007F76D7">
      <w:r>
        <w:t xml:space="preserve">Fred </w:t>
      </w:r>
      <w:r w:rsidR="007F76D7">
        <w:t xml:space="preserve">Beckey </w:t>
      </w:r>
      <w:r w:rsidR="00DF28DC">
        <w:t xml:space="preserve">had </w:t>
      </w:r>
      <w:r>
        <w:t xml:space="preserve">to </w:t>
      </w:r>
      <w:r w:rsidR="007F76D7">
        <w:t xml:space="preserve">be part of the expedition. </w:t>
      </w:r>
      <w:r w:rsidR="00A93665" w:rsidRPr="00F01968">
        <w:rPr>
          <w:b/>
        </w:rPr>
        <w:t>[</w:t>
      </w:r>
      <w:r w:rsidR="00F01968">
        <w:rPr>
          <w:b/>
        </w:rPr>
        <w:t>1</w:t>
      </w:r>
      <w:r w:rsidR="00A93665" w:rsidRPr="00F01968">
        <w:rPr>
          <w:b/>
        </w:rPr>
        <w:t>]</w:t>
      </w:r>
    </w:p>
    <w:p w14:paraId="6E7B3D41" w14:textId="203F5F2E" w:rsidR="003E10A4" w:rsidRDefault="003E10A4" w:rsidP="007F76D7"/>
    <w:p w14:paraId="577C2291" w14:textId="3F4AA5A4" w:rsidR="00BC3CB5" w:rsidRDefault="0032568F" w:rsidP="00BB0CCE">
      <w:r>
        <w:t xml:space="preserve">Another member of the expedition from the Seattle area was Dick McGowan. He and </w:t>
      </w:r>
      <w:r w:rsidR="00BC3CB5">
        <w:t>Fred Beckey prepared for the expedition in early May 1955</w:t>
      </w:r>
      <w:r w:rsidR="003B0735">
        <w:t>,</w:t>
      </w:r>
      <w:r w:rsidR="00BC3CB5">
        <w:t xml:space="preserve"> by spending the night in cold storage locker in Seattle. They sle</w:t>
      </w:r>
      <w:r w:rsidR="003B0735">
        <w:t>p</w:t>
      </w:r>
      <w:r w:rsidR="00BC3CB5">
        <w:t>t in double sleeping bags</w:t>
      </w:r>
      <w:r w:rsidR="003B0735">
        <w:t>, each weighing 9 ½ pounds, in 26 below zero temperatures, with fans blowing at 30 mph. They awoke the next morning feeling toasty and cozy.</w:t>
      </w:r>
    </w:p>
    <w:p w14:paraId="4EB1732C" w14:textId="77777777" w:rsidR="00BC3CB5" w:rsidRDefault="00BC3CB5" w:rsidP="00BB0CCE"/>
    <w:p w14:paraId="1AF58F04" w14:textId="17C9AD59" w:rsidR="008A3507" w:rsidRPr="00E324C3" w:rsidRDefault="00E324C3" w:rsidP="008A3507">
      <w:pPr>
        <w:rPr>
          <w:rFonts w:cstheme="minorHAnsi"/>
          <w:b/>
          <w:u w:val="single"/>
        </w:rPr>
      </w:pPr>
      <w:r w:rsidRPr="00E324C3">
        <w:rPr>
          <w:rFonts w:cstheme="minorHAnsi"/>
          <w:b/>
          <w:u w:val="single"/>
        </w:rPr>
        <w:t>Overview</w:t>
      </w:r>
    </w:p>
    <w:p w14:paraId="1730A173" w14:textId="77777777" w:rsidR="00E324C3" w:rsidRDefault="00E324C3" w:rsidP="008A3507">
      <w:pPr>
        <w:rPr>
          <w:rFonts w:cstheme="minorHAnsi"/>
        </w:rPr>
      </w:pPr>
    </w:p>
    <w:p w14:paraId="597C4493" w14:textId="57B7B3F1" w:rsidR="008A3507" w:rsidRDefault="008A3507" w:rsidP="008A3507">
      <w:pPr>
        <w:rPr>
          <w:rFonts w:cstheme="minorHAnsi"/>
        </w:rPr>
      </w:pPr>
      <w:r w:rsidRPr="00385E69">
        <w:rPr>
          <w:rFonts w:cstheme="minorHAnsi"/>
        </w:rPr>
        <w:t xml:space="preserve">The first account </w:t>
      </w:r>
      <w:r w:rsidR="008D5CA5">
        <w:rPr>
          <w:rFonts w:cstheme="minorHAnsi"/>
        </w:rPr>
        <w:t xml:space="preserve">of what happened on Lhotse </w:t>
      </w:r>
      <w:r w:rsidRPr="00385E69">
        <w:rPr>
          <w:rFonts w:cstheme="minorHAnsi"/>
        </w:rPr>
        <w:t xml:space="preserve">is from Norman Dyhrenfurth’s </w:t>
      </w:r>
      <w:r>
        <w:rPr>
          <w:rFonts w:cstheme="minorHAnsi"/>
        </w:rPr>
        <w:t xml:space="preserve">trip </w:t>
      </w:r>
      <w:r w:rsidRPr="00385E69">
        <w:rPr>
          <w:rFonts w:cstheme="minorHAnsi"/>
        </w:rPr>
        <w:t xml:space="preserve">report </w:t>
      </w:r>
      <w:r>
        <w:rPr>
          <w:rFonts w:cstheme="minorHAnsi"/>
        </w:rPr>
        <w:t>in</w:t>
      </w:r>
      <w:r w:rsidRPr="00385E69">
        <w:rPr>
          <w:rFonts w:cstheme="minorHAnsi"/>
        </w:rPr>
        <w:t xml:space="preserve"> the 1956 </w:t>
      </w:r>
      <w:r w:rsidRPr="003B0F7E">
        <w:rPr>
          <w:rFonts w:cstheme="minorHAnsi"/>
          <w:i/>
        </w:rPr>
        <w:t>American Alpine Journal</w:t>
      </w:r>
      <w:r>
        <w:rPr>
          <w:rFonts w:cstheme="minorHAnsi"/>
          <w:i/>
        </w:rPr>
        <w:t xml:space="preserve"> </w:t>
      </w:r>
      <w:r w:rsidRPr="003B0F7E">
        <w:rPr>
          <w:rFonts w:cstheme="minorHAnsi"/>
        </w:rPr>
        <w:t>(AAJ)</w:t>
      </w:r>
      <w:r w:rsidR="00E51EC2">
        <w:rPr>
          <w:rFonts w:cstheme="minorHAnsi"/>
        </w:rPr>
        <w:t xml:space="preserve"> </w:t>
      </w:r>
      <w:r w:rsidR="00E51EC2" w:rsidRPr="00E51EC2">
        <w:rPr>
          <w:rFonts w:cstheme="minorHAnsi"/>
          <w:b/>
        </w:rPr>
        <w:t>[2]</w:t>
      </w:r>
      <w:r w:rsidRPr="003B0F7E">
        <w:rPr>
          <w:rFonts w:cstheme="minorHAnsi"/>
        </w:rPr>
        <w:t>.</w:t>
      </w:r>
      <w:r w:rsidRPr="00385E69">
        <w:rPr>
          <w:rFonts w:cstheme="minorHAnsi"/>
        </w:rPr>
        <w:t xml:space="preserve"> I don’t include </w:t>
      </w:r>
      <w:r w:rsidR="00F35622">
        <w:rPr>
          <w:rFonts w:cstheme="minorHAnsi"/>
        </w:rPr>
        <w:t xml:space="preserve">all of </w:t>
      </w:r>
      <w:r w:rsidRPr="00385E69">
        <w:rPr>
          <w:rFonts w:cstheme="minorHAnsi"/>
        </w:rPr>
        <w:t xml:space="preserve">Dyhrenfurth’s </w:t>
      </w:r>
      <w:r w:rsidR="00B25127">
        <w:rPr>
          <w:rFonts w:cstheme="minorHAnsi"/>
        </w:rPr>
        <w:t>lengthy</w:t>
      </w:r>
      <w:r w:rsidRPr="00385E69">
        <w:rPr>
          <w:rFonts w:cstheme="minorHAnsi"/>
        </w:rPr>
        <w:t xml:space="preserve"> account of the </w:t>
      </w:r>
      <w:r w:rsidR="00B25127">
        <w:rPr>
          <w:rFonts w:cstheme="minorHAnsi"/>
        </w:rPr>
        <w:t>expedition</w:t>
      </w:r>
      <w:r>
        <w:rPr>
          <w:rFonts w:cstheme="minorHAnsi"/>
        </w:rPr>
        <w:t xml:space="preserve"> in this article, but I include a link to the whole trip report </w:t>
      </w:r>
      <w:r w:rsidR="00E51EC2">
        <w:rPr>
          <w:rFonts w:cstheme="minorHAnsi"/>
        </w:rPr>
        <w:t>in the Endnotes</w:t>
      </w:r>
      <w:r>
        <w:rPr>
          <w:rFonts w:cstheme="minorHAnsi"/>
        </w:rPr>
        <w:t>.</w:t>
      </w:r>
      <w:r w:rsidRPr="00385E69">
        <w:rPr>
          <w:rFonts w:cstheme="minorHAnsi"/>
        </w:rPr>
        <w:t xml:space="preserve"> </w:t>
      </w:r>
      <w:r>
        <w:rPr>
          <w:rFonts w:cstheme="minorHAnsi"/>
        </w:rPr>
        <w:t xml:space="preserve">I </w:t>
      </w:r>
      <w:r w:rsidRPr="00385E69">
        <w:rPr>
          <w:rFonts w:cstheme="minorHAnsi"/>
        </w:rPr>
        <w:t xml:space="preserve">begin with </w:t>
      </w:r>
      <w:r>
        <w:rPr>
          <w:rFonts w:cstheme="minorHAnsi"/>
        </w:rPr>
        <w:t xml:space="preserve">my summary of Dyhrenfurth’s account between </w:t>
      </w:r>
      <w:r w:rsidRPr="00385E69">
        <w:rPr>
          <w:rFonts w:cstheme="minorHAnsi"/>
        </w:rPr>
        <w:t>October 10</w:t>
      </w:r>
      <w:r>
        <w:rPr>
          <w:rFonts w:cstheme="minorHAnsi"/>
        </w:rPr>
        <w:t xml:space="preserve"> and 20</w:t>
      </w:r>
      <w:r w:rsidRPr="00385E69">
        <w:rPr>
          <w:rFonts w:cstheme="minorHAnsi"/>
        </w:rPr>
        <w:t xml:space="preserve">, 1955, when the </w:t>
      </w:r>
      <w:r>
        <w:rPr>
          <w:rFonts w:cstheme="minorHAnsi"/>
        </w:rPr>
        <w:t>initial</w:t>
      </w:r>
      <w:r w:rsidRPr="00385E69">
        <w:rPr>
          <w:rFonts w:cstheme="minorHAnsi"/>
        </w:rPr>
        <w:t xml:space="preserve"> attempt</w:t>
      </w:r>
      <w:r>
        <w:rPr>
          <w:rFonts w:cstheme="minorHAnsi"/>
        </w:rPr>
        <w:t>s were made</w:t>
      </w:r>
      <w:r w:rsidRPr="00385E69">
        <w:rPr>
          <w:rFonts w:cstheme="minorHAnsi"/>
        </w:rPr>
        <w:t xml:space="preserve"> on the summit of Lhotse. </w:t>
      </w:r>
      <w:r w:rsidR="0032568F">
        <w:rPr>
          <w:rFonts w:cstheme="minorHAnsi"/>
        </w:rPr>
        <w:t>Starting</w:t>
      </w:r>
      <w:r>
        <w:rPr>
          <w:rFonts w:cstheme="minorHAnsi"/>
        </w:rPr>
        <w:t xml:space="preserve"> on October 21</w:t>
      </w:r>
      <w:r w:rsidRPr="00E324C3">
        <w:rPr>
          <w:rFonts w:cstheme="minorHAnsi"/>
          <w:vertAlign w:val="superscript"/>
        </w:rPr>
        <w:t>st</w:t>
      </w:r>
      <w:r w:rsidR="00E324C3">
        <w:rPr>
          <w:rFonts w:cstheme="minorHAnsi"/>
        </w:rPr>
        <w:t>,</w:t>
      </w:r>
      <w:r>
        <w:rPr>
          <w:rFonts w:cstheme="minorHAnsi"/>
        </w:rPr>
        <w:t xml:space="preserve"> Dyhrenfurth’s </w:t>
      </w:r>
      <w:r w:rsidR="00E324C3">
        <w:rPr>
          <w:rFonts w:cstheme="minorHAnsi"/>
        </w:rPr>
        <w:t>written</w:t>
      </w:r>
      <w:r>
        <w:rPr>
          <w:rFonts w:cstheme="minorHAnsi"/>
        </w:rPr>
        <w:t xml:space="preserve"> account </w:t>
      </w:r>
      <w:r w:rsidR="00E324C3">
        <w:rPr>
          <w:rFonts w:cstheme="minorHAnsi"/>
        </w:rPr>
        <w:t>begins</w:t>
      </w:r>
      <w:r>
        <w:rPr>
          <w:rFonts w:cstheme="minorHAnsi"/>
        </w:rPr>
        <w:t>.</w:t>
      </w:r>
    </w:p>
    <w:p w14:paraId="0F5F971E" w14:textId="77777777" w:rsidR="008A3507" w:rsidRDefault="008A3507" w:rsidP="008A3507">
      <w:pPr>
        <w:rPr>
          <w:rFonts w:cstheme="minorHAnsi"/>
        </w:rPr>
      </w:pPr>
    </w:p>
    <w:p w14:paraId="613519F6" w14:textId="61D6F29E" w:rsidR="008A3507" w:rsidRDefault="008A3507" w:rsidP="008A3507">
      <w:pPr>
        <w:rPr>
          <w:rFonts w:cstheme="minorHAnsi"/>
        </w:rPr>
      </w:pPr>
      <w:r>
        <w:rPr>
          <w:rFonts w:cstheme="minorHAnsi"/>
        </w:rPr>
        <w:t xml:space="preserve">Next, I include information from an article in the </w:t>
      </w:r>
      <w:r w:rsidRPr="00D20680">
        <w:rPr>
          <w:rFonts w:cstheme="minorHAnsi"/>
          <w:i/>
        </w:rPr>
        <w:t xml:space="preserve">Seattle </w:t>
      </w:r>
      <w:r w:rsidR="008D5CA5">
        <w:rPr>
          <w:rFonts w:cstheme="minorHAnsi"/>
          <w:i/>
        </w:rPr>
        <w:t>Post Intelligencer</w:t>
      </w:r>
      <w:r>
        <w:rPr>
          <w:rFonts w:cstheme="minorHAnsi"/>
        </w:rPr>
        <w:t>, which is an account based on a letter Fred Beckey wrote on October 27, 1955</w:t>
      </w:r>
      <w:r w:rsidR="003B0735">
        <w:rPr>
          <w:rFonts w:cstheme="minorHAnsi"/>
        </w:rPr>
        <w:t xml:space="preserve"> </w:t>
      </w:r>
      <w:r w:rsidR="003B0735" w:rsidRPr="003B0735">
        <w:rPr>
          <w:rFonts w:cstheme="minorHAnsi"/>
          <w:b/>
        </w:rPr>
        <w:t>[3]</w:t>
      </w:r>
      <w:r w:rsidRPr="003B0735">
        <w:rPr>
          <w:rFonts w:cstheme="minorHAnsi"/>
          <w:b/>
        </w:rPr>
        <w:t>.</w:t>
      </w:r>
    </w:p>
    <w:p w14:paraId="4D31D7D2" w14:textId="77777777" w:rsidR="008A3507" w:rsidRDefault="008A3507" w:rsidP="008A3507">
      <w:pPr>
        <w:rPr>
          <w:rFonts w:cstheme="minorHAnsi"/>
        </w:rPr>
      </w:pPr>
    </w:p>
    <w:p w14:paraId="0C316AE2" w14:textId="5A74BEEF" w:rsidR="008A3507" w:rsidRPr="00385E69" w:rsidRDefault="00E51EC2" w:rsidP="008A3507">
      <w:pPr>
        <w:rPr>
          <w:rFonts w:cstheme="minorHAnsi"/>
        </w:rPr>
      </w:pPr>
      <w:r>
        <w:rPr>
          <w:rFonts w:cstheme="minorHAnsi"/>
        </w:rPr>
        <w:t xml:space="preserve">Lastly, </w:t>
      </w:r>
      <w:r w:rsidR="008A3507">
        <w:rPr>
          <w:rFonts w:cstheme="minorHAnsi"/>
        </w:rPr>
        <w:t xml:space="preserve">I </w:t>
      </w:r>
      <w:r>
        <w:rPr>
          <w:rFonts w:cstheme="minorHAnsi"/>
        </w:rPr>
        <w:t>will</w:t>
      </w:r>
      <w:r w:rsidR="008A3507">
        <w:rPr>
          <w:rFonts w:cstheme="minorHAnsi"/>
        </w:rPr>
        <w:t xml:space="preserve"> amalgamate these two accounts into what I think occurred.</w:t>
      </w:r>
    </w:p>
    <w:p w14:paraId="5EDE208A" w14:textId="7CF80184" w:rsidR="00074846" w:rsidRDefault="00074846">
      <w:pPr>
        <w:rPr>
          <w:rFonts w:cstheme="minorHAnsi"/>
        </w:rPr>
      </w:pPr>
      <w:r>
        <w:rPr>
          <w:rFonts w:cstheme="minorHAnsi"/>
        </w:rPr>
        <w:br w:type="page"/>
      </w:r>
    </w:p>
    <w:p w14:paraId="515F1B1D" w14:textId="77777777" w:rsidR="008A3507" w:rsidRPr="00385E69" w:rsidRDefault="008A3507" w:rsidP="008A3507">
      <w:pPr>
        <w:rPr>
          <w:rFonts w:cstheme="minorHAnsi"/>
        </w:rPr>
      </w:pPr>
    </w:p>
    <w:p w14:paraId="0A933011" w14:textId="77777777" w:rsidR="008A3507" w:rsidRPr="00385E69" w:rsidRDefault="008A3507" w:rsidP="008A3507">
      <w:pPr>
        <w:rPr>
          <w:rFonts w:cstheme="minorHAnsi"/>
          <w:b/>
          <w:u w:val="single"/>
        </w:rPr>
      </w:pPr>
      <w:r>
        <w:rPr>
          <w:rFonts w:cstheme="minorHAnsi"/>
          <w:b/>
          <w:u w:val="single"/>
        </w:rPr>
        <w:t>Lhotse Expedition p</w:t>
      </w:r>
      <w:r w:rsidRPr="00385E69">
        <w:rPr>
          <w:rFonts w:cstheme="minorHAnsi"/>
          <w:b/>
          <w:u w:val="single"/>
        </w:rPr>
        <w:t>ersonnel</w:t>
      </w:r>
      <w:r>
        <w:rPr>
          <w:rFonts w:cstheme="minorHAnsi"/>
          <w:b/>
          <w:u w:val="single"/>
        </w:rPr>
        <w:t xml:space="preserve"> mentioned in these accounts</w:t>
      </w:r>
    </w:p>
    <w:p w14:paraId="4BA7BF29" w14:textId="77777777" w:rsidR="008A3507" w:rsidRPr="00385E69" w:rsidRDefault="008A3507" w:rsidP="008A3507">
      <w:pPr>
        <w:rPr>
          <w:rFonts w:cstheme="minorHAnsi"/>
        </w:rPr>
      </w:pPr>
    </w:p>
    <w:p w14:paraId="7D5D7091" w14:textId="443FDC31" w:rsidR="0032568F" w:rsidRDefault="008A3507" w:rsidP="008A3507">
      <w:pPr>
        <w:pStyle w:val="NormalWeb"/>
        <w:spacing w:before="0" w:beforeAutospacing="0" w:after="150" w:afterAutospacing="0"/>
        <w:rPr>
          <w:rFonts w:asciiTheme="minorHAnsi" w:hAnsiTheme="minorHAnsi" w:cstheme="minorHAnsi"/>
          <w:sz w:val="22"/>
          <w:szCs w:val="22"/>
        </w:rPr>
      </w:pPr>
      <w:r w:rsidRPr="004B5B7D">
        <w:rPr>
          <w:rFonts w:asciiTheme="minorHAnsi" w:hAnsiTheme="minorHAnsi" w:cstheme="minorHAnsi"/>
          <w:sz w:val="22"/>
          <w:szCs w:val="22"/>
        </w:rPr>
        <w:t>Norman Dyhrenfurth</w:t>
      </w:r>
      <w:r w:rsidR="00F35622">
        <w:rPr>
          <w:rFonts w:asciiTheme="minorHAnsi" w:hAnsiTheme="minorHAnsi" w:cstheme="minorHAnsi"/>
          <w:sz w:val="22"/>
          <w:szCs w:val="22"/>
        </w:rPr>
        <w:t xml:space="preserve"> </w:t>
      </w:r>
      <w:r w:rsidRPr="004B5B7D">
        <w:rPr>
          <w:rFonts w:asciiTheme="minorHAnsi" w:hAnsiTheme="minorHAnsi" w:cstheme="minorHAnsi"/>
          <w:sz w:val="22"/>
          <w:szCs w:val="22"/>
        </w:rPr>
        <w:t xml:space="preserve">(expedition leader), George Bell, Fred Beckey, </w:t>
      </w:r>
      <w:r w:rsidR="00BA1EEE">
        <w:rPr>
          <w:rFonts w:asciiTheme="minorHAnsi" w:hAnsiTheme="minorHAnsi" w:cstheme="minorHAnsi"/>
          <w:sz w:val="22"/>
          <w:szCs w:val="22"/>
        </w:rPr>
        <w:t>Dick</w:t>
      </w:r>
      <w:r w:rsidRPr="004B5B7D">
        <w:rPr>
          <w:rFonts w:asciiTheme="minorHAnsi" w:hAnsiTheme="minorHAnsi" w:cstheme="minorHAnsi"/>
          <w:sz w:val="22"/>
          <w:szCs w:val="22"/>
        </w:rPr>
        <w:t xml:space="preserve"> McGowan, </w:t>
      </w:r>
      <w:r w:rsidR="0044710C" w:rsidRPr="004B5B7D">
        <w:rPr>
          <w:rFonts w:asciiTheme="minorHAnsi" w:hAnsiTheme="minorHAnsi" w:cstheme="minorHAnsi"/>
          <w:sz w:val="22"/>
          <w:szCs w:val="22"/>
        </w:rPr>
        <w:t>Ernst Senn</w:t>
      </w:r>
      <w:r w:rsidR="0044710C">
        <w:rPr>
          <w:rFonts w:asciiTheme="minorHAnsi" w:hAnsiTheme="minorHAnsi" w:cstheme="minorHAnsi"/>
          <w:sz w:val="22"/>
          <w:szCs w:val="22"/>
        </w:rPr>
        <w:t>,</w:t>
      </w:r>
      <w:r w:rsidR="0044710C" w:rsidRPr="004B5B7D">
        <w:rPr>
          <w:rFonts w:asciiTheme="minorHAnsi" w:hAnsiTheme="minorHAnsi" w:cstheme="minorHAnsi"/>
          <w:sz w:val="22"/>
          <w:szCs w:val="22"/>
        </w:rPr>
        <w:t xml:space="preserve"> </w:t>
      </w:r>
      <w:r w:rsidRPr="004B5B7D">
        <w:rPr>
          <w:rFonts w:asciiTheme="minorHAnsi" w:hAnsiTheme="minorHAnsi" w:cstheme="minorHAnsi"/>
          <w:sz w:val="22"/>
          <w:szCs w:val="22"/>
        </w:rPr>
        <w:t>Dr. Bruno Spirig, Arthur Spöhel, Pemba</w:t>
      </w:r>
      <w:r>
        <w:rPr>
          <w:rFonts w:asciiTheme="minorHAnsi" w:hAnsiTheme="minorHAnsi" w:cstheme="minorHAnsi"/>
          <w:sz w:val="22"/>
          <w:szCs w:val="22"/>
        </w:rPr>
        <w:t xml:space="preserve"> Sundar,</w:t>
      </w:r>
      <w:r w:rsidRPr="004B5B7D">
        <w:rPr>
          <w:rFonts w:asciiTheme="minorHAnsi" w:hAnsiTheme="minorHAnsi" w:cstheme="minorHAnsi"/>
          <w:sz w:val="22"/>
          <w:szCs w:val="22"/>
        </w:rPr>
        <w:t xml:space="preserve"> Chowang, Kancha, Chotari, Phu Dorje</w:t>
      </w:r>
      <w:r>
        <w:rPr>
          <w:rFonts w:asciiTheme="minorHAnsi" w:hAnsiTheme="minorHAnsi" w:cstheme="minorHAnsi"/>
          <w:sz w:val="22"/>
          <w:szCs w:val="22"/>
        </w:rPr>
        <w:t xml:space="preserve">, </w:t>
      </w:r>
      <w:r w:rsidRPr="00327319">
        <w:rPr>
          <w:rFonts w:asciiTheme="minorHAnsi" w:hAnsiTheme="minorHAnsi" w:cstheme="minorHAnsi"/>
          <w:sz w:val="22"/>
          <w:szCs w:val="22"/>
        </w:rPr>
        <w:t xml:space="preserve">Ang Dawa </w:t>
      </w:r>
      <w:r w:rsidRPr="004B5B7D">
        <w:rPr>
          <w:rFonts w:asciiTheme="minorHAnsi" w:hAnsiTheme="minorHAnsi" w:cstheme="minorHAnsi"/>
          <w:sz w:val="22"/>
          <w:szCs w:val="22"/>
        </w:rPr>
        <w:t>and Lapka</w:t>
      </w:r>
      <w:r>
        <w:rPr>
          <w:rFonts w:asciiTheme="minorHAnsi" w:hAnsiTheme="minorHAnsi" w:cstheme="minorHAnsi"/>
          <w:sz w:val="22"/>
          <w:szCs w:val="22"/>
        </w:rPr>
        <w:t xml:space="preserve"> Sona</w:t>
      </w:r>
      <w:r w:rsidRPr="004B5B7D">
        <w:rPr>
          <w:rFonts w:asciiTheme="minorHAnsi" w:hAnsiTheme="minorHAnsi" w:cstheme="minorHAnsi"/>
          <w:sz w:val="22"/>
          <w:szCs w:val="22"/>
        </w:rPr>
        <w:t>.</w:t>
      </w:r>
    </w:p>
    <w:p w14:paraId="386A46D3" w14:textId="77777777" w:rsidR="0032568F" w:rsidRDefault="0032568F" w:rsidP="008A3507">
      <w:pPr>
        <w:pStyle w:val="NormalWeb"/>
        <w:spacing w:before="0" w:beforeAutospacing="0" w:after="150" w:afterAutospacing="0"/>
        <w:rPr>
          <w:rFonts w:asciiTheme="minorHAnsi" w:hAnsiTheme="minorHAnsi" w:cstheme="minorHAnsi"/>
          <w:b/>
          <w:sz w:val="22"/>
          <w:szCs w:val="22"/>
          <w:u w:val="single"/>
        </w:rPr>
      </w:pPr>
    </w:p>
    <w:p w14:paraId="04B4615E" w14:textId="5C5B5F77" w:rsidR="008A3507" w:rsidRPr="00385E69" w:rsidRDefault="008A3507" w:rsidP="008A3507">
      <w:pPr>
        <w:pStyle w:val="NormalWeb"/>
        <w:spacing w:before="0" w:beforeAutospacing="0" w:after="150" w:afterAutospacing="0"/>
        <w:rPr>
          <w:rFonts w:asciiTheme="minorHAnsi" w:hAnsiTheme="minorHAnsi" w:cstheme="minorHAnsi"/>
          <w:b/>
          <w:sz w:val="22"/>
          <w:szCs w:val="22"/>
          <w:u w:val="single"/>
        </w:rPr>
      </w:pPr>
      <w:r w:rsidRPr="00385E69">
        <w:rPr>
          <w:rFonts w:asciiTheme="minorHAnsi" w:hAnsiTheme="minorHAnsi" w:cstheme="minorHAnsi"/>
          <w:b/>
          <w:sz w:val="22"/>
          <w:szCs w:val="22"/>
          <w:u w:val="single"/>
        </w:rPr>
        <w:t>Camp elevations</w:t>
      </w:r>
    </w:p>
    <w:p w14:paraId="1707FBD6" w14:textId="77777777" w:rsidR="008A3507" w:rsidRPr="00385E69"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Camp II or Advanced Base Camp: 21,500 feet</w:t>
      </w:r>
      <w:r>
        <w:rPr>
          <w:rFonts w:asciiTheme="minorHAnsi" w:hAnsiTheme="minorHAnsi" w:cstheme="minorHAnsi"/>
          <w:sz w:val="22"/>
          <w:szCs w:val="22"/>
        </w:rPr>
        <w:t xml:space="preserve"> (6,553 meters)</w:t>
      </w:r>
    </w:p>
    <w:p w14:paraId="28550C6C" w14:textId="01E81474" w:rsidR="008A3507" w:rsidRPr="00385E69"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Camp III: 23,300 feet</w:t>
      </w:r>
      <w:r>
        <w:rPr>
          <w:rFonts w:asciiTheme="minorHAnsi" w:hAnsiTheme="minorHAnsi" w:cstheme="minorHAnsi"/>
          <w:sz w:val="22"/>
          <w:szCs w:val="22"/>
        </w:rPr>
        <w:t xml:space="preserve"> (7</w:t>
      </w:r>
      <w:r w:rsidR="0032568F">
        <w:rPr>
          <w:rFonts w:asciiTheme="minorHAnsi" w:hAnsiTheme="minorHAnsi" w:cstheme="minorHAnsi"/>
          <w:sz w:val="22"/>
          <w:szCs w:val="22"/>
        </w:rPr>
        <w:t>,</w:t>
      </w:r>
      <w:r>
        <w:rPr>
          <w:rFonts w:asciiTheme="minorHAnsi" w:hAnsiTheme="minorHAnsi" w:cstheme="minorHAnsi"/>
          <w:sz w:val="22"/>
          <w:szCs w:val="22"/>
        </w:rPr>
        <w:t>102 meters)</w:t>
      </w:r>
    </w:p>
    <w:p w14:paraId="61CA503E" w14:textId="3F654EAD" w:rsidR="008A3507" w:rsidRPr="00385E69"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Camp IV: 24,200 feet</w:t>
      </w:r>
      <w:r>
        <w:rPr>
          <w:rFonts w:asciiTheme="minorHAnsi" w:hAnsiTheme="minorHAnsi" w:cstheme="minorHAnsi"/>
          <w:sz w:val="22"/>
          <w:szCs w:val="22"/>
        </w:rPr>
        <w:t xml:space="preserve"> (7</w:t>
      </w:r>
      <w:r w:rsidR="0032568F">
        <w:rPr>
          <w:rFonts w:asciiTheme="minorHAnsi" w:hAnsiTheme="minorHAnsi" w:cstheme="minorHAnsi"/>
          <w:sz w:val="22"/>
          <w:szCs w:val="22"/>
        </w:rPr>
        <w:t>,</w:t>
      </w:r>
      <w:r>
        <w:rPr>
          <w:rFonts w:asciiTheme="minorHAnsi" w:hAnsiTheme="minorHAnsi" w:cstheme="minorHAnsi"/>
          <w:sz w:val="22"/>
          <w:szCs w:val="22"/>
        </w:rPr>
        <w:t>376 meters)</w:t>
      </w:r>
    </w:p>
    <w:p w14:paraId="29753F87" w14:textId="5DF765F1" w:rsidR="008A3507"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Camp V: 25,200 feet</w:t>
      </w:r>
      <w:r>
        <w:rPr>
          <w:rFonts w:asciiTheme="minorHAnsi" w:hAnsiTheme="minorHAnsi" w:cstheme="minorHAnsi"/>
          <w:sz w:val="22"/>
          <w:szCs w:val="22"/>
        </w:rPr>
        <w:t xml:space="preserve"> (7</w:t>
      </w:r>
      <w:r w:rsidR="0032568F">
        <w:rPr>
          <w:rFonts w:asciiTheme="minorHAnsi" w:hAnsiTheme="minorHAnsi" w:cstheme="minorHAnsi"/>
          <w:sz w:val="22"/>
          <w:szCs w:val="22"/>
        </w:rPr>
        <w:t>,</w:t>
      </w:r>
      <w:r>
        <w:rPr>
          <w:rFonts w:asciiTheme="minorHAnsi" w:hAnsiTheme="minorHAnsi" w:cstheme="minorHAnsi"/>
          <w:sz w:val="22"/>
          <w:szCs w:val="22"/>
        </w:rPr>
        <w:t>681 meters)</w:t>
      </w:r>
    </w:p>
    <w:p w14:paraId="770EB2CD" w14:textId="77777777" w:rsidR="005A095D" w:rsidRPr="00385E69" w:rsidRDefault="005A095D" w:rsidP="008A3507">
      <w:pPr>
        <w:pStyle w:val="NormalWeb"/>
        <w:spacing w:before="0" w:beforeAutospacing="0" w:after="150" w:afterAutospacing="0"/>
        <w:rPr>
          <w:rFonts w:asciiTheme="minorHAnsi" w:hAnsiTheme="minorHAnsi" w:cstheme="minorHAnsi"/>
          <w:sz w:val="22"/>
          <w:szCs w:val="22"/>
        </w:rPr>
      </w:pPr>
    </w:p>
    <w:p w14:paraId="1212F231" w14:textId="77777777" w:rsidR="008A3507" w:rsidRPr="000129E2" w:rsidRDefault="008A3507" w:rsidP="008A3507">
      <w:pPr>
        <w:pStyle w:val="NormalWeb"/>
        <w:spacing w:before="0" w:beforeAutospacing="0" w:after="150" w:afterAutospacing="0"/>
        <w:rPr>
          <w:rFonts w:asciiTheme="minorHAnsi" w:hAnsiTheme="minorHAnsi" w:cstheme="minorHAnsi"/>
          <w:b/>
          <w:color w:val="000000"/>
          <w:sz w:val="22"/>
          <w:szCs w:val="22"/>
          <w:u w:val="single"/>
        </w:rPr>
      </w:pPr>
      <w:r w:rsidRPr="000129E2">
        <w:rPr>
          <w:rFonts w:asciiTheme="minorHAnsi" w:hAnsiTheme="minorHAnsi" w:cstheme="minorHAnsi"/>
          <w:b/>
          <w:color w:val="000000"/>
          <w:sz w:val="22"/>
          <w:szCs w:val="22"/>
          <w:u w:val="single"/>
        </w:rPr>
        <w:t>Dyhrenfurth’s Account</w:t>
      </w:r>
    </w:p>
    <w:p w14:paraId="7BE1F499" w14:textId="2963B96B" w:rsidR="008A3507" w:rsidRDefault="00BA1EEE" w:rsidP="008A3507">
      <w:pPr>
        <w:pStyle w:val="NormalWeb"/>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My summary of Dyhrenfurth’s account begins on </w:t>
      </w:r>
      <w:r w:rsidR="008A3507">
        <w:rPr>
          <w:rFonts w:asciiTheme="minorHAnsi" w:hAnsiTheme="minorHAnsi" w:cstheme="minorHAnsi"/>
          <w:color w:val="000000"/>
          <w:sz w:val="22"/>
          <w:szCs w:val="22"/>
        </w:rPr>
        <w:t>October 10</w:t>
      </w:r>
      <w:r w:rsidR="008A3507" w:rsidRPr="00385E69">
        <w:rPr>
          <w:rFonts w:asciiTheme="minorHAnsi" w:hAnsiTheme="minorHAnsi" w:cstheme="minorHAnsi"/>
          <w:color w:val="000000"/>
          <w:sz w:val="22"/>
          <w:szCs w:val="22"/>
          <w:vertAlign w:val="superscript"/>
        </w:rPr>
        <w:t>th</w:t>
      </w:r>
      <w:r w:rsidR="008A3507">
        <w:rPr>
          <w:rFonts w:asciiTheme="minorHAnsi" w:hAnsiTheme="minorHAnsi" w:cstheme="minorHAnsi"/>
          <w:color w:val="000000"/>
          <w:sz w:val="22"/>
          <w:szCs w:val="22"/>
        </w:rPr>
        <w:t xml:space="preserve"> </w:t>
      </w:r>
      <w:r>
        <w:rPr>
          <w:rFonts w:asciiTheme="minorHAnsi" w:hAnsiTheme="minorHAnsi" w:cstheme="minorHAnsi"/>
          <w:color w:val="000000"/>
          <w:sz w:val="22"/>
          <w:szCs w:val="22"/>
        </w:rPr>
        <w:t>when the</w:t>
      </w:r>
      <w:r w:rsidR="008A3507">
        <w:rPr>
          <w:rFonts w:asciiTheme="minorHAnsi" w:hAnsiTheme="minorHAnsi" w:cstheme="minorHAnsi"/>
          <w:color w:val="000000"/>
          <w:sz w:val="22"/>
          <w:szCs w:val="22"/>
        </w:rPr>
        <w:t xml:space="preserve"> first summit attempt was made by Senn, Spöhel, Pemba and Chowang from Camp IV, which proved to be to</w:t>
      </w:r>
      <w:r w:rsidR="008D5CA5">
        <w:rPr>
          <w:rFonts w:asciiTheme="minorHAnsi" w:hAnsiTheme="minorHAnsi" w:cstheme="minorHAnsi"/>
          <w:color w:val="000000"/>
          <w:sz w:val="22"/>
          <w:szCs w:val="22"/>
        </w:rPr>
        <w:t>o</w:t>
      </w:r>
      <w:r w:rsidR="008A3507">
        <w:rPr>
          <w:rFonts w:asciiTheme="minorHAnsi" w:hAnsiTheme="minorHAnsi" w:cstheme="minorHAnsi"/>
          <w:color w:val="000000"/>
          <w:sz w:val="22"/>
          <w:szCs w:val="22"/>
        </w:rPr>
        <w:t xml:space="preserve"> much distance and elevation, so they turned around at 26,200 feet (7</w:t>
      </w:r>
      <w:r w:rsidR="0032568F">
        <w:rPr>
          <w:rFonts w:asciiTheme="minorHAnsi" w:hAnsiTheme="minorHAnsi" w:cstheme="minorHAnsi"/>
          <w:color w:val="000000"/>
          <w:sz w:val="22"/>
          <w:szCs w:val="22"/>
        </w:rPr>
        <w:t>,</w:t>
      </w:r>
      <w:r w:rsidR="008A3507">
        <w:rPr>
          <w:rFonts w:asciiTheme="minorHAnsi" w:hAnsiTheme="minorHAnsi" w:cstheme="minorHAnsi"/>
          <w:color w:val="000000"/>
          <w:sz w:val="22"/>
          <w:szCs w:val="22"/>
        </w:rPr>
        <w:t xml:space="preserve">986 meters). However, eight oxygen bottles were cached at this elevation. </w:t>
      </w:r>
      <w:r w:rsidR="0032568F">
        <w:rPr>
          <w:rFonts w:asciiTheme="minorHAnsi" w:hAnsiTheme="minorHAnsi" w:cstheme="minorHAnsi"/>
          <w:color w:val="000000"/>
          <w:sz w:val="22"/>
          <w:szCs w:val="22"/>
        </w:rPr>
        <w:t>A few days later</w:t>
      </w:r>
      <w:r w:rsidR="008A3507">
        <w:rPr>
          <w:rFonts w:asciiTheme="minorHAnsi" w:hAnsiTheme="minorHAnsi" w:cstheme="minorHAnsi"/>
          <w:color w:val="000000"/>
          <w:sz w:val="22"/>
          <w:szCs w:val="22"/>
        </w:rPr>
        <w:t xml:space="preserve"> a Camp V was established at 25,500 feet and another attempt on the summit was made on October 15</w:t>
      </w:r>
      <w:r w:rsidR="008A3507" w:rsidRPr="004C06C1">
        <w:rPr>
          <w:rFonts w:asciiTheme="minorHAnsi" w:hAnsiTheme="minorHAnsi" w:cstheme="minorHAnsi"/>
          <w:color w:val="000000"/>
          <w:sz w:val="22"/>
          <w:szCs w:val="22"/>
          <w:vertAlign w:val="superscript"/>
        </w:rPr>
        <w:t>th</w:t>
      </w:r>
      <w:r w:rsidR="008A3507">
        <w:rPr>
          <w:rFonts w:asciiTheme="minorHAnsi" w:hAnsiTheme="minorHAnsi" w:cstheme="minorHAnsi"/>
          <w:color w:val="000000"/>
          <w:sz w:val="22"/>
          <w:szCs w:val="22"/>
        </w:rPr>
        <w:t xml:space="preserve">. </w:t>
      </w:r>
      <w:r w:rsidR="007660D4">
        <w:rPr>
          <w:rFonts w:asciiTheme="minorHAnsi" w:hAnsiTheme="minorHAnsi" w:cstheme="minorHAnsi"/>
          <w:color w:val="000000"/>
          <w:sz w:val="22"/>
          <w:szCs w:val="22"/>
        </w:rPr>
        <w:t>But</w:t>
      </w:r>
      <w:r w:rsidR="008A3507">
        <w:rPr>
          <w:rFonts w:asciiTheme="minorHAnsi" w:hAnsiTheme="minorHAnsi" w:cstheme="minorHAnsi"/>
          <w:color w:val="000000"/>
          <w:sz w:val="22"/>
          <w:szCs w:val="22"/>
        </w:rPr>
        <w:t xml:space="preserve"> they couldn’t find the cached oxygen bottles </w:t>
      </w:r>
      <w:r w:rsidR="00C44E13">
        <w:rPr>
          <w:rFonts w:asciiTheme="minorHAnsi" w:hAnsiTheme="minorHAnsi" w:cstheme="minorHAnsi"/>
          <w:color w:val="000000"/>
          <w:sz w:val="22"/>
          <w:szCs w:val="22"/>
        </w:rPr>
        <w:t xml:space="preserve">buried </w:t>
      </w:r>
      <w:r w:rsidR="00B3059D">
        <w:rPr>
          <w:rFonts w:asciiTheme="minorHAnsi" w:hAnsiTheme="minorHAnsi" w:cstheme="minorHAnsi"/>
          <w:color w:val="000000"/>
          <w:sz w:val="22"/>
          <w:szCs w:val="22"/>
        </w:rPr>
        <w:t>by</w:t>
      </w:r>
      <w:r w:rsidR="00C44E13">
        <w:rPr>
          <w:rFonts w:asciiTheme="minorHAnsi" w:hAnsiTheme="minorHAnsi" w:cstheme="minorHAnsi"/>
          <w:color w:val="000000"/>
          <w:sz w:val="22"/>
          <w:szCs w:val="22"/>
        </w:rPr>
        <w:t xml:space="preserve"> </w:t>
      </w:r>
      <w:r w:rsidR="00B3059D">
        <w:rPr>
          <w:rFonts w:asciiTheme="minorHAnsi" w:hAnsiTheme="minorHAnsi" w:cstheme="minorHAnsi"/>
          <w:color w:val="000000"/>
          <w:sz w:val="22"/>
          <w:szCs w:val="22"/>
        </w:rPr>
        <w:t xml:space="preserve">a </w:t>
      </w:r>
      <w:r w:rsidR="00C44E13">
        <w:rPr>
          <w:rFonts w:asciiTheme="minorHAnsi" w:hAnsiTheme="minorHAnsi" w:cstheme="minorHAnsi"/>
          <w:color w:val="000000"/>
          <w:sz w:val="22"/>
          <w:szCs w:val="22"/>
        </w:rPr>
        <w:t xml:space="preserve">snow </w:t>
      </w:r>
      <w:r w:rsidR="00B3059D">
        <w:rPr>
          <w:rFonts w:asciiTheme="minorHAnsi" w:hAnsiTheme="minorHAnsi" w:cstheme="minorHAnsi"/>
          <w:color w:val="000000"/>
          <w:sz w:val="22"/>
          <w:szCs w:val="22"/>
        </w:rPr>
        <w:t xml:space="preserve">storm. </w:t>
      </w:r>
      <w:r w:rsidR="00C0390C">
        <w:rPr>
          <w:rFonts w:asciiTheme="minorHAnsi" w:hAnsiTheme="minorHAnsi" w:cstheme="minorHAnsi"/>
          <w:color w:val="000000"/>
          <w:sz w:val="22"/>
          <w:szCs w:val="22"/>
        </w:rPr>
        <w:t>Spöhel</w:t>
      </w:r>
      <w:r w:rsidR="00B3059D">
        <w:rPr>
          <w:rFonts w:asciiTheme="minorHAnsi" w:hAnsiTheme="minorHAnsi" w:cstheme="minorHAnsi"/>
          <w:color w:val="000000"/>
          <w:sz w:val="22"/>
          <w:szCs w:val="22"/>
        </w:rPr>
        <w:t xml:space="preserve"> couldn’t climb any higher and gave his oxygen bottles to Senn. </w:t>
      </w:r>
      <w:r w:rsidR="008A3507">
        <w:rPr>
          <w:rFonts w:asciiTheme="minorHAnsi" w:hAnsiTheme="minorHAnsi" w:cstheme="minorHAnsi"/>
          <w:color w:val="000000"/>
          <w:sz w:val="22"/>
          <w:szCs w:val="22"/>
        </w:rPr>
        <w:t xml:space="preserve">Senn </w:t>
      </w:r>
      <w:r w:rsidR="00C0390C">
        <w:rPr>
          <w:rFonts w:asciiTheme="minorHAnsi" w:hAnsiTheme="minorHAnsi" w:cstheme="minorHAnsi"/>
          <w:color w:val="000000"/>
          <w:sz w:val="22"/>
          <w:szCs w:val="22"/>
        </w:rPr>
        <w:t xml:space="preserve">continued alone reaching 26,600 feet </w:t>
      </w:r>
      <w:r w:rsidR="00B25127">
        <w:rPr>
          <w:rFonts w:asciiTheme="minorHAnsi" w:hAnsiTheme="minorHAnsi" w:cstheme="minorHAnsi"/>
          <w:color w:val="000000"/>
          <w:sz w:val="22"/>
          <w:szCs w:val="22"/>
        </w:rPr>
        <w:t>(8</w:t>
      </w:r>
      <w:r w:rsidR="0032568F">
        <w:rPr>
          <w:rFonts w:asciiTheme="minorHAnsi" w:hAnsiTheme="minorHAnsi" w:cstheme="minorHAnsi"/>
          <w:color w:val="000000"/>
          <w:sz w:val="22"/>
          <w:szCs w:val="22"/>
        </w:rPr>
        <w:t>,</w:t>
      </w:r>
      <w:r w:rsidR="00B25127">
        <w:rPr>
          <w:rFonts w:asciiTheme="minorHAnsi" w:hAnsiTheme="minorHAnsi" w:cstheme="minorHAnsi"/>
          <w:color w:val="000000"/>
          <w:sz w:val="22"/>
          <w:szCs w:val="22"/>
        </w:rPr>
        <w:t xml:space="preserve">108 meters) </w:t>
      </w:r>
      <w:r w:rsidR="00C0390C">
        <w:rPr>
          <w:rFonts w:asciiTheme="minorHAnsi" w:hAnsiTheme="minorHAnsi" w:cstheme="minorHAnsi"/>
          <w:color w:val="000000"/>
          <w:sz w:val="22"/>
          <w:szCs w:val="22"/>
        </w:rPr>
        <w:t xml:space="preserve">before his </w:t>
      </w:r>
      <w:r w:rsidR="008A3507">
        <w:rPr>
          <w:rFonts w:asciiTheme="minorHAnsi" w:hAnsiTheme="minorHAnsi" w:cstheme="minorHAnsi"/>
          <w:color w:val="000000"/>
          <w:sz w:val="22"/>
          <w:szCs w:val="22"/>
        </w:rPr>
        <w:t xml:space="preserve">oxygen set failed. </w:t>
      </w:r>
      <w:r w:rsidR="005A095D">
        <w:rPr>
          <w:rFonts w:asciiTheme="minorHAnsi" w:hAnsiTheme="minorHAnsi" w:cstheme="minorHAnsi"/>
          <w:color w:val="000000"/>
          <w:sz w:val="22"/>
          <w:szCs w:val="22"/>
        </w:rPr>
        <w:t>E</w:t>
      </w:r>
      <w:r w:rsidR="008A3507">
        <w:rPr>
          <w:rFonts w:asciiTheme="minorHAnsi" w:hAnsiTheme="minorHAnsi" w:cstheme="minorHAnsi"/>
          <w:color w:val="000000"/>
          <w:sz w:val="22"/>
          <w:szCs w:val="22"/>
        </w:rPr>
        <w:t>veryone but Senn return to Camp IV, who remained at Camp V, hoping a solo attempt w</w:t>
      </w:r>
      <w:r w:rsidR="00C44E13">
        <w:rPr>
          <w:rFonts w:asciiTheme="minorHAnsi" w:hAnsiTheme="minorHAnsi" w:cstheme="minorHAnsi"/>
          <w:color w:val="000000"/>
          <w:sz w:val="22"/>
          <w:szCs w:val="22"/>
        </w:rPr>
        <w:t>ould</w:t>
      </w:r>
      <w:r w:rsidR="008A3507">
        <w:rPr>
          <w:rFonts w:asciiTheme="minorHAnsi" w:hAnsiTheme="minorHAnsi" w:cstheme="minorHAnsi"/>
          <w:color w:val="000000"/>
          <w:sz w:val="22"/>
          <w:szCs w:val="22"/>
        </w:rPr>
        <w:t xml:space="preserve"> be successful. Bad weather foiled another attempt by Senn and he returned to Camp IV on October 19</w:t>
      </w:r>
      <w:r w:rsidR="008A3507" w:rsidRPr="00240EB1">
        <w:rPr>
          <w:rFonts w:asciiTheme="minorHAnsi" w:hAnsiTheme="minorHAnsi" w:cstheme="minorHAnsi"/>
          <w:color w:val="000000"/>
          <w:sz w:val="22"/>
          <w:szCs w:val="22"/>
          <w:vertAlign w:val="superscript"/>
        </w:rPr>
        <w:t>th</w:t>
      </w:r>
      <w:r w:rsidR="008A3507">
        <w:rPr>
          <w:rFonts w:asciiTheme="minorHAnsi" w:hAnsiTheme="minorHAnsi" w:cstheme="minorHAnsi"/>
          <w:color w:val="000000"/>
          <w:sz w:val="22"/>
          <w:szCs w:val="22"/>
        </w:rPr>
        <w:t>, physically and mentally spend. Meanwhile the expedition was having problems getting enough fuel, food and oxygen to Camp</w:t>
      </w:r>
      <w:r>
        <w:rPr>
          <w:rFonts w:asciiTheme="minorHAnsi" w:hAnsiTheme="minorHAnsi" w:cstheme="minorHAnsi"/>
          <w:color w:val="000000"/>
          <w:sz w:val="22"/>
          <w:szCs w:val="22"/>
        </w:rPr>
        <w:t>s</w:t>
      </w:r>
      <w:r w:rsidR="008A3507">
        <w:rPr>
          <w:rFonts w:asciiTheme="minorHAnsi" w:hAnsiTheme="minorHAnsi" w:cstheme="minorHAnsi"/>
          <w:color w:val="000000"/>
          <w:sz w:val="22"/>
          <w:szCs w:val="22"/>
        </w:rPr>
        <w:t xml:space="preserve"> IV and V, due to bad weather</w:t>
      </w:r>
      <w:r w:rsidR="00B25127">
        <w:rPr>
          <w:rFonts w:asciiTheme="minorHAnsi" w:hAnsiTheme="minorHAnsi" w:cstheme="minorHAnsi"/>
          <w:color w:val="000000"/>
          <w:sz w:val="22"/>
          <w:szCs w:val="22"/>
        </w:rPr>
        <w:t xml:space="preserve"> and deep snow</w:t>
      </w:r>
      <w:r w:rsidR="008A3507">
        <w:rPr>
          <w:rFonts w:asciiTheme="minorHAnsi" w:hAnsiTheme="minorHAnsi" w:cstheme="minorHAnsi"/>
          <w:color w:val="000000"/>
          <w:sz w:val="22"/>
          <w:szCs w:val="22"/>
        </w:rPr>
        <w:t>. On October 21</w:t>
      </w:r>
      <w:r w:rsidR="008A3507" w:rsidRPr="00240EB1">
        <w:rPr>
          <w:rFonts w:asciiTheme="minorHAnsi" w:hAnsiTheme="minorHAnsi" w:cstheme="minorHAnsi"/>
          <w:color w:val="000000"/>
          <w:sz w:val="22"/>
          <w:szCs w:val="22"/>
          <w:vertAlign w:val="superscript"/>
        </w:rPr>
        <w:t>st</w:t>
      </w:r>
      <w:r w:rsidR="008A3507">
        <w:rPr>
          <w:rFonts w:asciiTheme="minorHAnsi" w:hAnsiTheme="minorHAnsi" w:cstheme="minorHAnsi"/>
          <w:color w:val="000000"/>
          <w:sz w:val="22"/>
          <w:szCs w:val="22"/>
        </w:rPr>
        <w:t xml:space="preserve">  </w:t>
      </w:r>
      <w:r w:rsidR="00C0390C">
        <w:rPr>
          <w:rFonts w:asciiTheme="minorHAnsi" w:hAnsiTheme="minorHAnsi" w:cstheme="minorHAnsi"/>
          <w:color w:val="000000"/>
          <w:sz w:val="22"/>
          <w:szCs w:val="22"/>
        </w:rPr>
        <w:t>Senn, Spöhel,</w:t>
      </w:r>
      <w:r w:rsidR="008A3507">
        <w:rPr>
          <w:rFonts w:asciiTheme="minorHAnsi" w:hAnsiTheme="minorHAnsi" w:cstheme="minorHAnsi"/>
          <w:color w:val="000000"/>
          <w:sz w:val="22"/>
          <w:szCs w:val="22"/>
        </w:rPr>
        <w:t xml:space="preserve"> Dyhrenfurth, and Sherpas descend</w:t>
      </w:r>
      <w:r w:rsidR="00C44E13">
        <w:rPr>
          <w:rFonts w:asciiTheme="minorHAnsi" w:hAnsiTheme="minorHAnsi" w:cstheme="minorHAnsi"/>
          <w:color w:val="000000"/>
          <w:sz w:val="22"/>
          <w:szCs w:val="22"/>
        </w:rPr>
        <w:t>ed</w:t>
      </w:r>
      <w:r w:rsidR="008A3507">
        <w:rPr>
          <w:rFonts w:asciiTheme="minorHAnsi" w:hAnsiTheme="minorHAnsi" w:cstheme="minorHAnsi"/>
          <w:color w:val="000000"/>
          <w:sz w:val="22"/>
          <w:szCs w:val="22"/>
        </w:rPr>
        <w:t xml:space="preserve"> from Camp IV </w:t>
      </w:r>
      <w:r>
        <w:rPr>
          <w:rFonts w:asciiTheme="minorHAnsi" w:hAnsiTheme="minorHAnsi" w:cstheme="minorHAnsi"/>
          <w:color w:val="000000"/>
          <w:sz w:val="22"/>
          <w:szCs w:val="22"/>
        </w:rPr>
        <w:t xml:space="preserve">continued past Camp III </w:t>
      </w:r>
      <w:r w:rsidR="008A3507">
        <w:rPr>
          <w:rFonts w:asciiTheme="minorHAnsi" w:hAnsiTheme="minorHAnsi" w:cstheme="minorHAnsi"/>
          <w:color w:val="000000"/>
          <w:sz w:val="22"/>
          <w:szCs w:val="22"/>
        </w:rPr>
        <w:t xml:space="preserve">to Advanced Base Camp. </w:t>
      </w:r>
    </w:p>
    <w:p w14:paraId="267197A1" w14:textId="77777777" w:rsidR="008A3507" w:rsidRPr="00385E69" w:rsidRDefault="008A3507" w:rsidP="008A3507">
      <w:pPr>
        <w:pStyle w:val="NormalWeb"/>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I pick up Dyhrenfurth’s actual narrative from the AAJ report on this date. Words in parenthesis were added by me for clarity. I have emphasized key words or statements in bold italicized text.</w:t>
      </w:r>
    </w:p>
    <w:p w14:paraId="6ED2D3AD" w14:textId="55EA9285" w:rsidR="008A3507" w:rsidRPr="00385E69" w:rsidRDefault="003B0735" w:rsidP="008A3507">
      <w:pPr>
        <w:pStyle w:val="NormalWeb"/>
        <w:spacing w:before="0" w:beforeAutospacing="0" w:after="150" w:afterAutospacing="0"/>
        <w:ind w:left="720"/>
        <w:rPr>
          <w:rFonts w:asciiTheme="minorHAnsi" w:hAnsiTheme="minorHAnsi" w:cstheme="minorHAnsi"/>
          <w:color w:val="000000"/>
          <w:sz w:val="22"/>
          <w:szCs w:val="22"/>
        </w:rPr>
      </w:pPr>
      <w:r>
        <w:rPr>
          <w:rFonts w:asciiTheme="minorHAnsi" w:hAnsiTheme="minorHAnsi" w:cstheme="minorHAnsi"/>
          <w:color w:val="000000"/>
          <w:sz w:val="22"/>
          <w:szCs w:val="22"/>
        </w:rPr>
        <w:t>“</w:t>
      </w:r>
      <w:r w:rsidR="008A3507" w:rsidRPr="00385E69">
        <w:rPr>
          <w:rFonts w:asciiTheme="minorHAnsi" w:hAnsiTheme="minorHAnsi" w:cstheme="minorHAnsi"/>
          <w:color w:val="000000"/>
          <w:sz w:val="22"/>
          <w:szCs w:val="22"/>
        </w:rPr>
        <w:t xml:space="preserve">The following day </w:t>
      </w:r>
      <w:r w:rsidR="008A3507" w:rsidRPr="003A4547">
        <w:rPr>
          <w:rFonts w:asciiTheme="minorHAnsi" w:hAnsiTheme="minorHAnsi" w:cstheme="minorHAnsi"/>
          <w:sz w:val="22"/>
          <w:szCs w:val="22"/>
        </w:rPr>
        <w:t xml:space="preserve">(October 21) we did succeed in reaching the safety of Advance Base, groggy from fatigue, but grateful to be alive. At Camp III we had met Beckey and Spirig, who were scheduled to move up to IV that day, but had decided to wait another 24 hours. Not one of the Sherpas there was willing to accompany them, but when I asked for volunteers, heroic Chowang, who had just come down with us, and brave Pemba Sundar, whom we had to send down with a severe case of laryngitis a few days ago, both agreed to move up to Camp V and to carry oxygen to the Lhotse couloir. They don’t </w:t>
      </w:r>
      <w:r w:rsidR="008A3507" w:rsidRPr="00385E69">
        <w:rPr>
          <w:rFonts w:asciiTheme="minorHAnsi" w:hAnsiTheme="minorHAnsi" w:cstheme="minorHAnsi"/>
          <w:color w:val="000000"/>
          <w:sz w:val="22"/>
          <w:szCs w:val="22"/>
        </w:rPr>
        <w:t>come any better!</w:t>
      </w:r>
      <w:r>
        <w:rPr>
          <w:rFonts w:asciiTheme="minorHAnsi" w:hAnsiTheme="minorHAnsi" w:cstheme="minorHAnsi"/>
          <w:color w:val="000000"/>
          <w:sz w:val="22"/>
          <w:szCs w:val="22"/>
        </w:rPr>
        <w:t>”</w:t>
      </w:r>
    </w:p>
    <w:p w14:paraId="290F8C09" w14:textId="4DC0DF2E" w:rsidR="008A3507" w:rsidRPr="00385E69" w:rsidRDefault="003B0735" w:rsidP="008A3507">
      <w:pPr>
        <w:pStyle w:val="NormalWeb"/>
        <w:spacing w:before="0" w:beforeAutospacing="0" w:after="150" w:afterAutospacing="0"/>
        <w:ind w:left="720"/>
        <w:rPr>
          <w:rFonts w:asciiTheme="minorHAnsi" w:hAnsiTheme="minorHAnsi" w:cstheme="minorHAnsi"/>
          <w:color w:val="000000"/>
          <w:sz w:val="22"/>
          <w:szCs w:val="22"/>
        </w:rPr>
      </w:pPr>
      <w:r>
        <w:rPr>
          <w:rFonts w:asciiTheme="minorHAnsi" w:hAnsiTheme="minorHAnsi" w:cstheme="minorHAnsi"/>
          <w:sz w:val="22"/>
          <w:szCs w:val="22"/>
        </w:rPr>
        <w:t>“</w:t>
      </w:r>
      <w:r w:rsidR="008A3507" w:rsidRPr="003A4547">
        <w:rPr>
          <w:rFonts w:asciiTheme="minorHAnsi" w:hAnsiTheme="minorHAnsi" w:cstheme="minorHAnsi"/>
          <w:sz w:val="22"/>
          <w:szCs w:val="22"/>
        </w:rPr>
        <w:t>On October 22 Beckey, Spirig, and five Sherpas went up to Camp V, on one of the few almost windless days. What a day for the summit! Three Sherpas went back to Camp III that same afternoon. The following day (October 23) I looked up early (</w:t>
      </w:r>
      <w:r w:rsidR="008A3507">
        <w:rPr>
          <w:rFonts w:asciiTheme="minorHAnsi" w:hAnsiTheme="minorHAnsi" w:cstheme="minorHAnsi"/>
          <w:sz w:val="22"/>
          <w:szCs w:val="22"/>
        </w:rPr>
        <w:t>F</w:t>
      </w:r>
      <w:r w:rsidR="008A3507" w:rsidRPr="003A4547">
        <w:rPr>
          <w:rFonts w:asciiTheme="minorHAnsi" w:hAnsiTheme="minorHAnsi" w:cstheme="minorHAnsi"/>
          <w:sz w:val="22"/>
          <w:szCs w:val="22"/>
        </w:rPr>
        <w:t xml:space="preserve">rom ABC at 21,500 ft) at the Lhotse Face, but nothing moved at all; only huge billows of snow blowing across the face. Beckey told me </w:t>
      </w:r>
      <w:r w:rsidR="008A3507">
        <w:rPr>
          <w:rFonts w:asciiTheme="minorHAnsi" w:hAnsiTheme="minorHAnsi" w:cstheme="minorHAnsi"/>
          <w:sz w:val="22"/>
          <w:szCs w:val="22"/>
        </w:rPr>
        <w:t xml:space="preserve">(via radio contact) </w:t>
      </w:r>
      <w:r w:rsidR="008A3507" w:rsidRPr="003A4547">
        <w:rPr>
          <w:rFonts w:asciiTheme="minorHAnsi" w:hAnsiTheme="minorHAnsi" w:cstheme="minorHAnsi"/>
          <w:sz w:val="22"/>
          <w:szCs w:val="22"/>
        </w:rPr>
        <w:t xml:space="preserve">that the night had been very bad, and that there could be no </w:t>
      </w:r>
      <w:r w:rsidR="008A3507" w:rsidRPr="003A4547">
        <w:rPr>
          <w:rFonts w:asciiTheme="minorHAnsi" w:hAnsiTheme="minorHAnsi" w:cstheme="minorHAnsi"/>
          <w:sz w:val="22"/>
          <w:szCs w:val="22"/>
        </w:rPr>
        <w:lastRenderedPageBreak/>
        <w:t>thought of trying the summit that day. They were willing to spend another night there, hoping for the wind to die down.</w:t>
      </w:r>
      <w:r w:rsidR="008A3507" w:rsidRPr="003A4547">
        <w:rPr>
          <w:rFonts w:asciiTheme="minorHAnsi" w:hAnsiTheme="minorHAnsi" w:cstheme="minorHAnsi"/>
          <w:b/>
          <w:sz w:val="22"/>
          <w:szCs w:val="22"/>
        </w:rPr>
        <w:t xml:space="preserve"> </w:t>
      </w:r>
      <w:r w:rsidR="008A3507" w:rsidRPr="00385E69">
        <w:rPr>
          <w:rFonts w:asciiTheme="minorHAnsi" w:hAnsiTheme="minorHAnsi" w:cstheme="minorHAnsi"/>
          <w:color w:val="000000"/>
          <w:sz w:val="22"/>
          <w:szCs w:val="22"/>
        </w:rPr>
        <w:t>In the meantime, George Bell, who had recovered from his laryngitis, and Dick McGowan went up to Camp IV with Lakpa Sona and Kancha to act as support for the others and to take over as third summit team if necessary.</w:t>
      </w:r>
      <w:r>
        <w:rPr>
          <w:rFonts w:asciiTheme="minorHAnsi" w:hAnsiTheme="minorHAnsi" w:cstheme="minorHAnsi"/>
          <w:color w:val="000000"/>
          <w:sz w:val="22"/>
          <w:szCs w:val="22"/>
        </w:rPr>
        <w:t>”</w:t>
      </w:r>
    </w:p>
    <w:p w14:paraId="1B381393" w14:textId="77777777" w:rsidR="00840390" w:rsidRDefault="008A3507" w:rsidP="008A3507">
      <w:pPr>
        <w:pStyle w:val="NormalWeb"/>
        <w:spacing w:before="0" w:beforeAutospacing="0" w:after="150" w:afterAutospacing="0"/>
        <w:ind w:left="720"/>
        <w:rPr>
          <w:rFonts w:asciiTheme="minorHAnsi" w:hAnsiTheme="minorHAnsi" w:cstheme="minorHAnsi"/>
          <w:sz w:val="22"/>
          <w:szCs w:val="22"/>
        </w:rPr>
      </w:pPr>
      <w:r w:rsidRPr="003A4547">
        <w:rPr>
          <w:rFonts w:asciiTheme="minorHAnsi" w:hAnsiTheme="minorHAnsi" w:cstheme="minorHAnsi"/>
          <w:sz w:val="22"/>
          <w:szCs w:val="22"/>
        </w:rPr>
        <w:t>October 24: "… Again, I talk to Beckey at 9 A.M. The storm is of such violence that neither he nor Spirig could sleep at all. They are demoralized and exhausted, and Spirig does not believe it</w:t>
      </w:r>
    </w:p>
    <w:p w14:paraId="13E59ED7" w14:textId="6B0B5613" w:rsidR="00840390" w:rsidRDefault="00840390">
      <w:pPr>
        <w:rPr>
          <w:rFonts w:eastAsia="Times New Roman" w:cstheme="minorHAnsi"/>
        </w:rPr>
      </w:pPr>
    </w:p>
    <w:p w14:paraId="547BF63B" w14:textId="44D9C76B" w:rsidR="008A3507" w:rsidRPr="003A4547" w:rsidRDefault="008A3507" w:rsidP="008A3507">
      <w:pPr>
        <w:pStyle w:val="NormalWeb"/>
        <w:spacing w:before="0" w:beforeAutospacing="0" w:after="150" w:afterAutospacing="0"/>
        <w:ind w:left="720"/>
        <w:rPr>
          <w:rFonts w:asciiTheme="minorHAnsi" w:hAnsiTheme="minorHAnsi" w:cstheme="minorHAnsi"/>
          <w:sz w:val="22"/>
          <w:szCs w:val="22"/>
        </w:rPr>
      </w:pPr>
      <w:r w:rsidRPr="003A4547">
        <w:rPr>
          <w:rFonts w:asciiTheme="minorHAnsi" w:hAnsiTheme="minorHAnsi" w:cstheme="minorHAnsi"/>
          <w:sz w:val="22"/>
          <w:szCs w:val="22"/>
        </w:rPr>
        <w:t xml:space="preserve">possible to change oxygen bottles in this cold. With the sets we were forced to use, one can only get one and one-half hours of oxygen per bottle, which means only four and one-half hours for each three-bottle set. The decision is hard to make, but I must tell them to give up the Lhotse Face and </w:t>
      </w:r>
      <w:r w:rsidRPr="0099461B">
        <w:rPr>
          <w:rFonts w:asciiTheme="minorHAnsi" w:hAnsiTheme="minorHAnsi" w:cstheme="minorHAnsi"/>
          <w:b/>
          <w:i/>
          <w:sz w:val="22"/>
          <w:szCs w:val="22"/>
        </w:rPr>
        <w:t>evacuate all camps</w:t>
      </w:r>
      <w:r w:rsidRPr="003A4547">
        <w:rPr>
          <w:rFonts w:asciiTheme="minorHAnsi" w:hAnsiTheme="minorHAnsi" w:cstheme="minorHAnsi"/>
          <w:sz w:val="22"/>
          <w:szCs w:val="22"/>
        </w:rPr>
        <w:t>.</w:t>
      </w:r>
      <w:r w:rsidR="003B0735">
        <w:rPr>
          <w:rFonts w:asciiTheme="minorHAnsi" w:hAnsiTheme="minorHAnsi" w:cstheme="minorHAnsi"/>
          <w:sz w:val="22"/>
          <w:szCs w:val="22"/>
        </w:rPr>
        <w:t>”</w:t>
      </w:r>
    </w:p>
    <w:p w14:paraId="32A221C8" w14:textId="235D20F0" w:rsidR="008A3507" w:rsidRPr="003A4547" w:rsidRDefault="008A3507" w:rsidP="008A3507">
      <w:pPr>
        <w:pStyle w:val="NormalWeb"/>
        <w:spacing w:before="0" w:beforeAutospacing="0" w:after="150" w:afterAutospacing="0"/>
        <w:ind w:left="720"/>
        <w:rPr>
          <w:rFonts w:asciiTheme="minorHAnsi" w:hAnsiTheme="minorHAnsi" w:cstheme="minorHAnsi"/>
          <w:sz w:val="22"/>
          <w:szCs w:val="22"/>
        </w:rPr>
      </w:pPr>
      <w:r w:rsidRPr="003A4547">
        <w:rPr>
          <w:rFonts w:asciiTheme="minorHAnsi" w:hAnsiTheme="minorHAnsi" w:cstheme="minorHAnsi"/>
          <w:sz w:val="22"/>
          <w:szCs w:val="22"/>
        </w:rPr>
        <w:t xml:space="preserve">"Shortly before 1 P.M. I notice eight men on their way down, four from Camp V, and another four from Camp IV, </w:t>
      </w:r>
      <w:r w:rsidRPr="0099461B">
        <w:rPr>
          <w:rFonts w:asciiTheme="minorHAnsi" w:hAnsiTheme="minorHAnsi" w:cstheme="minorHAnsi"/>
          <w:b/>
          <w:i/>
          <w:sz w:val="22"/>
          <w:szCs w:val="22"/>
        </w:rPr>
        <w:t>but all tents are still up!</w:t>
      </w:r>
      <w:r w:rsidRPr="003A4547">
        <w:rPr>
          <w:rFonts w:asciiTheme="minorHAnsi" w:hAnsiTheme="minorHAnsi" w:cstheme="minorHAnsi"/>
          <w:sz w:val="22"/>
          <w:szCs w:val="22"/>
        </w:rPr>
        <w:t xml:space="preserve"> Suddenly one of the black dots below Camp V is missing</w:t>
      </w:r>
      <w:r w:rsidR="00C44E13">
        <w:rPr>
          <w:rFonts w:asciiTheme="minorHAnsi" w:hAnsiTheme="minorHAnsi" w:cstheme="minorHAnsi"/>
          <w:sz w:val="22"/>
          <w:szCs w:val="22"/>
        </w:rPr>
        <w:t xml:space="preserve"> (Spirig)</w:t>
      </w:r>
      <w:r w:rsidRPr="003A4547">
        <w:rPr>
          <w:rFonts w:asciiTheme="minorHAnsi" w:hAnsiTheme="minorHAnsi" w:cstheme="minorHAnsi"/>
          <w:sz w:val="22"/>
          <w:szCs w:val="22"/>
        </w:rPr>
        <w:t xml:space="preserve">. One of the remaining three </w:t>
      </w:r>
      <w:r w:rsidR="00BA1EEE">
        <w:rPr>
          <w:rFonts w:asciiTheme="minorHAnsi" w:hAnsiTheme="minorHAnsi" w:cstheme="minorHAnsi"/>
          <w:sz w:val="22"/>
          <w:szCs w:val="22"/>
        </w:rPr>
        <w:t xml:space="preserve">(Beckey) </w:t>
      </w:r>
      <w:r w:rsidRPr="003A4547">
        <w:rPr>
          <w:rFonts w:asciiTheme="minorHAnsi" w:hAnsiTheme="minorHAnsi" w:cstheme="minorHAnsi"/>
          <w:sz w:val="22"/>
          <w:szCs w:val="22"/>
        </w:rPr>
        <w:t xml:space="preserve">is rapidly moving down the slope to catch up with the other two, obviously Pemba and Chowang. They </w:t>
      </w:r>
      <w:r w:rsidRPr="00327319">
        <w:rPr>
          <w:rFonts w:asciiTheme="minorHAnsi" w:hAnsiTheme="minorHAnsi" w:cstheme="minorHAnsi"/>
          <w:sz w:val="22"/>
          <w:szCs w:val="22"/>
        </w:rPr>
        <w:t>deposit their loads below Camp IV</w:t>
      </w:r>
      <w:r w:rsidRPr="003A4547">
        <w:rPr>
          <w:rFonts w:asciiTheme="minorHAnsi" w:hAnsiTheme="minorHAnsi" w:cstheme="minorHAnsi"/>
          <w:sz w:val="22"/>
          <w:szCs w:val="22"/>
        </w:rPr>
        <w:t xml:space="preserve"> and hurry back up, followed slowly by the sahib </w:t>
      </w:r>
      <w:r>
        <w:rPr>
          <w:rFonts w:asciiTheme="minorHAnsi" w:hAnsiTheme="minorHAnsi" w:cstheme="minorHAnsi"/>
          <w:sz w:val="22"/>
          <w:szCs w:val="22"/>
        </w:rPr>
        <w:t xml:space="preserve">(Actually Beckey) </w:t>
      </w:r>
      <w:r w:rsidRPr="003A4547">
        <w:rPr>
          <w:rFonts w:asciiTheme="minorHAnsi" w:hAnsiTheme="minorHAnsi" w:cstheme="minorHAnsi"/>
          <w:sz w:val="22"/>
          <w:szCs w:val="22"/>
        </w:rPr>
        <w:t>who appears to be very tired. Halfway between IV and V the missing fourth reappears</w:t>
      </w:r>
      <w:r>
        <w:rPr>
          <w:rFonts w:asciiTheme="minorHAnsi" w:hAnsiTheme="minorHAnsi" w:cstheme="minorHAnsi"/>
          <w:sz w:val="22"/>
          <w:szCs w:val="22"/>
        </w:rPr>
        <w:t xml:space="preserve"> (Spirig)</w:t>
      </w:r>
      <w:r w:rsidRPr="003A4547">
        <w:rPr>
          <w:rFonts w:asciiTheme="minorHAnsi" w:hAnsiTheme="minorHAnsi" w:cstheme="minorHAnsi"/>
          <w:sz w:val="22"/>
          <w:szCs w:val="22"/>
        </w:rPr>
        <w:t xml:space="preserve"> and is brought down by the two Sherpas. At Camp IV the obviously wounded or exhausted man</w:t>
      </w:r>
      <w:r>
        <w:rPr>
          <w:rFonts w:asciiTheme="minorHAnsi" w:hAnsiTheme="minorHAnsi" w:cstheme="minorHAnsi"/>
          <w:sz w:val="22"/>
          <w:szCs w:val="22"/>
        </w:rPr>
        <w:t xml:space="preserve"> (Spirig)</w:t>
      </w:r>
      <w:r w:rsidRPr="003A4547">
        <w:rPr>
          <w:rFonts w:asciiTheme="minorHAnsi" w:hAnsiTheme="minorHAnsi" w:cstheme="minorHAnsi"/>
          <w:sz w:val="22"/>
          <w:szCs w:val="22"/>
        </w:rPr>
        <w:t xml:space="preserve"> is placed inside my old tent. What on earth could have happened? What amazes and worries us most of all is the fact that the other sahib </w:t>
      </w:r>
      <w:r>
        <w:rPr>
          <w:rFonts w:asciiTheme="minorHAnsi" w:hAnsiTheme="minorHAnsi" w:cstheme="minorHAnsi"/>
          <w:sz w:val="22"/>
          <w:szCs w:val="22"/>
        </w:rPr>
        <w:t xml:space="preserve">(Actually Beckey) </w:t>
      </w:r>
      <w:r w:rsidRPr="003A4547">
        <w:rPr>
          <w:rFonts w:asciiTheme="minorHAnsi" w:hAnsiTheme="minorHAnsi" w:cstheme="minorHAnsi"/>
          <w:sz w:val="22"/>
          <w:szCs w:val="22"/>
        </w:rPr>
        <w:t xml:space="preserve">and the two Sherpas leave the sick man </w:t>
      </w:r>
      <w:r>
        <w:rPr>
          <w:rFonts w:asciiTheme="minorHAnsi" w:hAnsiTheme="minorHAnsi" w:cstheme="minorHAnsi"/>
          <w:sz w:val="22"/>
          <w:szCs w:val="22"/>
        </w:rPr>
        <w:t xml:space="preserve">(Spirig) </w:t>
      </w:r>
      <w:r w:rsidRPr="003A4547">
        <w:rPr>
          <w:rFonts w:asciiTheme="minorHAnsi" w:hAnsiTheme="minorHAnsi" w:cstheme="minorHAnsi"/>
          <w:sz w:val="22"/>
          <w:szCs w:val="22"/>
        </w:rPr>
        <w:t>alone up there and move down to Camp III. We are greatly concerned, unable to find a likely explanation.</w:t>
      </w:r>
      <w:r w:rsidR="003B0735">
        <w:rPr>
          <w:rFonts w:asciiTheme="minorHAnsi" w:hAnsiTheme="minorHAnsi" w:cstheme="minorHAnsi"/>
          <w:sz w:val="22"/>
          <w:szCs w:val="22"/>
        </w:rPr>
        <w:t>”</w:t>
      </w:r>
    </w:p>
    <w:p w14:paraId="10F6C229" w14:textId="77777777" w:rsidR="008A3507" w:rsidRPr="003A4547" w:rsidRDefault="008A3507" w:rsidP="008A3507">
      <w:pPr>
        <w:pStyle w:val="NormalWeb"/>
        <w:spacing w:before="0" w:beforeAutospacing="0" w:after="150" w:afterAutospacing="0"/>
        <w:ind w:left="720"/>
        <w:rPr>
          <w:rFonts w:asciiTheme="minorHAnsi" w:hAnsiTheme="minorHAnsi" w:cstheme="minorHAnsi"/>
          <w:sz w:val="22"/>
          <w:szCs w:val="22"/>
        </w:rPr>
      </w:pPr>
      <w:r w:rsidRPr="003A4547">
        <w:rPr>
          <w:rFonts w:asciiTheme="minorHAnsi" w:hAnsiTheme="minorHAnsi" w:cstheme="minorHAnsi"/>
          <w:sz w:val="22"/>
          <w:szCs w:val="22"/>
        </w:rPr>
        <w:t xml:space="preserve">"Later that afternoon </w:t>
      </w:r>
      <w:r>
        <w:rPr>
          <w:rFonts w:asciiTheme="minorHAnsi" w:hAnsiTheme="minorHAnsi" w:cstheme="minorHAnsi"/>
          <w:sz w:val="22"/>
          <w:szCs w:val="22"/>
        </w:rPr>
        <w:t>(October 24</w:t>
      </w:r>
      <w:r w:rsidRPr="0068388C">
        <w:rPr>
          <w:rFonts w:asciiTheme="minorHAnsi" w:hAnsiTheme="minorHAnsi" w:cstheme="minorHAnsi"/>
          <w:sz w:val="22"/>
          <w:szCs w:val="22"/>
          <w:vertAlign w:val="superscript"/>
        </w:rPr>
        <w:t>th</w:t>
      </w:r>
      <w:r>
        <w:rPr>
          <w:rFonts w:asciiTheme="minorHAnsi" w:hAnsiTheme="minorHAnsi" w:cstheme="minorHAnsi"/>
          <w:sz w:val="22"/>
          <w:szCs w:val="22"/>
        </w:rPr>
        <w:t xml:space="preserve">) </w:t>
      </w:r>
      <w:r w:rsidRPr="003A4547">
        <w:rPr>
          <w:rFonts w:asciiTheme="minorHAnsi" w:hAnsiTheme="minorHAnsi" w:cstheme="minorHAnsi"/>
          <w:sz w:val="22"/>
          <w:szCs w:val="22"/>
        </w:rPr>
        <w:t xml:space="preserve">Bell and McGowan arrive here </w:t>
      </w:r>
      <w:r>
        <w:rPr>
          <w:rFonts w:asciiTheme="minorHAnsi" w:hAnsiTheme="minorHAnsi" w:cstheme="minorHAnsi"/>
          <w:sz w:val="22"/>
          <w:szCs w:val="22"/>
        </w:rPr>
        <w:t xml:space="preserve">(at Advanced Base Camp) </w:t>
      </w:r>
      <w:r w:rsidRPr="003A4547">
        <w:rPr>
          <w:rFonts w:asciiTheme="minorHAnsi" w:hAnsiTheme="minorHAnsi" w:cstheme="minorHAnsi"/>
          <w:sz w:val="22"/>
          <w:szCs w:val="22"/>
        </w:rPr>
        <w:t xml:space="preserve">with their Sherpas. One bad night at Camp IV had taken its toll; they seem quite exhausted. Early that morning the Sherpa tent was ripped wide open, and poor Kancha and Lapka Sona were buried under a huge snow drift. George and Dick tried to persuade them to follow them up to Camp V </w:t>
      </w:r>
      <w:r w:rsidRPr="0099461B">
        <w:rPr>
          <w:rFonts w:asciiTheme="minorHAnsi" w:hAnsiTheme="minorHAnsi" w:cstheme="minorHAnsi"/>
          <w:b/>
          <w:i/>
          <w:sz w:val="22"/>
          <w:szCs w:val="22"/>
        </w:rPr>
        <w:t>to help with the evacuation</w:t>
      </w:r>
      <w:r w:rsidRPr="003A4547">
        <w:rPr>
          <w:rFonts w:asciiTheme="minorHAnsi" w:hAnsiTheme="minorHAnsi" w:cstheme="minorHAnsi"/>
          <w:sz w:val="22"/>
          <w:szCs w:val="22"/>
        </w:rPr>
        <w:t>, but they refused to go anywhere but down. At last I get Beckey over the radio at Camp III. He reports that Spirig had a complete collapse, combined with snow blindness, which convinced Beckey of the need for help from the two Sherpas. I reproach him for having left Spirig all alone up there, without sleeping-bags or air mattress! None of us can understand this. Now it is too late to attempt a rescue today</w:t>
      </w:r>
      <w:r>
        <w:rPr>
          <w:rFonts w:asciiTheme="minorHAnsi" w:hAnsiTheme="minorHAnsi" w:cstheme="minorHAnsi"/>
          <w:sz w:val="22"/>
          <w:szCs w:val="22"/>
        </w:rPr>
        <w:t xml:space="preserve"> (October 24</w:t>
      </w:r>
      <w:r w:rsidRPr="0068388C">
        <w:rPr>
          <w:rFonts w:asciiTheme="minorHAnsi" w:hAnsiTheme="minorHAnsi" w:cstheme="minorHAnsi"/>
          <w:sz w:val="22"/>
          <w:szCs w:val="22"/>
          <w:vertAlign w:val="superscript"/>
        </w:rPr>
        <w:t>th</w:t>
      </w:r>
      <w:r>
        <w:rPr>
          <w:rFonts w:asciiTheme="minorHAnsi" w:hAnsiTheme="minorHAnsi" w:cstheme="minorHAnsi"/>
          <w:sz w:val="22"/>
          <w:szCs w:val="22"/>
        </w:rPr>
        <w:t>)</w:t>
      </w:r>
      <w:r w:rsidRPr="003A4547">
        <w:rPr>
          <w:rFonts w:asciiTheme="minorHAnsi" w:hAnsiTheme="minorHAnsi" w:cstheme="minorHAnsi"/>
          <w:sz w:val="22"/>
          <w:szCs w:val="22"/>
        </w:rPr>
        <w:t xml:space="preserve">. Senn and I decide to leave from here </w:t>
      </w:r>
      <w:r>
        <w:rPr>
          <w:rFonts w:asciiTheme="minorHAnsi" w:hAnsiTheme="minorHAnsi" w:cstheme="minorHAnsi"/>
          <w:sz w:val="22"/>
          <w:szCs w:val="22"/>
        </w:rPr>
        <w:t xml:space="preserve">(Advanced Base Camp) </w:t>
      </w:r>
      <w:r w:rsidRPr="003A4547">
        <w:rPr>
          <w:rFonts w:asciiTheme="minorHAnsi" w:hAnsiTheme="minorHAnsi" w:cstheme="minorHAnsi"/>
          <w:sz w:val="22"/>
          <w:szCs w:val="22"/>
        </w:rPr>
        <w:t xml:space="preserve">as early as possible tomorrow </w:t>
      </w:r>
      <w:r>
        <w:rPr>
          <w:rFonts w:asciiTheme="minorHAnsi" w:hAnsiTheme="minorHAnsi" w:cstheme="minorHAnsi"/>
          <w:sz w:val="22"/>
          <w:szCs w:val="22"/>
        </w:rPr>
        <w:t>(October 25</w:t>
      </w:r>
      <w:r w:rsidRPr="0068388C">
        <w:rPr>
          <w:rFonts w:asciiTheme="minorHAnsi" w:hAnsiTheme="minorHAnsi" w:cstheme="minorHAnsi"/>
          <w:sz w:val="22"/>
          <w:szCs w:val="22"/>
          <w:vertAlign w:val="superscript"/>
        </w:rPr>
        <w:t>th</w:t>
      </w:r>
      <w:r>
        <w:rPr>
          <w:rFonts w:asciiTheme="minorHAnsi" w:hAnsiTheme="minorHAnsi" w:cstheme="minorHAnsi"/>
          <w:sz w:val="22"/>
          <w:szCs w:val="22"/>
        </w:rPr>
        <w:t xml:space="preserve">) </w:t>
      </w:r>
      <w:r w:rsidRPr="003A4547">
        <w:rPr>
          <w:rFonts w:asciiTheme="minorHAnsi" w:hAnsiTheme="minorHAnsi" w:cstheme="minorHAnsi"/>
          <w:sz w:val="22"/>
          <w:szCs w:val="22"/>
        </w:rPr>
        <w:t>to get Spirig down, if he is still alive by then. We spend a worried and sleepless night. …</w:t>
      </w:r>
    </w:p>
    <w:p w14:paraId="658363D4" w14:textId="0CEC9BD9" w:rsidR="008A3507" w:rsidRPr="00327319" w:rsidRDefault="008A3507" w:rsidP="008A3507">
      <w:pPr>
        <w:pStyle w:val="NormalWeb"/>
        <w:spacing w:before="0" w:beforeAutospacing="0" w:after="150" w:afterAutospacing="0"/>
        <w:ind w:left="720"/>
        <w:rPr>
          <w:rFonts w:asciiTheme="minorHAnsi" w:hAnsiTheme="minorHAnsi" w:cstheme="minorHAnsi"/>
          <w:sz w:val="22"/>
          <w:szCs w:val="22"/>
        </w:rPr>
      </w:pPr>
      <w:r w:rsidRPr="00327319">
        <w:rPr>
          <w:rFonts w:asciiTheme="minorHAnsi" w:hAnsiTheme="minorHAnsi" w:cstheme="minorHAnsi"/>
          <w:sz w:val="22"/>
          <w:szCs w:val="22"/>
        </w:rPr>
        <w:t xml:space="preserve">"The morning </w:t>
      </w:r>
      <w:r>
        <w:rPr>
          <w:rFonts w:asciiTheme="minorHAnsi" w:hAnsiTheme="minorHAnsi" w:cstheme="minorHAnsi"/>
          <w:sz w:val="22"/>
          <w:szCs w:val="22"/>
        </w:rPr>
        <w:t>(October 25</w:t>
      </w:r>
      <w:r w:rsidRPr="0068388C">
        <w:rPr>
          <w:rFonts w:asciiTheme="minorHAnsi" w:hAnsiTheme="minorHAnsi" w:cstheme="minorHAnsi"/>
          <w:sz w:val="22"/>
          <w:szCs w:val="22"/>
          <w:vertAlign w:val="superscript"/>
        </w:rPr>
        <w:t>th</w:t>
      </w:r>
      <w:r>
        <w:rPr>
          <w:rFonts w:asciiTheme="minorHAnsi" w:hAnsiTheme="minorHAnsi" w:cstheme="minorHAnsi"/>
          <w:sz w:val="22"/>
          <w:szCs w:val="22"/>
        </w:rPr>
        <w:t xml:space="preserve">) </w:t>
      </w:r>
      <w:r w:rsidRPr="00327319">
        <w:rPr>
          <w:rFonts w:asciiTheme="minorHAnsi" w:hAnsiTheme="minorHAnsi" w:cstheme="minorHAnsi"/>
          <w:sz w:val="22"/>
          <w:szCs w:val="22"/>
        </w:rPr>
        <w:t xml:space="preserve">we take all available Sherpas with us. By 8:30 A.M. we are at Camp III. Senn and some Sherpas start up the Lhotse Face, I follow with Ang Dawa and Beckey. </w:t>
      </w:r>
      <w:r w:rsidRPr="0099461B">
        <w:rPr>
          <w:rFonts w:asciiTheme="minorHAnsi" w:hAnsiTheme="minorHAnsi" w:cstheme="minorHAnsi"/>
          <w:b/>
          <w:i/>
          <w:sz w:val="22"/>
          <w:szCs w:val="22"/>
        </w:rPr>
        <w:t>All oxygen sets are at Camp V</w:t>
      </w:r>
      <w:r w:rsidRPr="00327319">
        <w:rPr>
          <w:rFonts w:asciiTheme="minorHAnsi" w:hAnsiTheme="minorHAnsi" w:cstheme="minorHAnsi"/>
          <w:sz w:val="22"/>
          <w:szCs w:val="22"/>
        </w:rPr>
        <w:t xml:space="preserve">; we have to do without them. The storm rages with unabated fury, but the sense of emergency gives us strength, and we reach Camp IV in one and one-half hours. Senn did it in one hour and 10 minutes! The camp presents a desolate picture, torn tents half buried under huge snow drifts, but what is most important: Through the howling of the wind I hear Bruno’s </w:t>
      </w:r>
      <w:r w:rsidR="00F35622">
        <w:rPr>
          <w:rFonts w:asciiTheme="minorHAnsi" w:hAnsiTheme="minorHAnsi" w:cstheme="minorHAnsi"/>
          <w:sz w:val="22"/>
          <w:szCs w:val="22"/>
        </w:rPr>
        <w:t xml:space="preserve">(Spirig) </w:t>
      </w:r>
      <w:r w:rsidRPr="00327319">
        <w:rPr>
          <w:rFonts w:asciiTheme="minorHAnsi" w:hAnsiTheme="minorHAnsi" w:cstheme="minorHAnsi"/>
          <w:sz w:val="22"/>
          <w:szCs w:val="22"/>
        </w:rPr>
        <w:t>voice answering my call. Ernst</w:t>
      </w:r>
      <w:r w:rsidR="00DF38D3">
        <w:rPr>
          <w:rFonts w:asciiTheme="minorHAnsi" w:hAnsiTheme="minorHAnsi" w:cstheme="minorHAnsi"/>
          <w:sz w:val="22"/>
          <w:szCs w:val="22"/>
        </w:rPr>
        <w:t xml:space="preserve"> (Senn)</w:t>
      </w:r>
      <w:r w:rsidRPr="00327319">
        <w:rPr>
          <w:rFonts w:asciiTheme="minorHAnsi" w:hAnsiTheme="minorHAnsi" w:cstheme="minorHAnsi"/>
          <w:sz w:val="22"/>
          <w:szCs w:val="22"/>
        </w:rPr>
        <w:t xml:space="preserve"> is inside his tent. Bruno can hardly see; he has bandaged his eyes; he has lived through a terribly cold and lonely night, but thank God there seem to be no serious after-effects! As quickly as possible we prepare for the descent; everything that can be salvaged is distributed among the Sherpas. Beckey goes ahead, leading Spirig over the steep stretches. Senn follows immediately behind, holding back on very </w:t>
      </w:r>
      <w:r w:rsidRPr="00327319">
        <w:rPr>
          <w:rFonts w:asciiTheme="minorHAnsi" w:hAnsiTheme="minorHAnsi" w:cstheme="minorHAnsi"/>
          <w:sz w:val="22"/>
          <w:szCs w:val="22"/>
        </w:rPr>
        <w:lastRenderedPageBreak/>
        <w:t xml:space="preserve">short rope, and I follow as anchor man. After a very slow descent with many stops to give Bruno a chance to rest, we reach the safety of Camp III. Here we fashion a toboggan out of a pair of skis, and with the help of the Sherpas we get the sick man </w:t>
      </w:r>
      <w:r>
        <w:rPr>
          <w:rFonts w:asciiTheme="minorHAnsi" w:hAnsiTheme="minorHAnsi" w:cstheme="minorHAnsi"/>
          <w:sz w:val="22"/>
          <w:szCs w:val="22"/>
        </w:rPr>
        <w:t xml:space="preserve">(Spirig) </w:t>
      </w:r>
      <w:r w:rsidRPr="00327319">
        <w:rPr>
          <w:rFonts w:asciiTheme="minorHAnsi" w:hAnsiTheme="minorHAnsi" w:cstheme="minorHAnsi"/>
          <w:sz w:val="22"/>
          <w:szCs w:val="22"/>
        </w:rPr>
        <w:t xml:space="preserve">to Camp II (Advanced Base Camp) before darkness. It was a hard day, but everything turned out well. </w:t>
      </w:r>
      <w:r w:rsidRPr="0099461B">
        <w:rPr>
          <w:rFonts w:asciiTheme="minorHAnsi" w:hAnsiTheme="minorHAnsi" w:cstheme="minorHAnsi"/>
          <w:b/>
          <w:i/>
          <w:sz w:val="22"/>
          <w:szCs w:val="22"/>
        </w:rPr>
        <w:t>The Lhotse Face is evacuated, although much valuable equipment had to be abandoned at Camp V.</w:t>
      </w:r>
      <w:r w:rsidRPr="00327319">
        <w:rPr>
          <w:rFonts w:asciiTheme="minorHAnsi" w:hAnsiTheme="minorHAnsi" w:cstheme="minorHAnsi"/>
          <w:sz w:val="22"/>
          <w:szCs w:val="22"/>
        </w:rPr>
        <w:t xml:space="preserve"> But what do we care at this point? Everybody is safe and more or less sound at Advance Base!…"</w:t>
      </w:r>
    </w:p>
    <w:p w14:paraId="7C999A0C" w14:textId="77777777" w:rsidR="008A3507" w:rsidRPr="00385E69" w:rsidRDefault="008A3507" w:rsidP="008A3507">
      <w:pPr>
        <w:pStyle w:val="NormalWeb"/>
        <w:spacing w:before="0" w:beforeAutospacing="0" w:after="150" w:afterAutospacing="0"/>
        <w:ind w:left="720"/>
        <w:rPr>
          <w:rFonts w:asciiTheme="minorHAnsi" w:hAnsiTheme="minorHAnsi" w:cstheme="minorHAnsi"/>
          <w:color w:val="000000"/>
          <w:sz w:val="22"/>
          <w:szCs w:val="22"/>
        </w:rPr>
      </w:pPr>
      <w:r w:rsidRPr="00385E69">
        <w:rPr>
          <w:rFonts w:asciiTheme="minorHAnsi" w:hAnsiTheme="minorHAnsi" w:cstheme="minorHAnsi"/>
          <w:color w:val="000000"/>
          <w:sz w:val="22"/>
          <w:szCs w:val="22"/>
        </w:rPr>
        <w:t xml:space="preserve">By October 27 we were all back at Base Camp. </w:t>
      </w:r>
    </w:p>
    <w:p w14:paraId="42DA0EDA" w14:textId="60BB274F" w:rsidR="008A3507" w:rsidRPr="00385E69" w:rsidRDefault="008A3507" w:rsidP="00840390">
      <w:pPr>
        <w:pStyle w:val="NormalWeb"/>
        <w:spacing w:before="0" w:beforeAutospacing="0" w:after="150" w:afterAutospacing="0"/>
        <w:rPr>
          <w:rFonts w:asciiTheme="minorHAnsi" w:hAnsiTheme="minorHAnsi" w:cstheme="minorHAnsi"/>
          <w:color w:val="000000"/>
          <w:sz w:val="22"/>
          <w:szCs w:val="22"/>
        </w:rPr>
      </w:pPr>
    </w:p>
    <w:p w14:paraId="42788BF9" w14:textId="77777777" w:rsidR="008A3507" w:rsidRPr="00404547" w:rsidRDefault="008A3507" w:rsidP="008A3507">
      <w:pPr>
        <w:rPr>
          <w:rFonts w:cstheme="minorHAnsi"/>
          <w:b/>
          <w:u w:val="single"/>
        </w:rPr>
      </w:pPr>
      <w:r w:rsidRPr="00404547">
        <w:rPr>
          <w:rFonts w:cstheme="minorHAnsi"/>
          <w:b/>
          <w:u w:val="single"/>
        </w:rPr>
        <w:t>Beckey’s Account</w:t>
      </w:r>
    </w:p>
    <w:p w14:paraId="259EB3F0" w14:textId="77777777" w:rsidR="008A3507" w:rsidRDefault="008A3507" w:rsidP="008A3507">
      <w:pPr>
        <w:rPr>
          <w:rFonts w:cstheme="minorHAnsi"/>
        </w:rPr>
      </w:pPr>
    </w:p>
    <w:p w14:paraId="5469C7EB" w14:textId="2B986EC4" w:rsidR="008A3507" w:rsidRPr="00385E69" w:rsidRDefault="008A3507" w:rsidP="008A3507">
      <w:pPr>
        <w:rPr>
          <w:rFonts w:cstheme="minorHAnsi"/>
        </w:rPr>
      </w:pPr>
      <w:r>
        <w:rPr>
          <w:rFonts w:cstheme="minorHAnsi"/>
        </w:rPr>
        <w:t xml:space="preserve">In my research I had difficulty finding an account of what happened on Lhotse </w:t>
      </w:r>
      <w:r w:rsidR="00DF38D3">
        <w:rPr>
          <w:rFonts w:cstheme="minorHAnsi"/>
        </w:rPr>
        <w:t xml:space="preserve">that was </w:t>
      </w:r>
      <w:r>
        <w:rPr>
          <w:rFonts w:cstheme="minorHAnsi"/>
        </w:rPr>
        <w:t>written by Beckey. E</w:t>
      </w:r>
      <w:r w:rsidRPr="00385E69">
        <w:rPr>
          <w:rFonts w:cstheme="minorHAnsi"/>
        </w:rPr>
        <w:t xml:space="preserve">ventually I came across an article in the November 21, 1955 edition of the </w:t>
      </w:r>
      <w:r w:rsidRPr="00385E69">
        <w:rPr>
          <w:rFonts w:cstheme="minorHAnsi"/>
          <w:i/>
        </w:rPr>
        <w:t>Seattle Post Intelligencer</w:t>
      </w:r>
      <w:r>
        <w:rPr>
          <w:rFonts w:cstheme="minorHAnsi"/>
          <w:i/>
        </w:rPr>
        <w:t xml:space="preserve">, </w:t>
      </w:r>
      <w:r w:rsidRPr="001A7884">
        <w:rPr>
          <w:rFonts w:cstheme="minorHAnsi"/>
        </w:rPr>
        <w:t>which explain</w:t>
      </w:r>
      <w:r w:rsidR="00840390">
        <w:rPr>
          <w:rFonts w:cstheme="minorHAnsi"/>
        </w:rPr>
        <w:t>ed</w:t>
      </w:r>
      <w:r w:rsidRPr="001A7884">
        <w:rPr>
          <w:rFonts w:cstheme="minorHAnsi"/>
        </w:rPr>
        <w:t xml:space="preserve"> what happened from Beckey’s point of view.</w:t>
      </w:r>
      <w:r w:rsidRPr="00385E69">
        <w:rPr>
          <w:rFonts w:cstheme="minorHAnsi"/>
        </w:rPr>
        <w:t xml:space="preserve"> The article is titled “Seattle Mountaineer Bares Near-Tragedy” which was written by E. P. Chalcraft, </w:t>
      </w:r>
      <w:r w:rsidR="00C44E13">
        <w:rPr>
          <w:rFonts w:cstheme="minorHAnsi"/>
        </w:rPr>
        <w:t>with quotes from a letter written by Beckey on October 27, 1955</w:t>
      </w:r>
      <w:r w:rsidRPr="00385E69">
        <w:rPr>
          <w:rFonts w:cstheme="minorHAnsi"/>
        </w:rPr>
        <w:t>.</w:t>
      </w:r>
      <w:r>
        <w:rPr>
          <w:rFonts w:cstheme="minorHAnsi"/>
        </w:rPr>
        <w:t xml:space="preserve"> I have emphasized certain key words or phrases in bold italicized text.</w:t>
      </w:r>
    </w:p>
    <w:p w14:paraId="79275204" w14:textId="5D222652" w:rsidR="008A3507" w:rsidRDefault="008A3507" w:rsidP="008A3507">
      <w:pPr>
        <w:rPr>
          <w:rFonts w:cstheme="minorHAnsi"/>
        </w:rPr>
      </w:pPr>
    </w:p>
    <w:p w14:paraId="611F5F16" w14:textId="1920FFCE" w:rsidR="00D64C3F" w:rsidRDefault="00D64C3F" w:rsidP="00D64C3F">
      <w:pPr>
        <w:rPr>
          <w:rFonts w:cstheme="minorHAnsi"/>
        </w:rPr>
      </w:pPr>
      <w:r>
        <w:rPr>
          <w:rFonts w:cstheme="minorHAnsi"/>
        </w:rPr>
        <w:t xml:space="preserve">See </w:t>
      </w:r>
      <w:r w:rsidR="00840390">
        <w:rPr>
          <w:rFonts w:cstheme="minorHAnsi"/>
        </w:rPr>
        <w:t xml:space="preserve">the </w:t>
      </w:r>
      <w:r>
        <w:rPr>
          <w:rFonts w:cstheme="minorHAnsi"/>
        </w:rPr>
        <w:t xml:space="preserve">Appendix </w:t>
      </w:r>
      <w:r w:rsidR="00840390">
        <w:rPr>
          <w:rFonts w:cstheme="minorHAnsi"/>
        </w:rPr>
        <w:t xml:space="preserve">below </w:t>
      </w:r>
      <w:r>
        <w:rPr>
          <w:rFonts w:cstheme="minorHAnsi"/>
        </w:rPr>
        <w:t>for copy of</w:t>
      </w:r>
      <w:r w:rsidR="00AD5B81">
        <w:rPr>
          <w:rFonts w:cstheme="minorHAnsi"/>
        </w:rPr>
        <w:t xml:space="preserve"> the</w:t>
      </w:r>
      <w:r>
        <w:rPr>
          <w:rFonts w:cstheme="minorHAnsi"/>
        </w:rPr>
        <w:t xml:space="preserve"> </w:t>
      </w:r>
      <w:r w:rsidRPr="00385E69">
        <w:rPr>
          <w:rFonts w:cstheme="minorHAnsi"/>
          <w:i/>
        </w:rPr>
        <w:t>Seattle Post Intelligencer</w:t>
      </w:r>
      <w:r>
        <w:rPr>
          <w:rFonts w:cstheme="minorHAnsi"/>
        </w:rPr>
        <w:t xml:space="preserve"> article.</w:t>
      </w:r>
    </w:p>
    <w:p w14:paraId="0B8FB62D" w14:textId="77777777" w:rsidR="00D64C3F" w:rsidRDefault="00D64C3F" w:rsidP="00D64C3F">
      <w:pPr>
        <w:rPr>
          <w:rFonts w:cstheme="minorHAnsi"/>
        </w:rPr>
      </w:pPr>
    </w:p>
    <w:p w14:paraId="748266E0" w14:textId="77777777" w:rsidR="008A3507" w:rsidRPr="00385E69" w:rsidRDefault="008A3507" w:rsidP="008A3507">
      <w:pPr>
        <w:rPr>
          <w:rFonts w:cstheme="minorHAnsi"/>
        </w:rPr>
      </w:pPr>
      <w:r w:rsidRPr="00385E69">
        <w:rPr>
          <w:rFonts w:cstheme="minorHAnsi"/>
        </w:rPr>
        <w:t xml:space="preserve">Chalcraft summarized </w:t>
      </w:r>
      <w:r>
        <w:rPr>
          <w:rFonts w:cstheme="minorHAnsi"/>
        </w:rPr>
        <w:t xml:space="preserve">the beginning of </w:t>
      </w:r>
      <w:r w:rsidRPr="00385E69">
        <w:rPr>
          <w:rFonts w:cstheme="minorHAnsi"/>
        </w:rPr>
        <w:t>Beckey’s letter on what happened before Beckey and Spirig attempt on Lhotse as follows:</w:t>
      </w:r>
    </w:p>
    <w:p w14:paraId="49B1904B" w14:textId="77777777" w:rsidR="008A3507" w:rsidRPr="00385E69" w:rsidRDefault="008A3507" w:rsidP="008A3507">
      <w:pPr>
        <w:rPr>
          <w:rFonts w:cstheme="minorHAnsi"/>
        </w:rPr>
      </w:pPr>
    </w:p>
    <w:p w14:paraId="3BF95CE5" w14:textId="77777777" w:rsidR="008A3507" w:rsidRPr="00385E69" w:rsidRDefault="008A3507" w:rsidP="008A3507">
      <w:pPr>
        <w:ind w:left="720"/>
        <w:rPr>
          <w:rFonts w:cstheme="minorHAnsi"/>
        </w:rPr>
      </w:pPr>
      <w:r w:rsidRPr="00385E69">
        <w:rPr>
          <w:rFonts w:cstheme="minorHAnsi"/>
        </w:rPr>
        <w:t>After relating how Arthur Spöhel, Swiss and Ernst Senn, Austrian the first ascent team, were thwarted by winds that ripped up tents and by inability to find a cache of oxygen bottles that had been buried by storms</w:t>
      </w:r>
      <w:r>
        <w:rPr>
          <w:rFonts w:cstheme="minorHAnsi"/>
        </w:rPr>
        <w:t>, Beckey wrote:</w:t>
      </w:r>
    </w:p>
    <w:p w14:paraId="686D9A40" w14:textId="77777777" w:rsidR="008A3507" w:rsidRPr="00385E69" w:rsidRDefault="008A3507" w:rsidP="008A3507">
      <w:pPr>
        <w:ind w:left="720"/>
        <w:rPr>
          <w:rFonts w:cstheme="minorHAnsi"/>
        </w:rPr>
      </w:pPr>
    </w:p>
    <w:p w14:paraId="4FC37A04" w14:textId="77777777" w:rsidR="008A3507" w:rsidRPr="00385E69" w:rsidRDefault="008A3507" w:rsidP="008A3507">
      <w:pPr>
        <w:ind w:left="720" w:firstLine="720"/>
        <w:rPr>
          <w:rFonts w:cstheme="minorHAnsi"/>
          <w:i/>
        </w:rPr>
      </w:pPr>
      <w:r w:rsidRPr="00385E69">
        <w:rPr>
          <w:rFonts w:cstheme="minorHAnsi"/>
          <w:i/>
        </w:rPr>
        <w:t>“Spirig and I moved up using skis to 23,000 feet (probably for me an American ski altitude record). On October 23 we climbed to Camp Five using open-circuit oxygen sets. Frankly, the sets gave us so much trouble I felt I could have done better without them – and later proved it by making better time on the same stretch. We had a windless day and big hopes for tomorrow.”</w:t>
      </w:r>
    </w:p>
    <w:p w14:paraId="192CD375" w14:textId="77777777" w:rsidR="008A3507" w:rsidRPr="00385E69" w:rsidRDefault="008A3507" w:rsidP="008A3507">
      <w:pPr>
        <w:ind w:left="720"/>
        <w:rPr>
          <w:rFonts w:cstheme="minorHAnsi"/>
          <w:i/>
        </w:rPr>
      </w:pPr>
      <w:r w:rsidRPr="00385E69">
        <w:rPr>
          <w:rFonts w:cstheme="minorHAnsi"/>
          <w:i/>
        </w:rPr>
        <w:tab/>
        <w:t>“Then came bad luck! A very strong north wind showed itself in the morning (October 24). Strictly a day for the tent-all day and the next day too, with a really bad night.”</w:t>
      </w:r>
    </w:p>
    <w:p w14:paraId="67B8E779" w14:textId="77777777" w:rsidR="008A3507" w:rsidRPr="00385E69" w:rsidRDefault="008A3507" w:rsidP="008A3507">
      <w:pPr>
        <w:ind w:left="720"/>
        <w:rPr>
          <w:rFonts w:cstheme="minorHAnsi"/>
        </w:rPr>
      </w:pPr>
    </w:p>
    <w:p w14:paraId="3B950119" w14:textId="77777777" w:rsidR="008A3507" w:rsidRPr="00385E69" w:rsidRDefault="008A3507" w:rsidP="008A3507">
      <w:pPr>
        <w:rPr>
          <w:rFonts w:cstheme="minorHAnsi"/>
        </w:rPr>
      </w:pPr>
      <w:r w:rsidRPr="00385E69">
        <w:rPr>
          <w:rFonts w:cstheme="minorHAnsi"/>
        </w:rPr>
        <w:t>Then back to Chalcraft’s summarization of what occurred</w:t>
      </w:r>
      <w:r>
        <w:rPr>
          <w:rFonts w:cstheme="minorHAnsi"/>
        </w:rPr>
        <w:t xml:space="preserve"> next</w:t>
      </w:r>
      <w:r w:rsidRPr="00385E69">
        <w:rPr>
          <w:rFonts w:cstheme="minorHAnsi"/>
        </w:rPr>
        <w:t>.</w:t>
      </w:r>
    </w:p>
    <w:p w14:paraId="5E57E463" w14:textId="77777777" w:rsidR="008A3507" w:rsidRPr="00385E69" w:rsidRDefault="008A3507" w:rsidP="008A3507">
      <w:pPr>
        <w:ind w:left="720"/>
        <w:rPr>
          <w:rFonts w:cstheme="minorHAnsi"/>
        </w:rPr>
      </w:pPr>
    </w:p>
    <w:p w14:paraId="6CE18EAB" w14:textId="77777777" w:rsidR="008A3507" w:rsidRPr="0099461B" w:rsidRDefault="008A3507" w:rsidP="008A3507">
      <w:pPr>
        <w:ind w:left="720"/>
        <w:rPr>
          <w:rFonts w:cstheme="minorHAnsi"/>
          <w:b/>
          <w:i/>
        </w:rPr>
      </w:pPr>
      <w:r w:rsidRPr="00385E69">
        <w:rPr>
          <w:rFonts w:cstheme="minorHAnsi"/>
        </w:rPr>
        <w:t>So, on the 24</w:t>
      </w:r>
      <w:r w:rsidRPr="00385E69">
        <w:rPr>
          <w:rFonts w:cstheme="minorHAnsi"/>
          <w:vertAlign w:val="superscript"/>
        </w:rPr>
        <w:t>th</w:t>
      </w:r>
      <w:r w:rsidRPr="00385E69">
        <w:rPr>
          <w:rFonts w:cstheme="minorHAnsi"/>
        </w:rPr>
        <w:t xml:space="preserve"> , Beckey said, he and Dr Spirig started down for Camp Four, </w:t>
      </w:r>
      <w:r w:rsidRPr="0099461B">
        <w:rPr>
          <w:rFonts w:cstheme="minorHAnsi"/>
          <w:b/>
          <w:i/>
        </w:rPr>
        <w:t>leaving Camp Five intact for a later try should the wind abate.</w:t>
      </w:r>
    </w:p>
    <w:p w14:paraId="366D3CFE" w14:textId="1E97C735" w:rsidR="00C44E13" w:rsidRDefault="00C44E13">
      <w:pPr>
        <w:rPr>
          <w:rFonts w:cstheme="minorHAnsi"/>
        </w:rPr>
      </w:pPr>
    </w:p>
    <w:p w14:paraId="23C819D7" w14:textId="19CF07DC" w:rsidR="008A3507" w:rsidRPr="00385E69" w:rsidRDefault="008A3507" w:rsidP="008A3507">
      <w:pPr>
        <w:rPr>
          <w:rFonts w:cstheme="minorHAnsi"/>
        </w:rPr>
      </w:pPr>
      <w:r w:rsidRPr="00385E69">
        <w:rPr>
          <w:rFonts w:cstheme="minorHAnsi"/>
        </w:rPr>
        <w:t>Then the narrative picks up again from Beckey’s letter.</w:t>
      </w:r>
    </w:p>
    <w:p w14:paraId="4E940BE5" w14:textId="77777777" w:rsidR="008A3507" w:rsidRPr="00385E69" w:rsidRDefault="008A3507" w:rsidP="008A3507">
      <w:pPr>
        <w:rPr>
          <w:rFonts w:cstheme="minorHAnsi"/>
        </w:rPr>
      </w:pPr>
    </w:p>
    <w:p w14:paraId="20993246" w14:textId="77777777" w:rsidR="008A3507" w:rsidRPr="00385E69" w:rsidRDefault="008A3507" w:rsidP="008A3507">
      <w:pPr>
        <w:ind w:left="720"/>
        <w:rPr>
          <w:rFonts w:cstheme="minorHAnsi"/>
          <w:i/>
        </w:rPr>
      </w:pPr>
      <w:r w:rsidRPr="00385E69">
        <w:rPr>
          <w:rFonts w:cstheme="minorHAnsi"/>
        </w:rPr>
        <w:tab/>
      </w:r>
      <w:r w:rsidRPr="00385E69">
        <w:rPr>
          <w:rFonts w:cstheme="minorHAnsi"/>
          <w:i/>
        </w:rPr>
        <w:t>“Spirig suddenly collapsed as we began the descent. The wind was fantastically strong. He became snow blind, but principally must have been affected by a heart affliction.</w:t>
      </w:r>
    </w:p>
    <w:p w14:paraId="302A785B" w14:textId="77777777" w:rsidR="008A3507" w:rsidRPr="00385E69" w:rsidRDefault="008A3507" w:rsidP="008A3507">
      <w:pPr>
        <w:ind w:left="720"/>
        <w:rPr>
          <w:rFonts w:cstheme="minorHAnsi"/>
          <w:i/>
        </w:rPr>
      </w:pPr>
      <w:r w:rsidRPr="00385E69">
        <w:rPr>
          <w:rFonts w:cstheme="minorHAnsi"/>
          <w:i/>
        </w:rPr>
        <w:tab/>
        <w:t>“I had an awful time belaying and sliding him down. Half the time the wind was so bad I simply had to stop and hang onto my ice ax. Frankly, I thought he was a ‘goner’.”</w:t>
      </w:r>
    </w:p>
    <w:p w14:paraId="6857F520" w14:textId="77777777" w:rsidR="008A3507" w:rsidRPr="00385E69" w:rsidRDefault="008A3507" w:rsidP="008A3507">
      <w:pPr>
        <w:rPr>
          <w:rFonts w:cstheme="minorHAnsi"/>
        </w:rPr>
      </w:pPr>
    </w:p>
    <w:p w14:paraId="1163C410" w14:textId="77777777" w:rsidR="008A3507" w:rsidRPr="00385E69" w:rsidRDefault="008A3507" w:rsidP="008A3507">
      <w:pPr>
        <w:rPr>
          <w:rFonts w:cstheme="minorHAnsi"/>
        </w:rPr>
      </w:pPr>
      <w:r w:rsidRPr="00385E69">
        <w:rPr>
          <w:rFonts w:cstheme="minorHAnsi"/>
        </w:rPr>
        <w:t>Chalcraft summarization of Beckey’s letter continues.</w:t>
      </w:r>
    </w:p>
    <w:p w14:paraId="3B6561D2" w14:textId="77777777" w:rsidR="008A3507" w:rsidRPr="00385E69" w:rsidRDefault="008A3507" w:rsidP="008A3507">
      <w:pPr>
        <w:ind w:left="720"/>
        <w:rPr>
          <w:rFonts w:cstheme="minorHAnsi"/>
        </w:rPr>
      </w:pPr>
    </w:p>
    <w:p w14:paraId="3B667E1F" w14:textId="77777777" w:rsidR="008A3507" w:rsidRPr="00385E69" w:rsidRDefault="008A3507" w:rsidP="008A3507">
      <w:pPr>
        <w:ind w:left="720" w:firstLine="720"/>
        <w:rPr>
          <w:rFonts w:cstheme="minorHAnsi"/>
        </w:rPr>
      </w:pPr>
      <w:r w:rsidRPr="00385E69">
        <w:rPr>
          <w:rFonts w:cstheme="minorHAnsi"/>
        </w:rPr>
        <w:t>Beckey related that half way down (vertical distance between the camps was 1,000 feet) he left Spirig and ran down to beyond Camp Four until he caught up with two Sherpa porters</w:t>
      </w:r>
      <w:r>
        <w:rPr>
          <w:rFonts w:cstheme="minorHAnsi"/>
        </w:rPr>
        <w:t xml:space="preserve"> </w:t>
      </w:r>
      <w:r w:rsidRPr="00C333EF">
        <w:rPr>
          <w:rFonts w:cstheme="minorHAnsi"/>
        </w:rPr>
        <w:t>(Pemba and Chowang).</w:t>
      </w:r>
    </w:p>
    <w:p w14:paraId="66013404" w14:textId="77777777" w:rsidR="008A3507" w:rsidRPr="00385E69" w:rsidRDefault="008A3507" w:rsidP="008A3507">
      <w:pPr>
        <w:ind w:left="720"/>
        <w:rPr>
          <w:rFonts w:cstheme="minorHAnsi"/>
        </w:rPr>
      </w:pPr>
    </w:p>
    <w:p w14:paraId="04B5D288" w14:textId="77777777" w:rsidR="00AD5B81" w:rsidRDefault="00AD5B81" w:rsidP="008A3507">
      <w:pPr>
        <w:rPr>
          <w:rFonts w:cstheme="minorHAnsi"/>
        </w:rPr>
      </w:pPr>
    </w:p>
    <w:p w14:paraId="5735659A" w14:textId="7598DF27" w:rsidR="008A3507" w:rsidRPr="00385E69" w:rsidRDefault="008A3507" w:rsidP="008A3507">
      <w:pPr>
        <w:rPr>
          <w:rFonts w:cstheme="minorHAnsi"/>
        </w:rPr>
      </w:pPr>
      <w:r w:rsidRPr="00385E69">
        <w:rPr>
          <w:rFonts w:cstheme="minorHAnsi"/>
        </w:rPr>
        <w:t>Again, from Beckey’s letter.</w:t>
      </w:r>
    </w:p>
    <w:p w14:paraId="3687B138" w14:textId="77777777" w:rsidR="008A3507" w:rsidRPr="00385E69" w:rsidRDefault="008A3507" w:rsidP="008A3507">
      <w:pPr>
        <w:ind w:left="720"/>
        <w:rPr>
          <w:rFonts w:cstheme="minorHAnsi"/>
        </w:rPr>
      </w:pPr>
    </w:p>
    <w:p w14:paraId="0EA676E1" w14:textId="77777777" w:rsidR="008A3507" w:rsidRPr="00385E69" w:rsidRDefault="008A3507" w:rsidP="008A3507">
      <w:pPr>
        <w:ind w:left="720" w:firstLine="720"/>
        <w:rPr>
          <w:rFonts w:cstheme="minorHAnsi"/>
          <w:i/>
        </w:rPr>
      </w:pPr>
      <w:r w:rsidRPr="00385E69">
        <w:rPr>
          <w:rFonts w:cstheme="minorHAnsi"/>
          <w:i/>
        </w:rPr>
        <w:t xml:space="preserve">“Together we re-ascended </w:t>
      </w:r>
      <w:r w:rsidRPr="00F2134F">
        <w:rPr>
          <w:rFonts w:cstheme="minorHAnsi"/>
          <w:b/>
          <w:i/>
          <w:u w:val="single"/>
        </w:rPr>
        <w:t>to drag</w:t>
      </w:r>
      <w:r w:rsidRPr="00385E69">
        <w:rPr>
          <w:rFonts w:cstheme="minorHAnsi"/>
          <w:i/>
        </w:rPr>
        <w:t xml:space="preserve"> Spirig into the lone standing tent at Camp Four. The others had been ripped in the wind. No sleeping bag for him but he was lucky to come out of it with no more than a very cold night.”</w:t>
      </w:r>
    </w:p>
    <w:p w14:paraId="499875F2" w14:textId="77777777" w:rsidR="008A3507" w:rsidRPr="00385E69" w:rsidRDefault="008A3507" w:rsidP="008A3507">
      <w:pPr>
        <w:rPr>
          <w:rFonts w:cstheme="minorHAnsi"/>
        </w:rPr>
      </w:pPr>
    </w:p>
    <w:p w14:paraId="51E06F68" w14:textId="77777777" w:rsidR="008A3507" w:rsidRPr="00385E69" w:rsidRDefault="008A3507" w:rsidP="008A3507">
      <w:pPr>
        <w:rPr>
          <w:rFonts w:cstheme="minorHAnsi"/>
        </w:rPr>
      </w:pPr>
      <w:r w:rsidRPr="00385E69">
        <w:rPr>
          <w:rFonts w:cstheme="minorHAnsi"/>
        </w:rPr>
        <w:t xml:space="preserve">Chalcraft picks up the story again </w:t>
      </w:r>
      <w:r>
        <w:rPr>
          <w:rFonts w:cstheme="minorHAnsi"/>
        </w:rPr>
        <w:t>with a summary from</w:t>
      </w:r>
      <w:r w:rsidRPr="00385E69">
        <w:rPr>
          <w:rFonts w:cstheme="minorHAnsi"/>
        </w:rPr>
        <w:t xml:space="preserve"> Beckey’s letter.</w:t>
      </w:r>
    </w:p>
    <w:p w14:paraId="2A1EC492" w14:textId="77777777" w:rsidR="008A3507" w:rsidRPr="00385E69" w:rsidRDefault="008A3507" w:rsidP="008A3507">
      <w:pPr>
        <w:rPr>
          <w:rFonts w:cstheme="minorHAnsi"/>
        </w:rPr>
      </w:pPr>
    </w:p>
    <w:p w14:paraId="7967DC11" w14:textId="06C1E001" w:rsidR="008A3507" w:rsidRPr="00385E69" w:rsidRDefault="008A3507" w:rsidP="008A3507">
      <w:pPr>
        <w:ind w:left="720"/>
        <w:rPr>
          <w:rFonts w:cstheme="minorHAnsi"/>
        </w:rPr>
      </w:pPr>
      <w:r w:rsidRPr="00385E69">
        <w:rPr>
          <w:rFonts w:cstheme="minorHAnsi"/>
        </w:rPr>
        <w:tab/>
        <w:t xml:space="preserve">Next day Beckey with other climbers </w:t>
      </w:r>
      <w:r>
        <w:rPr>
          <w:rFonts w:cstheme="minorHAnsi"/>
        </w:rPr>
        <w:t xml:space="preserve">(Dyhrenfurth, Senn) </w:t>
      </w:r>
      <w:r w:rsidRPr="00385E69">
        <w:rPr>
          <w:rFonts w:cstheme="minorHAnsi"/>
        </w:rPr>
        <w:t>and Sherpas took Dr. Spirig down to Camp</w:t>
      </w:r>
      <w:r>
        <w:rPr>
          <w:rFonts w:cstheme="minorHAnsi"/>
        </w:rPr>
        <w:t xml:space="preserve"> III.</w:t>
      </w:r>
      <w:r w:rsidRPr="00385E69">
        <w:rPr>
          <w:rFonts w:cstheme="minorHAnsi"/>
        </w:rPr>
        <w:t xml:space="preserve"> </w:t>
      </w:r>
      <w:r w:rsidR="00357504">
        <w:rPr>
          <w:rFonts w:cstheme="minorHAnsi"/>
        </w:rPr>
        <w:t>W</w:t>
      </w:r>
      <w:r w:rsidRPr="00385E69">
        <w:rPr>
          <w:rFonts w:cstheme="minorHAnsi"/>
        </w:rPr>
        <w:t>here apparently, he recovered rapidly, at lower altitude.</w:t>
      </w:r>
    </w:p>
    <w:p w14:paraId="20727FE0" w14:textId="77777777" w:rsidR="008A3507" w:rsidRPr="00385E69" w:rsidRDefault="008A3507" w:rsidP="008A3507">
      <w:pPr>
        <w:rPr>
          <w:rFonts w:cstheme="minorHAnsi"/>
        </w:rPr>
      </w:pPr>
    </w:p>
    <w:p w14:paraId="1B77EAF9" w14:textId="34BD1441" w:rsidR="008A3507" w:rsidRDefault="008A3507" w:rsidP="008A3507">
      <w:pPr>
        <w:rPr>
          <w:rFonts w:cstheme="minorHAnsi"/>
        </w:rPr>
      </w:pPr>
      <w:r w:rsidRPr="00385E69">
        <w:rPr>
          <w:rFonts w:cstheme="minorHAnsi"/>
        </w:rPr>
        <w:t xml:space="preserve">There are at least two sides to </w:t>
      </w:r>
      <w:r w:rsidR="00DF38D3">
        <w:rPr>
          <w:rFonts w:cstheme="minorHAnsi"/>
        </w:rPr>
        <w:t>a</w:t>
      </w:r>
      <w:r w:rsidRPr="00385E69">
        <w:rPr>
          <w:rFonts w:cstheme="minorHAnsi"/>
        </w:rPr>
        <w:t xml:space="preserve"> story, but I have not found an account written by Spirig. </w:t>
      </w:r>
      <w:r w:rsidR="00B23775">
        <w:rPr>
          <w:rFonts w:cstheme="minorHAnsi"/>
        </w:rPr>
        <w:t xml:space="preserve">However, I did find a written account by Dick McGowan in </w:t>
      </w:r>
      <w:r w:rsidR="00B23775" w:rsidRPr="005D72E4">
        <w:rPr>
          <w:rFonts w:cstheme="minorHAnsi"/>
          <w:i/>
        </w:rPr>
        <w:t>The Mountaineers Journal-1956</w:t>
      </w:r>
      <w:r w:rsidR="005D72E4">
        <w:rPr>
          <w:rFonts w:cstheme="minorHAnsi"/>
        </w:rPr>
        <w:t xml:space="preserve"> </w:t>
      </w:r>
      <w:r w:rsidR="005D72E4" w:rsidRPr="005D72E4">
        <w:rPr>
          <w:rFonts w:cstheme="minorHAnsi"/>
          <w:b/>
        </w:rPr>
        <w:t>[4]</w:t>
      </w:r>
      <w:r w:rsidR="00B23775" w:rsidRPr="005D72E4">
        <w:rPr>
          <w:rFonts w:cstheme="minorHAnsi"/>
          <w:b/>
        </w:rPr>
        <w:t>.</w:t>
      </w:r>
      <w:r w:rsidR="00B23775">
        <w:rPr>
          <w:rFonts w:cstheme="minorHAnsi"/>
        </w:rPr>
        <w:t xml:space="preserve"> But his account does not have any detail about the descent from Camp V by Beckey and Spirig, other than the adding to the confusion over whether Dyhrenfurth wanted Camps IV and V evacuated or abandoned. More on that later</w:t>
      </w:r>
      <w:r w:rsidR="008458B5">
        <w:rPr>
          <w:rFonts w:cstheme="minorHAnsi"/>
        </w:rPr>
        <w:t>.</w:t>
      </w:r>
      <w:r w:rsidR="00B23775">
        <w:rPr>
          <w:rFonts w:cstheme="minorHAnsi"/>
        </w:rPr>
        <w:t xml:space="preserve"> </w:t>
      </w:r>
    </w:p>
    <w:p w14:paraId="2F857EB0" w14:textId="77777777" w:rsidR="005D72E4" w:rsidRPr="00385E69" w:rsidRDefault="005D72E4" w:rsidP="008A3507">
      <w:pPr>
        <w:rPr>
          <w:rFonts w:cstheme="minorHAnsi"/>
        </w:rPr>
      </w:pPr>
    </w:p>
    <w:p w14:paraId="1AF80DFF" w14:textId="77777777" w:rsidR="008A3507" w:rsidRPr="00385E69" w:rsidRDefault="008A3507" w:rsidP="008A3507">
      <w:pPr>
        <w:jc w:val="center"/>
        <w:rPr>
          <w:rFonts w:cstheme="minorHAnsi"/>
        </w:rPr>
      </w:pPr>
      <w:r>
        <w:rPr>
          <w:rFonts w:cstheme="minorHAnsi"/>
        </w:rPr>
        <w:t>*****</w:t>
      </w:r>
    </w:p>
    <w:p w14:paraId="393D9CD2" w14:textId="7A60A3A0" w:rsidR="008A3507" w:rsidRPr="00404547" w:rsidRDefault="008A3507" w:rsidP="008A3507">
      <w:pPr>
        <w:rPr>
          <w:rFonts w:cstheme="minorHAnsi"/>
          <w:b/>
          <w:u w:val="single"/>
        </w:rPr>
      </w:pPr>
      <w:r w:rsidRPr="00404547">
        <w:rPr>
          <w:rFonts w:cstheme="minorHAnsi"/>
          <w:b/>
          <w:u w:val="single"/>
        </w:rPr>
        <w:t xml:space="preserve">My interpretation </w:t>
      </w:r>
      <w:r w:rsidR="00D64C3F">
        <w:rPr>
          <w:rFonts w:cstheme="minorHAnsi"/>
          <w:b/>
          <w:u w:val="single"/>
        </w:rPr>
        <w:t xml:space="preserve">of what happened </w:t>
      </w:r>
      <w:r w:rsidRPr="00404547">
        <w:rPr>
          <w:rFonts w:cstheme="minorHAnsi"/>
          <w:b/>
          <w:u w:val="single"/>
        </w:rPr>
        <w:t>based on Dyhrenfurth’s and Beckey’s accounts</w:t>
      </w:r>
    </w:p>
    <w:p w14:paraId="0BB5EC13" w14:textId="77777777" w:rsidR="008A3507" w:rsidRDefault="008A3507" w:rsidP="008A3507">
      <w:pPr>
        <w:rPr>
          <w:rFonts w:cstheme="minorHAnsi"/>
        </w:rPr>
      </w:pPr>
    </w:p>
    <w:p w14:paraId="5D2E48D4" w14:textId="105804E6" w:rsidR="008A3507" w:rsidRPr="00C333EF" w:rsidRDefault="008F46C1" w:rsidP="008A3507">
      <w:pPr>
        <w:rPr>
          <w:rFonts w:cstheme="minorHAnsi"/>
        </w:rPr>
      </w:pPr>
      <w:r>
        <w:rPr>
          <w:rFonts w:cstheme="minorHAnsi"/>
        </w:rPr>
        <w:t>I begin with the descent from Camp V by Beckey, Spirig, Pemba and Chowang on October 24</w:t>
      </w:r>
      <w:r w:rsidRPr="008F46C1">
        <w:rPr>
          <w:rFonts w:cstheme="minorHAnsi"/>
          <w:vertAlign w:val="superscript"/>
        </w:rPr>
        <w:t>th</w:t>
      </w:r>
      <w:r>
        <w:rPr>
          <w:rFonts w:cstheme="minorHAnsi"/>
        </w:rPr>
        <w:t xml:space="preserve">. </w:t>
      </w:r>
      <w:r w:rsidR="008A3507" w:rsidRPr="00C333EF">
        <w:rPr>
          <w:rFonts w:cstheme="minorHAnsi"/>
        </w:rPr>
        <w:t>Pemba and Chowang left Camp V as one rope team, while Beckey and Spirig followed on another rope</w:t>
      </w:r>
      <w:r w:rsidR="00AD5B81">
        <w:rPr>
          <w:rFonts w:cstheme="minorHAnsi"/>
        </w:rPr>
        <w:t xml:space="preserve"> </w:t>
      </w:r>
      <w:r w:rsidR="00D12CF1">
        <w:rPr>
          <w:rFonts w:cstheme="minorHAnsi"/>
        </w:rPr>
        <w:t>in</w:t>
      </w:r>
      <w:r w:rsidR="00AD5B81">
        <w:rPr>
          <w:rFonts w:cstheme="minorHAnsi"/>
        </w:rPr>
        <w:t xml:space="preserve"> a fierce wind storm</w:t>
      </w:r>
      <w:r w:rsidR="008A3507" w:rsidRPr="00C333EF">
        <w:rPr>
          <w:rFonts w:cstheme="minorHAnsi"/>
        </w:rPr>
        <w:t xml:space="preserve">. Spirig developed medical problems as they descended, causing Beckey and Spirig to become separated from Pemba and Chowang. When Spirig could no longer move on his own, Beckey untied from the rope and left him to </w:t>
      </w:r>
      <w:r>
        <w:rPr>
          <w:rFonts w:cstheme="minorHAnsi"/>
        </w:rPr>
        <w:t>get help from</w:t>
      </w:r>
      <w:r w:rsidR="008A3507" w:rsidRPr="00C333EF">
        <w:rPr>
          <w:rFonts w:cstheme="minorHAnsi"/>
        </w:rPr>
        <w:t xml:space="preserve"> Pemba and Chowang. Meanwhile Pemba and Chowang had continued past Camp IV, with the intention of reaching Camp III or lower. Beckey caught Pemba and Chowang below Camp IV, where the Pemba and Chowang dropped their loads.</w:t>
      </w:r>
    </w:p>
    <w:p w14:paraId="53ACC222" w14:textId="77777777" w:rsidR="008A3507" w:rsidRPr="00385E69" w:rsidRDefault="008A3507" w:rsidP="008A3507">
      <w:pPr>
        <w:rPr>
          <w:rFonts w:cstheme="minorHAnsi"/>
        </w:rPr>
      </w:pPr>
    </w:p>
    <w:p w14:paraId="25A07961" w14:textId="7C26957E" w:rsidR="008A3507" w:rsidRPr="0068388C" w:rsidRDefault="008A3507" w:rsidP="008A3507">
      <w:pPr>
        <w:rPr>
          <w:rFonts w:cstheme="minorHAnsi"/>
        </w:rPr>
      </w:pPr>
      <w:r w:rsidRPr="0068388C">
        <w:rPr>
          <w:rFonts w:cstheme="minorHAnsi"/>
        </w:rPr>
        <w:t xml:space="preserve">Pemba, Chowang and Beckey (Dyhrenfurth mistakes Beckey as the sahib in his account.) then re-climbed </w:t>
      </w:r>
      <w:r>
        <w:rPr>
          <w:rFonts w:cstheme="minorHAnsi"/>
        </w:rPr>
        <w:t>beyond</w:t>
      </w:r>
      <w:r w:rsidRPr="0068388C">
        <w:rPr>
          <w:rFonts w:cstheme="minorHAnsi"/>
        </w:rPr>
        <w:t xml:space="preserve"> Camp IV, to find Spirig. The three of them assisted Spirig down to Camp IV</w:t>
      </w:r>
      <w:r w:rsidR="008458B5">
        <w:rPr>
          <w:rFonts w:cstheme="minorHAnsi"/>
        </w:rPr>
        <w:t>, which had been nearly wiped out by the violent storm</w:t>
      </w:r>
      <w:r w:rsidRPr="0068388C">
        <w:rPr>
          <w:rFonts w:cstheme="minorHAnsi"/>
        </w:rPr>
        <w:t xml:space="preserve">, into the lone standing tent. Then the three of them made the difficult decision to leave Spirig alone at Camp IV, </w:t>
      </w:r>
      <w:r w:rsidR="008F46C1">
        <w:rPr>
          <w:rFonts w:cstheme="minorHAnsi"/>
        </w:rPr>
        <w:t>and</w:t>
      </w:r>
      <w:r w:rsidRPr="0068388C">
        <w:rPr>
          <w:rFonts w:cstheme="minorHAnsi"/>
        </w:rPr>
        <w:t xml:space="preserve"> they descended to Camp III, because they had no sleeping bags or mattresses. Furthermore because of the time of day, they didn’t have enough time to assist or </w:t>
      </w:r>
      <w:r w:rsidR="003B0735">
        <w:rPr>
          <w:rFonts w:cstheme="minorHAnsi"/>
        </w:rPr>
        <w:t>haul</w:t>
      </w:r>
      <w:r w:rsidRPr="0068388C">
        <w:rPr>
          <w:rFonts w:cstheme="minorHAnsi"/>
        </w:rPr>
        <w:t xml:space="preserve"> </w:t>
      </w:r>
      <w:r w:rsidR="00D12CF1">
        <w:rPr>
          <w:rFonts w:cstheme="minorHAnsi"/>
        </w:rPr>
        <w:t xml:space="preserve">the incapacitated </w:t>
      </w:r>
      <w:r w:rsidRPr="0068388C">
        <w:rPr>
          <w:rFonts w:cstheme="minorHAnsi"/>
        </w:rPr>
        <w:t>Spirig down to Camp III through the icefall of the glacier, navigating around crevasses</w:t>
      </w:r>
      <w:r w:rsidR="008458B5">
        <w:rPr>
          <w:rFonts w:cstheme="minorHAnsi"/>
        </w:rPr>
        <w:t>, seracs</w:t>
      </w:r>
      <w:r w:rsidRPr="0068388C">
        <w:rPr>
          <w:rFonts w:cstheme="minorHAnsi"/>
        </w:rPr>
        <w:t xml:space="preserve"> and over snow bridges. The har</w:t>
      </w:r>
      <w:r>
        <w:rPr>
          <w:rFonts w:cstheme="minorHAnsi"/>
        </w:rPr>
        <w:t xml:space="preserve">sh reality </w:t>
      </w:r>
      <w:r w:rsidR="008F46C1">
        <w:rPr>
          <w:rFonts w:cstheme="minorHAnsi"/>
        </w:rPr>
        <w:t>wa</w:t>
      </w:r>
      <w:r w:rsidRPr="0068388C">
        <w:rPr>
          <w:rFonts w:cstheme="minorHAnsi"/>
        </w:rPr>
        <w:t xml:space="preserve">s, do you risk more lives by having </w:t>
      </w:r>
      <w:r>
        <w:rPr>
          <w:rFonts w:cstheme="minorHAnsi"/>
        </w:rPr>
        <w:t>other people</w:t>
      </w:r>
      <w:r w:rsidRPr="0068388C">
        <w:rPr>
          <w:rFonts w:cstheme="minorHAnsi"/>
        </w:rPr>
        <w:t xml:space="preserve"> stay with Spirig overnight without sleeping bag</w:t>
      </w:r>
      <w:r>
        <w:rPr>
          <w:rFonts w:cstheme="minorHAnsi"/>
        </w:rPr>
        <w:t>s</w:t>
      </w:r>
      <w:r w:rsidRPr="0068388C">
        <w:rPr>
          <w:rFonts w:cstheme="minorHAnsi"/>
        </w:rPr>
        <w:t xml:space="preserve"> and mattress</w:t>
      </w:r>
      <w:r>
        <w:rPr>
          <w:rFonts w:cstheme="minorHAnsi"/>
        </w:rPr>
        <w:t>es</w:t>
      </w:r>
      <w:r w:rsidRPr="0068388C">
        <w:rPr>
          <w:rFonts w:cstheme="minorHAnsi"/>
        </w:rPr>
        <w:t>. Or make the difficult decision to have the</w:t>
      </w:r>
      <w:r>
        <w:rPr>
          <w:rFonts w:cstheme="minorHAnsi"/>
        </w:rPr>
        <w:t xml:space="preserve"> three</w:t>
      </w:r>
      <w:r w:rsidRPr="0068388C">
        <w:rPr>
          <w:rFonts w:cstheme="minorHAnsi"/>
        </w:rPr>
        <w:t xml:space="preserve"> people</w:t>
      </w:r>
      <w:r>
        <w:rPr>
          <w:rFonts w:cstheme="minorHAnsi"/>
        </w:rPr>
        <w:t xml:space="preserve"> still capable of moving,</w:t>
      </w:r>
      <w:r w:rsidRPr="0068388C">
        <w:rPr>
          <w:rFonts w:cstheme="minorHAnsi"/>
        </w:rPr>
        <w:t xml:space="preserve"> drop to Camp III </w:t>
      </w:r>
      <w:r w:rsidR="008F46C1">
        <w:rPr>
          <w:rFonts w:cstheme="minorHAnsi"/>
        </w:rPr>
        <w:t xml:space="preserve">in order </w:t>
      </w:r>
      <w:r>
        <w:rPr>
          <w:rFonts w:cstheme="minorHAnsi"/>
        </w:rPr>
        <w:t>to survive</w:t>
      </w:r>
      <w:r w:rsidRPr="0068388C">
        <w:rPr>
          <w:rFonts w:cstheme="minorHAnsi"/>
        </w:rPr>
        <w:t xml:space="preserve"> the night. Then help with the rescue the next day.</w:t>
      </w:r>
    </w:p>
    <w:p w14:paraId="185D4EB7" w14:textId="72CAB747" w:rsidR="00441256" w:rsidRDefault="00441256">
      <w:pPr>
        <w:rPr>
          <w:rFonts w:cstheme="minorHAnsi"/>
        </w:rPr>
      </w:pPr>
      <w:r>
        <w:rPr>
          <w:rFonts w:cstheme="minorHAnsi"/>
        </w:rPr>
        <w:br w:type="page"/>
      </w:r>
    </w:p>
    <w:p w14:paraId="65E605AB" w14:textId="77777777" w:rsidR="008A3507" w:rsidRPr="0068388C" w:rsidRDefault="008A3507" w:rsidP="008A3507">
      <w:pPr>
        <w:rPr>
          <w:rFonts w:cstheme="minorHAnsi"/>
        </w:rPr>
      </w:pPr>
    </w:p>
    <w:p w14:paraId="4EA1791A" w14:textId="77777777" w:rsidR="008A3507" w:rsidRPr="0068388C" w:rsidRDefault="008A3507" w:rsidP="008A3507">
      <w:pPr>
        <w:rPr>
          <w:rFonts w:cstheme="minorHAnsi"/>
        </w:rPr>
      </w:pPr>
      <w:r w:rsidRPr="0068388C">
        <w:rPr>
          <w:rFonts w:cstheme="minorHAnsi"/>
        </w:rPr>
        <w:t>Furthermore, there was no supplemental oxygen bottles above ABC or Camp II</w:t>
      </w:r>
      <w:r>
        <w:rPr>
          <w:rFonts w:cstheme="minorHAnsi"/>
        </w:rPr>
        <w:t xml:space="preserve"> until Camp V</w:t>
      </w:r>
      <w:r w:rsidRPr="0068388C">
        <w:rPr>
          <w:rFonts w:cstheme="minorHAnsi"/>
        </w:rPr>
        <w:t>. The next day when a rescue effort for Spirig at Camp IV was launched, Dyhrenfurth writes:</w:t>
      </w:r>
    </w:p>
    <w:p w14:paraId="23AFC43F" w14:textId="77777777" w:rsidR="008A3507" w:rsidRPr="00385E69" w:rsidRDefault="008A3507" w:rsidP="008A3507">
      <w:pPr>
        <w:rPr>
          <w:rFonts w:cstheme="minorHAnsi"/>
        </w:rPr>
      </w:pPr>
    </w:p>
    <w:p w14:paraId="29086AA6" w14:textId="62F3F2F2" w:rsidR="008A3507" w:rsidRPr="0068388C" w:rsidRDefault="003B0735" w:rsidP="008A3507">
      <w:pPr>
        <w:ind w:left="720"/>
        <w:rPr>
          <w:rFonts w:cstheme="minorHAnsi"/>
        </w:rPr>
      </w:pPr>
      <w:r>
        <w:rPr>
          <w:rFonts w:cstheme="minorHAnsi"/>
        </w:rPr>
        <w:t>“</w:t>
      </w:r>
      <w:r w:rsidR="008A3507" w:rsidRPr="0068388C">
        <w:rPr>
          <w:rFonts w:cstheme="minorHAnsi"/>
        </w:rPr>
        <w:t>All oxygen sets are at Camp V; we have to do without them.</w:t>
      </w:r>
      <w:r>
        <w:rPr>
          <w:rFonts w:cstheme="minorHAnsi"/>
        </w:rPr>
        <w:t>”</w:t>
      </w:r>
    </w:p>
    <w:p w14:paraId="42F019E7" w14:textId="77777777" w:rsidR="008A3507" w:rsidRPr="0068388C" w:rsidRDefault="008A3507" w:rsidP="008A3507">
      <w:pPr>
        <w:ind w:left="720"/>
        <w:rPr>
          <w:rFonts w:cstheme="minorHAnsi"/>
        </w:rPr>
      </w:pPr>
    </w:p>
    <w:p w14:paraId="101E8438" w14:textId="77777777" w:rsidR="008A3507" w:rsidRPr="0068388C" w:rsidRDefault="008A3507" w:rsidP="008A3507">
      <w:pPr>
        <w:rPr>
          <w:rFonts w:cstheme="minorHAnsi"/>
        </w:rPr>
      </w:pPr>
      <w:r w:rsidRPr="0068388C">
        <w:rPr>
          <w:rFonts w:cstheme="minorHAnsi"/>
        </w:rPr>
        <w:t>This only added to the difficulties of the efforts of the rescue group. So, there was a logistics problem too.</w:t>
      </w:r>
    </w:p>
    <w:p w14:paraId="7DC30EE3" w14:textId="77777777" w:rsidR="008A3507" w:rsidRPr="0068388C" w:rsidRDefault="008A3507" w:rsidP="008A3507">
      <w:pPr>
        <w:rPr>
          <w:rFonts w:cstheme="minorHAnsi"/>
        </w:rPr>
      </w:pPr>
    </w:p>
    <w:p w14:paraId="3F1F23A9" w14:textId="77777777" w:rsidR="008A3507" w:rsidRDefault="008A3507" w:rsidP="008A3507">
      <w:pPr>
        <w:rPr>
          <w:rFonts w:cstheme="minorHAnsi"/>
        </w:rPr>
      </w:pPr>
      <w:r w:rsidRPr="0068388C">
        <w:rPr>
          <w:rFonts w:cstheme="minorHAnsi"/>
        </w:rPr>
        <w:t>Fortunately, Spirig survived the night and was taken down to Camp III.</w:t>
      </w:r>
    </w:p>
    <w:p w14:paraId="28A7D45A" w14:textId="77777777" w:rsidR="008A3507" w:rsidRDefault="008A3507" w:rsidP="008A3507">
      <w:pPr>
        <w:rPr>
          <w:rFonts w:cstheme="minorHAnsi"/>
        </w:rPr>
      </w:pPr>
    </w:p>
    <w:p w14:paraId="498A3EE3" w14:textId="77777777" w:rsidR="008A3507" w:rsidRDefault="008A3507" w:rsidP="008A3507">
      <w:pPr>
        <w:jc w:val="center"/>
        <w:rPr>
          <w:rFonts w:cstheme="minorHAnsi"/>
        </w:rPr>
      </w:pPr>
      <w:r>
        <w:rPr>
          <w:rFonts w:cstheme="minorHAnsi"/>
        </w:rPr>
        <w:t>*****</w:t>
      </w:r>
    </w:p>
    <w:p w14:paraId="001A726C" w14:textId="77777777" w:rsidR="008A3507" w:rsidRDefault="008A3507" w:rsidP="008A3507">
      <w:pPr>
        <w:rPr>
          <w:rFonts w:cstheme="minorHAnsi"/>
        </w:rPr>
      </w:pPr>
    </w:p>
    <w:p w14:paraId="7E0525C8" w14:textId="5EEA8231" w:rsidR="008A3507" w:rsidRPr="00385E69" w:rsidRDefault="003B0735" w:rsidP="008A3507">
      <w:pPr>
        <w:rPr>
          <w:rFonts w:cstheme="minorHAnsi"/>
          <w:b/>
          <w:u w:val="single"/>
        </w:rPr>
      </w:pPr>
      <w:r>
        <w:rPr>
          <w:rFonts w:cstheme="minorHAnsi"/>
          <w:b/>
          <w:u w:val="single"/>
        </w:rPr>
        <w:t xml:space="preserve">My Evaluation: </w:t>
      </w:r>
      <w:r w:rsidR="008A3507" w:rsidRPr="00385E69">
        <w:rPr>
          <w:rFonts w:cstheme="minorHAnsi"/>
          <w:b/>
          <w:u w:val="single"/>
        </w:rPr>
        <w:t>What we have here, is a failure to communicate: Evacuate versus Abandon</w:t>
      </w:r>
    </w:p>
    <w:p w14:paraId="26876D75" w14:textId="77777777" w:rsidR="008A3507" w:rsidRPr="00385E69" w:rsidRDefault="008A3507" w:rsidP="008A3507">
      <w:pPr>
        <w:rPr>
          <w:rFonts w:cstheme="minorHAnsi"/>
        </w:rPr>
      </w:pPr>
    </w:p>
    <w:p w14:paraId="347EE876" w14:textId="77777777" w:rsidR="008A3507" w:rsidRPr="00385E69"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Perhaps you’ve heard the phrase: Distinction without a difference.</w:t>
      </w:r>
    </w:p>
    <w:p w14:paraId="03A8D13C" w14:textId="6DD16C65" w:rsidR="008A3507" w:rsidRPr="00385E69"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I belie</w:t>
      </w:r>
      <w:r w:rsidR="005D72E4">
        <w:rPr>
          <w:rFonts w:asciiTheme="minorHAnsi" w:hAnsiTheme="minorHAnsi" w:cstheme="minorHAnsi"/>
          <w:sz w:val="22"/>
          <w:szCs w:val="22"/>
        </w:rPr>
        <w:t>ve</w:t>
      </w:r>
      <w:r w:rsidRPr="00385E69">
        <w:rPr>
          <w:rFonts w:asciiTheme="minorHAnsi" w:hAnsiTheme="minorHAnsi" w:cstheme="minorHAnsi"/>
          <w:sz w:val="22"/>
          <w:szCs w:val="22"/>
        </w:rPr>
        <w:t xml:space="preserve"> this is an example of </w:t>
      </w:r>
      <w:r>
        <w:rPr>
          <w:rFonts w:asciiTheme="minorHAnsi" w:hAnsiTheme="minorHAnsi" w:cstheme="minorHAnsi"/>
          <w:sz w:val="22"/>
          <w:szCs w:val="22"/>
        </w:rPr>
        <w:t xml:space="preserve">a </w:t>
      </w:r>
      <w:r w:rsidRPr="00385E69">
        <w:rPr>
          <w:rFonts w:asciiTheme="minorHAnsi" w:hAnsiTheme="minorHAnsi" w:cstheme="minorHAnsi"/>
          <w:sz w:val="22"/>
          <w:szCs w:val="22"/>
        </w:rPr>
        <w:t>distinction with a difference.</w:t>
      </w:r>
    </w:p>
    <w:p w14:paraId="7E6FA084" w14:textId="77777777" w:rsidR="008A3507" w:rsidRPr="00385E69"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It has to do with the meaning of the two words.</w:t>
      </w:r>
    </w:p>
    <w:p w14:paraId="1B6DF139" w14:textId="77777777" w:rsidR="008A3507" w:rsidRPr="00385E69"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Evacuate.</w:t>
      </w:r>
    </w:p>
    <w:p w14:paraId="63CBE88E" w14:textId="77777777" w:rsidR="008A3507" w:rsidRPr="00385E69"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Abandon.</w:t>
      </w:r>
    </w:p>
    <w:p w14:paraId="20A5690D" w14:textId="77777777" w:rsidR="008A3507" w:rsidRPr="00385E69" w:rsidRDefault="008A3507" w:rsidP="008A3507">
      <w:pPr>
        <w:rPr>
          <w:rFonts w:cstheme="minorHAnsi"/>
        </w:rPr>
      </w:pPr>
      <w:r w:rsidRPr="00385E69">
        <w:rPr>
          <w:rFonts w:cstheme="minorHAnsi"/>
        </w:rPr>
        <w:t>The definition of evacuate is:</w:t>
      </w:r>
    </w:p>
    <w:p w14:paraId="04BBECEC" w14:textId="77777777" w:rsidR="008A3507" w:rsidRPr="00385E69" w:rsidRDefault="008A3507" w:rsidP="008A3507">
      <w:pPr>
        <w:rPr>
          <w:rFonts w:cstheme="minorHAnsi"/>
        </w:rPr>
      </w:pPr>
    </w:p>
    <w:p w14:paraId="387CBB01" w14:textId="77777777" w:rsidR="008A3507" w:rsidRPr="00385E69" w:rsidRDefault="008A3507" w:rsidP="008A3507">
      <w:pPr>
        <w:pStyle w:val="ListParagraph"/>
        <w:numPr>
          <w:ilvl w:val="0"/>
          <w:numId w:val="26"/>
        </w:numPr>
        <w:rPr>
          <w:rFonts w:cstheme="minorHAnsi"/>
        </w:rPr>
      </w:pPr>
      <w:r w:rsidRPr="00385E69">
        <w:rPr>
          <w:rFonts w:cstheme="minorHAnsi"/>
        </w:rPr>
        <w:t>To empty or remove contents of. 2) To withdraw or depart; vacate.</w:t>
      </w:r>
    </w:p>
    <w:p w14:paraId="241EE1B8" w14:textId="77777777" w:rsidR="008A3507" w:rsidRPr="00385E69" w:rsidRDefault="008A3507" w:rsidP="008A3507">
      <w:pPr>
        <w:rPr>
          <w:rFonts w:cstheme="minorHAnsi"/>
        </w:rPr>
      </w:pPr>
    </w:p>
    <w:p w14:paraId="4FC606D7" w14:textId="0F002E2A" w:rsidR="008A3507" w:rsidRPr="00385E69" w:rsidRDefault="008A3507" w:rsidP="008A3507">
      <w:pPr>
        <w:rPr>
          <w:rFonts w:cstheme="minorHAnsi"/>
        </w:rPr>
      </w:pPr>
      <w:r w:rsidRPr="00385E69">
        <w:rPr>
          <w:rFonts w:cstheme="minorHAnsi"/>
        </w:rPr>
        <w:t xml:space="preserve">In Dyhrenfurth’s mind, in the common vernacular, that meant </w:t>
      </w:r>
      <w:r w:rsidR="005D72E4">
        <w:rPr>
          <w:rFonts w:cstheme="minorHAnsi"/>
        </w:rPr>
        <w:t xml:space="preserve">to </w:t>
      </w:r>
      <w:r w:rsidRPr="00385E69">
        <w:rPr>
          <w:rFonts w:cstheme="minorHAnsi"/>
        </w:rPr>
        <w:t xml:space="preserve">pull stumps </w:t>
      </w:r>
      <w:r w:rsidR="00AD6628">
        <w:rPr>
          <w:rFonts w:cstheme="minorHAnsi"/>
        </w:rPr>
        <w:t xml:space="preserve">or </w:t>
      </w:r>
      <w:r w:rsidRPr="00385E69">
        <w:rPr>
          <w:rFonts w:cstheme="minorHAnsi"/>
        </w:rPr>
        <w:t>tak</w:t>
      </w:r>
      <w:r w:rsidR="00AD6628">
        <w:rPr>
          <w:rFonts w:cstheme="minorHAnsi"/>
        </w:rPr>
        <w:t>e</w:t>
      </w:r>
      <w:r w:rsidRPr="00385E69">
        <w:rPr>
          <w:rFonts w:cstheme="minorHAnsi"/>
        </w:rPr>
        <w:t xml:space="preserve"> everything with you. Don’t leave anything behind.</w:t>
      </w:r>
    </w:p>
    <w:p w14:paraId="7B014C61" w14:textId="77777777" w:rsidR="008A3507" w:rsidRPr="00385E69" w:rsidRDefault="008A3507" w:rsidP="008A3507">
      <w:pPr>
        <w:rPr>
          <w:rFonts w:cstheme="minorHAnsi"/>
        </w:rPr>
      </w:pPr>
    </w:p>
    <w:p w14:paraId="7BDC231D" w14:textId="77777777" w:rsidR="008A3507" w:rsidRPr="00385E69" w:rsidRDefault="008A3507" w:rsidP="008A3507">
      <w:pPr>
        <w:rPr>
          <w:rFonts w:cstheme="minorHAnsi"/>
        </w:rPr>
      </w:pPr>
      <w:r w:rsidRPr="00385E69">
        <w:rPr>
          <w:rFonts w:cstheme="minorHAnsi"/>
        </w:rPr>
        <w:t xml:space="preserve">The definition of abandon is: </w:t>
      </w:r>
    </w:p>
    <w:p w14:paraId="473C15BB" w14:textId="77777777" w:rsidR="008A3507" w:rsidRPr="00385E69" w:rsidRDefault="008A3507" w:rsidP="008A3507">
      <w:pPr>
        <w:rPr>
          <w:rFonts w:cstheme="minorHAnsi"/>
        </w:rPr>
      </w:pPr>
    </w:p>
    <w:p w14:paraId="671A8D0F" w14:textId="77777777" w:rsidR="008A3507" w:rsidRPr="00385E69" w:rsidRDefault="008A3507" w:rsidP="008A3507">
      <w:pPr>
        <w:pStyle w:val="ListParagraph"/>
        <w:numPr>
          <w:ilvl w:val="0"/>
          <w:numId w:val="27"/>
        </w:numPr>
        <w:rPr>
          <w:rFonts w:cstheme="minorHAnsi"/>
        </w:rPr>
      </w:pPr>
      <w:r w:rsidRPr="00385E69">
        <w:rPr>
          <w:rFonts w:cstheme="minorHAnsi"/>
        </w:rPr>
        <w:t>To desist from, cease trying to continue. 2) To give up by leaving or ceasing to operate or inabilities as a result of danger or other impending threat, e.g. abandon ship.</w:t>
      </w:r>
    </w:p>
    <w:p w14:paraId="00A26865" w14:textId="60EF0A9B" w:rsidR="008A3507" w:rsidRDefault="008A3507" w:rsidP="008A3507">
      <w:pPr>
        <w:pStyle w:val="NormalWeb"/>
        <w:spacing w:before="0" w:beforeAutospacing="0" w:after="150" w:afterAutospacing="0"/>
        <w:rPr>
          <w:rFonts w:asciiTheme="minorHAnsi" w:hAnsiTheme="minorHAnsi" w:cstheme="minorHAnsi"/>
          <w:sz w:val="22"/>
          <w:szCs w:val="22"/>
        </w:rPr>
      </w:pPr>
    </w:p>
    <w:p w14:paraId="4D76CF19" w14:textId="6A84389D" w:rsidR="0044710C" w:rsidRPr="00385E69" w:rsidRDefault="0044710C" w:rsidP="008A3507">
      <w:pPr>
        <w:pStyle w:val="NormalWeb"/>
        <w:spacing w:before="0" w:beforeAutospacing="0" w:after="150" w:afterAutospacing="0"/>
        <w:rPr>
          <w:rFonts w:asciiTheme="minorHAnsi" w:hAnsiTheme="minorHAnsi" w:cstheme="minorHAnsi"/>
          <w:sz w:val="22"/>
          <w:szCs w:val="22"/>
        </w:rPr>
      </w:pPr>
      <w:r>
        <w:rPr>
          <w:rFonts w:asciiTheme="minorHAnsi" w:hAnsiTheme="minorHAnsi" w:cstheme="minorHAnsi"/>
          <w:sz w:val="22"/>
          <w:szCs w:val="22"/>
        </w:rPr>
        <w:t>For the climbers, abandon meant to leave certain equipment at the camp, for another possible attempt at the summit. It didn’t mean to remove all equipment from camp.</w:t>
      </w:r>
    </w:p>
    <w:p w14:paraId="31B4285A" w14:textId="439BB7CF" w:rsidR="00B20FCC" w:rsidRDefault="00D12CF1" w:rsidP="008A3507">
      <w:pPr>
        <w:rPr>
          <w:rFonts w:cstheme="minorHAnsi"/>
        </w:rPr>
      </w:pPr>
      <w:r>
        <w:rPr>
          <w:rFonts w:cstheme="minorHAnsi"/>
        </w:rPr>
        <w:t>In a sense i</w:t>
      </w:r>
      <w:r w:rsidR="00B20FCC">
        <w:rPr>
          <w:rFonts w:cstheme="minorHAnsi"/>
        </w:rPr>
        <w:t xml:space="preserve">t doesn’t matter what the </w:t>
      </w:r>
      <w:r w:rsidR="001421CB">
        <w:rPr>
          <w:rFonts w:cstheme="minorHAnsi"/>
        </w:rPr>
        <w:t xml:space="preserve">formal </w:t>
      </w:r>
      <w:r w:rsidR="00B20FCC">
        <w:rPr>
          <w:rFonts w:cstheme="minorHAnsi"/>
        </w:rPr>
        <w:t xml:space="preserve">definition of these two words </w:t>
      </w:r>
      <w:r w:rsidR="001421CB">
        <w:rPr>
          <w:rFonts w:cstheme="minorHAnsi"/>
        </w:rPr>
        <w:t>are</w:t>
      </w:r>
      <w:r w:rsidR="00B20FCC">
        <w:rPr>
          <w:rFonts w:cstheme="minorHAnsi"/>
        </w:rPr>
        <w:t>. What matters is how people reacted to what Dyhrenfurth told them to do.</w:t>
      </w:r>
    </w:p>
    <w:p w14:paraId="3A89556D" w14:textId="77777777" w:rsidR="00B20FCC" w:rsidRDefault="00B20FCC" w:rsidP="008A3507">
      <w:pPr>
        <w:rPr>
          <w:rFonts w:cstheme="minorHAnsi"/>
        </w:rPr>
      </w:pPr>
    </w:p>
    <w:p w14:paraId="41911E67" w14:textId="47E75026" w:rsidR="008A3507"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 xml:space="preserve">This </w:t>
      </w:r>
      <w:r>
        <w:rPr>
          <w:rFonts w:asciiTheme="minorHAnsi" w:hAnsiTheme="minorHAnsi" w:cstheme="minorHAnsi"/>
          <w:sz w:val="22"/>
          <w:szCs w:val="22"/>
        </w:rPr>
        <w:t xml:space="preserve">misunderstanding </w:t>
      </w:r>
      <w:r w:rsidRPr="00385E69">
        <w:rPr>
          <w:rFonts w:asciiTheme="minorHAnsi" w:hAnsiTheme="minorHAnsi" w:cstheme="minorHAnsi"/>
          <w:sz w:val="22"/>
          <w:szCs w:val="22"/>
        </w:rPr>
        <w:t>would have consequences.</w:t>
      </w:r>
    </w:p>
    <w:p w14:paraId="0FFA9461" w14:textId="7314BEB4" w:rsidR="001421CB" w:rsidRPr="00385E69" w:rsidRDefault="001421CB" w:rsidP="001421CB">
      <w:pPr>
        <w:pStyle w:val="NormalWeb"/>
        <w:spacing w:before="0" w:beforeAutospacing="0" w:after="150" w:afterAutospacing="0"/>
        <w:jc w:val="center"/>
        <w:rPr>
          <w:rFonts w:asciiTheme="minorHAnsi" w:hAnsiTheme="minorHAnsi" w:cstheme="minorHAnsi"/>
          <w:sz w:val="22"/>
          <w:szCs w:val="22"/>
        </w:rPr>
      </w:pPr>
      <w:r>
        <w:rPr>
          <w:rFonts w:asciiTheme="minorHAnsi" w:hAnsiTheme="minorHAnsi" w:cstheme="minorHAnsi"/>
          <w:sz w:val="22"/>
          <w:szCs w:val="22"/>
        </w:rPr>
        <w:t>*****</w:t>
      </w:r>
    </w:p>
    <w:p w14:paraId="77481D0C" w14:textId="77777777" w:rsidR="008A3507" w:rsidRPr="00C333EF" w:rsidRDefault="008A3507" w:rsidP="008A3507">
      <w:pPr>
        <w:pStyle w:val="NormalWeb"/>
        <w:spacing w:before="0" w:beforeAutospacing="0" w:after="150" w:afterAutospacing="0"/>
        <w:rPr>
          <w:rFonts w:asciiTheme="minorHAnsi" w:hAnsiTheme="minorHAnsi" w:cstheme="minorHAnsi"/>
          <w:sz w:val="22"/>
          <w:szCs w:val="22"/>
        </w:rPr>
      </w:pPr>
      <w:r w:rsidRPr="00385E69">
        <w:rPr>
          <w:rFonts w:asciiTheme="minorHAnsi" w:hAnsiTheme="minorHAnsi" w:cstheme="minorHAnsi"/>
          <w:sz w:val="22"/>
          <w:szCs w:val="22"/>
        </w:rPr>
        <w:t>In Dyhrenfurth’s account he states on October 24th: “</w:t>
      </w:r>
      <w:r w:rsidRPr="00C333EF">
        <w:rPr>
          <w:rFonts w:asciiTheme="minorHAnsi" w:hAnsiTheme="minorHAnsi" w:cstheme="minorHAnsi"/>
          <w:sz w:val="22"/>
          <w:szCs w:val="22"/>
        </w:rPr>
        <w:t xml:space="preserve">The decision is hard to make, but I must tell them to give up the Lhotse Face and evacuate </w:t>
      </w:r>
      <w:r w:rsidRPr="00F93D08">
        <w:rPr>
          <w:rFonts w:asciiTheme="minorHAnsi" w:hAnsiTheme="minorHAnsi" w:cstheme="minorHAnsi"/>
          <w:b/>
          <w:i/>
          <w:sz w:val="22"/>
          <w:szCs w:val="22"/>
          <w:u w:val="single"/>
        </w:rPr>
        <w:t xml:space="preserve">all </w:t>
      </w:r>
      <w:r w:rsidRPr="00C333EF">
        <w:rPr>
          <w:rFonts w:asciiTheme="minorHAnsi" w:hAnsiTheme="minorHAnsi" w:cstheme="minorHAnsi"/>
          <w:sz w:val="22"/>
          <w:szCs w:val="22"/>
        </w:rPr>
        <w:t>camps.”</w:t>
      </w:r>
      <w:r>
        <w:rPr>
          <w:rFonts w:asciiTheme="minorHAnsi" w:hAnsiTheme="minorHAnsi" w:cstheme="minorHAnsi"/>
          <w:sz w:val="22"/>
          <w:szCs w:val="22"/>
        </w:rPr>
        <w:t xml:space="preserve"> Meaning both Camp IV and Camp V.</w:t>
      </w:r>
    </w:p>
    <w:p w14:paraId="649F4B45" w14:textId="51F81185" w:rsidR="00B20FCC" w:rsidRDefault="00B20FCC">
      <w:pPr>
        <w:rPr>
          <w:rFonts w:cstheme="minorHAnsi"/>
        </w:rPr>
      </w:pPr>
    </w:p>
    <w:p w14:paraId="248F4814" w14:textId="1857352A" w:rsidR="008A3507" w:rsidRPr="00385E69" w:rsidRDefault="008A3507" w:rsidP="008A3507">
      <w:pPr>
        <w:rPr>
          <w:rFonts w:cstheme="minorHAnsi"/>
        </w:rPr>
      </w:pPr>
      <w:r w:rsidRPr="00385E69">
        <w:rPr>
          <w:rFonts w:cstheme="minorHAnsi"/>
        </w:rPr>
        <w:t>In Chalcraft summarization of Beckey’s letter for the date of October 24</w:t>
      </w:r>
      <w:r w:rsidRPr="00385E69">
        <w:rPr>
          <w:rFonts w:cstheme="minorHAnsi"/>
          <w:vertAlign w:val="superscript"/>
        </w:rPr>
        <w:t>th</w:t>
      </w:r>
      <w:r w:rsidRPr="00385E69">
        <w:rPr>
          <w:rFonts w:cstheme="minorHAnsi"/>
        </w:rPr>
        <w:t>, Chalcraft writes:</w:t>
      </w:r>
    </w:p>
    <w:p w14:paraId="27CCDE57" w14:textId="77777777" w:rsidR="008A3507" w:rsidRPr="00385E69" w:rsidRDefault="008A3507" w:rsidP="008A3507">
      <w:pPr>
        <w:rPr>
          <w:rFonts w:cstheme="minorHAnsi"/>
        </w:rPr>
      </w:pPr>
    </w:p>
    <w:p w14:paraId="797A767C" w14:textId="77777777" w:rsidR="008A3507" w:rsidRPr="00C333EF" w:rsidRDefault="008A3507" w:rsidP="008A3507">
      <w:pPr>
        <w:ind w:left="720"/>
        <w:rPr>
          <w:rFonts w:cstheme="minorHAnsi"/>
        </w:rPr>
      </w:pPr>
      <w:r w:rsidRPr="00385E69">
        <w:rPr>
          <w:rFonts w:cstheme="minorHAnsi"/>
        </w:rPr>
        <w:t xml:space="preserve">Beckey states, he and Dr Spirig started down for Camp Four, </w:t>
      </w:r>
      <w:r w:rsidRPr="00C333EF">
        <w:rPr>
          <w:rFonts w:cstheme="minorHAnsi"/>
        </w:rPr>
        <w:t>leaving Camp Five intact for a later try should the wind abate.</w:t>
      </w:r>
    </w:p>
    <w:p w14:paraId="6A206CCE" w14:textId="595F7857" w:rsidR="008A3507" w:rsidRDefault="008A3507" w:rsidP="008A3507">
      <w:pPr>
        <w:rPr>
          <w:rFonts w:cstheme="minorHAnsi"/>
        </w:rPr>
      </w:pPr>
    </w:p>
    <w:p w14:paraId="78FAFB1E" w14:textId="651FDC21" w:rsidR="008A3507" w:rsidRPr="00385E69" w:rsidRDefault="008A3507" w:rsidP="008A3507">
      <w:pPr>
        <w:rPr>
          <w:rFonts w:cstheme="minorHAnsi"/>
        </w:rPr>
      </w:pPr>
      <w:r w:rsidRPr="00385E69">
        <w:rPr>
          <w:rFonts w:cstheme="minorHAnsi"/>
        </w:rPr>
        <w:t xml:space="preserve">Beckey, Spirig and </w:t>
      </w:r>
      <w:r w:rsidRPr="00C333EF">
        <w:rPr>
          <w:rFonts w:cstheme="minorHAnsi"/>
        </w:rPr>
        <w:t xml:space="preserve">Pemba and Chowang </w:t>
      </w:r>
      <w:r w:rsidRPr="00385E69">
        <w:rPr>
          <w:rFonts w:cstheme="minorHAnsi"/>
        </w:rPr>
        <w:t>left Camp V without taking everything with them, which meant they didn’t bring sleeping bags</w:t>
      </w:r>
      <w:r>
        <w:rPr>
          <w:rFonts w:cstheme="minorHAnsi"/>
        </w:rPr>
        <w:t>,</w:t>
      </w:r>
      <w:r w:rsidRPr="00385E69">
        <w:rPr>
          <w:rFonts w:cstheme="minorHAnsi"/>
        </w:rPr>
        <w:t xml:space="preserve"> </w:t>
      </w:r>
      <w:r w:rsidR="00D12CF1">
        <w:rPr>
          <w:rFonts w:cstheme="minorHAnsi"/>
        </w:rPr>
        <w:t xml:space="preserve">sleeping </w:t>
      </w:r>
      <w:r w:rsidRPr="00385E69">
        <w:rPr>
          <w:rFonts w:cstheme="minorHAnsi"/>
        </w:rPr>
        <w:t>mattresses</w:t>
      </w:r>
      <w:r w:rsidR="00D12CF1">
        <w:rPr>
          <w:rFonts w:cstheme="minorHAnsi"/>
        </w:rPr>
        <w:t xml:space="preserve">, </w:t>
      </w:r>
      <w:r>
        <w:rPr>
          <w:rFonts w:cstheme="minorHAnsi"/>
        </w:rPr>
        <w:t>tent</w:t>
      </w:r>
      <w:r w:rsidR="008F46C1">
        <w:rPr>
          <w:rFonts w:cstheme="minorHAnsi"/>
        </w:rPr>
        <w:t>s</w:t>
      </w:r>
      <w:r w:rsidRPr="00385E69">
        <w:rPr>
          <w:rFonts w:cstheme="minorHAnsi"/>
        </w:rPr>
        <w:t xml:space="preserve"> </w:t>
      </w:r>
      <w:r w:rsidR="00D12CF1">
        <w:rPr>
          <w:rFonts w:cstheme="minorHAnsi"/>
        </w:rPr>
        <w:t xml:space="preserve">and oxygen bottles </w:t>
      </w:r>
      <w:r w:rsidRPr="00385E69">
        <w:rPr>
          <w:rFonts w:cstheme="minorHAnsi"/>
        </w:rPr>
        <w:t xml:space="preserve">with them. </w:t>
      </w:r>
      <w:r w:rsidR="001421CB">
        <w:rPr>
          <w:rFonts w:cstheme="minorHAnsi"/>
        </w:rPr>
        <w:t xml:space="preserve"> Otherwise </w:t>
      </w:r>
      <w:r w:rsidR="00D14BBA">
        <w:rPr>
          <w:rFonts w:cstheme="minorHAnsi"/>
        </w:rPr>
        <w:t xml:space="preserve">Spirig would have used his own sleeping bag and mattress or one of the other three people </w:t>
      </w:r>
      <w:r w:rsidR="001421CB">
        <w:rPr>
          <w:rFonts w:cstheme="minorHAnsi"/>
        </w:rPr>
        <w:t>would have given a sleeping bag and mattress to Spirig at Camp IV.</w:t>
      </w:r>
    </w:p>
    <w:p w14:paraId="4F809766" w14:textId="2E2148D4" w:rsidR="008A3507" w:rsidRDefault="008A3507" w:rsidP="008A3507">
      <w:pPr>
        <w:rPr>
          <w:rFonts w:cstheme="minorHAnsi"/>
        </w:rPr>
      </w:pPr>
    </w:p>
    <w:p w14:paraId="133CF44E" w14:textId="6F0538F0" w:rsidR="008A3507" w:rsidRPr="00385E69" w:rsidRDefault="008A3507" w:rsidP="008A3507">
      <w:pPr>
        <w:rPr>
          <w:rFonts w:cstheme="minorHAnsi"/>
        </w:rPr>
      </w:pPr>
      <w:r w:rsidRPr="00385E69">
        <w:rPr>
          <w:rFonts w:cstheme="minorHAnsi"/>
        </w:rPr>
        <w:t>As the group is descending from Camp V, Dyhrenfurth writes:</w:t>
      </w:r>
    </w:p>
    <w:p w14:paraId="24751C6B" w14:textId="77777777" w:rsidR="008A3507" w:rsidRPr="00385E69" w:rsidRDefault="008A3507" w:rsidP="008A3507">
      <w:pPr>
        <w:rPr>
          <w:rFonts w:cstheme="minorHAnsi"/>
        </w:rPr>
      </w:pPr>
    </w:p>
    <w:p w14:paraId="3BD004AC" w14:textId="77777777" w:rsidR="008A3507" w:rsidRPr="00C333EF" w:rsidRDefault="008A3507" w:rsidP="008A3507">
      <w:pPr>
        <w:ind w:left="720"/>
        <w:rPr>
          <w:rFonts w:cstheme="minorHAnsi"/>
        </w:rPr>
      </w:pPr>
      <w:r w:rsidRPr="00C333EF">
        <w:rPr>
          <w:rFonts w:cstheme="minorHAnsi"/>
        </w:rPr>
        <w:t xml:space="preserve">"Shortly before 1 P.M. I notice eight men on their way down, four from Camp V, and another four from Camp IV, but </w:t>
      </w:r>
      <w:r w:rsidRPr="00F93D08">
        <w:rPr>
          <w:rFonts w:cstheme="minorHAnsi"/>
          <w:b/>
          <w:i/>
          <w:u w:val="single"/>
        </w:rPr>
        <w:t>all tents are still up</w:t>
      </w:r>
      <w:r w:rsidRPr="00C333EF">
        <w:rPr>
          <w:rFonts w:cstheme="minorHAnsi"/>
        </w:rPr>
        <w:t>!</w:t>
      </w:r>
    </w:p>
    <w:p w14:paraId="364FFF1F" w14:textId="77777777" w:rsidR="008A3507" w:rsidRPr="00385E69" w:rsidRDefault="008A3507" w:rsidP="008A3507">
      <w:pPr>
        <w:rPr>
          <w:rFonts w:cstheme="minorHAnsi"/>
        </w:rPr>
      </w:pPr>
    </w:p>
    <w:p w14:paraId="35FB0A6D" w14:textId="62231649" w:rsidR="008A3507" w:rsidRPr="00385E69" w:rsidRDefault="008A3507" w:rsidP="008A3507">
      <w:pPr>
        <w:rPr>
          <w:rFonts w:cstheme="minorHAnsi"/>
        </w:rPr>
      </w:pPr>
      <w:r w:rsidRPr="00385E69">
        <w:rPr>
          <w:rFonts w:cstheme="minorHAnsi"/>
        </w:rPr>
        <w:t xml:space="preserve">In other words, </w:t>
      </w:r>
      <w:r>
        <w:rPr>
          <w:rFonts w:cstheme="minorHAnsi"/>
        </w:rPr>
        <w:t xml:space="preserve">by </w:t>
      </w:r>
      <w:r w:rsidRPr="00385E69">
        <w:rPr>
          <w:rFonts w:cstheme="minorHAnsi"/>
        </w:rPr>
        <w:t>Dyhrenfurth</w:t>
      </w:r>
      <w:r>
        <w:rPr>
          <w:rFonts w:cstheme="minorHAnsi"/>
        </w:rPr>
        <w:t>’s remark about the tents still being up at Camp IV and V, he</w:t>
      </w:r>
      <w:r w:rsidRPr="00385E69">
        <w:rPr>
          <w:rFonts w:cstheme="minorHAnsi"/>
        </w:rPr>
        <w:t xml:space="preserve"> expected Beckey, Spirig, Pemba and Chowang to have taken down the tents and pack</w:t>
      </w:r>
      <w:r w:rsidR="001421CB">
        <w:rPr>
          <w:rFonts w:cstheme="minorHAnsi"/>
        </w:rPr>
        <w:t>ed</w:t>
      </w:r>
      <w:r w:rsidRPr="00385E69">
        <w:rPr>
          <w:rFonts w:cstheme="minorHAnsi"/>
        </w:rPr>
        <w:t xml:space="preserve"> </w:t>
      </w:r>
      <w:r w:rsidR="0027205B">
        <w:rPr>
          <w:rFonts w:cstheme="minorHAnsi"/>
        </w:rPr>
        <w:t>everything</w:t>
      </w:r>
      <w:r w:rsidRPr="00385E69">
        <w:rPr>
          <w:rFonts w:cstheme="minorHAnsi"/>
        </w:rPr>
        <w:t xml:space="preserve"> out</w:t>
      </w:r>
      <w:r>
        <w:rPr>
          <w:rFonts w:cstheme="minorHAnsi"/>
        </w:rPr>
        <w:t xml:space="preserve"> from Camp V</w:t>
      </w:r>
      <w:r w:rsidRPr="00385E69">
        <w:rPr>
          <w:rFonts w:cstheme="minorHAnsi"/>
        </w:rPr>
        <w:t xml:space="preserve">. And </w:t>
      </w:r>
      <w:r>
        <w:rPr>
          <w:rFonts w:cstheme="minorHAnsi"/>
        </w:rPr>
        <w:t xml:space="preserve">furthermore, </w:t>
      </w:r>
      <w:r w:rsidR="00BF2606" w:rsidRPr="00385E69">
        <w:rPr>
          <w:rFonts w:cstheme="minorHAnsi"/>
        </w:rPr>
        <w:t xml:space="preserve">George Bell, Dick McGowan, Kancha and Lapka </w:t>
      </w:r>
      <w:r w:rsidRPr="00385E69">
        <w:rPr>
          <w:rFonts w:cstheme="minorHAnsi"/>
        </w:rPr>
        <w:t>should have taken down the lone undamaged tent at Camp IV too, when they left.</w:t>
      </w:r>
    </w:p>
    <w:p w14:paraId="327BFF59" w14:textId="77777777" w:rsidR="00BF2606" w:rsidRDefault="00BF2606" w:rsidP="00D12CF1">
      <w:pPr>
        <w:pStyle w:val="NormalWeb"/>
        <w:spacing w:before="0" w:beforeAutospacing="0" w:after="150" w:afterAutospacing="0"/>
        <w:rPr>
          <w:rFonts w:asciiTheme="minorHAnsi" w:hAnsiTheme="minorHAnsi" w:cstheme="minorHAnsi"/>
          <w:sz w:val="22"/>
          <w:szCs w:val="22"/>
        </w:rPr>
      </w:pPr>
    </w:p>
    <w:p w14:paraId="78C06B16" w14:textId="3434445B" w:rsidR="00D12CF1" w:rsidRDefault="00BF2606" w:rsidP="00D12CF1">
      <w:pPr>
        <w:pStyle w:val="NormalWeb"/>
        <w:spacing w:before="0" w:beforeAutospacing="0" w:after="150" w:afterAutospacing="0"/>
        <w:rPr>
          <w:rFonts w:asciiTheme="minorHAnsi" w:hAnsiTheme="minorHAnsi" w:cstheme="minorHAnsi"/>
          <w:sz w:val="22"/>
          <w:szCs w:val="22"/>
        </w:rPr>
      </w:pPr>
      <w:r>
        <w:rPr>
          <w:rFonts w:asciiTheme="minorHAnsi" w:hAnsiTheme="minorHAnsi" w:cstheme="minorHAnsi"/>
          <w:sz w:val="22"/>
          <w:szCs w:val="22"/>
        </w:rPr>
        <w:t>I</w:t>
      </w:r>
      <w:r w:rsidR="00D12CF1">
        <w:rPr>
          <w:rFonts w:asciiTheme="minorHAnsi" w:hAnsiTheme="minorHAnsi" w:cstheme="minorHAnsi"/>
          <w:sz w:val="22"/>
          <w:szCs w:val="22"/>
        </w:rPr>
        <w:t xml:space="preserve">n Dick McGowan’s account in The Mountaineer-1956, even he </w:t>
      </w:r>
      <w:r w:rsidR="001421CB">
        <w:rPr>
          <w:rFonts w:asciiTheme="minorHAnsi" w:hAnsiTheme="minorHAnsi" w:cstheme="minorHAnsi"/>
          <w:sz w:val="22"/>
          <w:szCs w:val="22"/>
        </w:rPr>
        <w:t>muddles</w:t>
      </w:r>
      <w:r w:rsidR="00D12CF1">
        <w:rPr>
          <w:rFonts w:asciiTheme="minorHAnsi" w:hAnsiTheme="minorHAnsi" w:cstheme="minorHAnsi"/>
          <w:sz w:val="22"/>
          <w:szCs w:val="22"/>
        </w:rPr>
        <w:t xml:space="preserve"> the meaning of the two words. He writes:</w:t>
      </w:r>
    </w:p>
    <w:p w14:paraId="08D93131" w14:textId="77777777" w:rsidR="00D12CF1" w:rsidRPr="008458B5" w:rsidRDefault="00D12CF1" w:rsidP="00D12CF1">
      <w:pPr>
        <w:pStyle w:val="NormalWeb"/>
        <w:spacing w:before="0" w:beforeAutospacing="0" w:after="150" w:afterAutospacing="0"/>
        <w:ind w:left="720"/>
        <w:rPr>
          <w:rFonts w:asciiTheme="minorHAnsi" w:hAnsiTheme="minorHAnsi" w:cstheme="minorHAnsi"/>
          <w:i/>
          <w:sz w:val="22"/>
          <w:szCs w:val="22"/>
        </w:rPr>
      </w:pPr>
      <w:r w:rsidRPr="008458B5">
        <w:rPr>
          <w:rFonts w:asciiTheme="minorHAnsi" w:hAnsiTheme="minorHAnsi" w:cstheme="minorHAnsi"/>
          <w:i/>
          <w:sz w:val="22"/>
          <w:szCs w:val="22"/>
        </w:rPr>
        <w:t>In a later radio contact, N</w:t>
      </w:r>
      <w:r>
        <w:rPr>
          <w:rFonts w:asciiTheme="minorHAnsi" w:hAnsiTheme="minorHAnsi" w:cstheme="minorHAnsi"/>
          <w:i/>
          <w:sz w:val="22"/>
          <w:szCs w:val="22"/>
        </w:rPr>
        <w:t>o</w:t>
      </w:r>
      <w:r w:rsidRPr="008458B5">
        <w:rPr>
          <w:rFonts w:asciiTheme="minorHAnsi" w:hAnsiTheme="minorHAnsi" w:cstheme="minorHAnsi"/>
          <w:i/>
          <w:sz w:val="22"/>
          <w:szCs w:val="22"/>
        </w:rPr>
        <w:t>rman requested Camp 4 and 5 be evacuated. Later that day we abandoned everything at Camps 4 and 5 and began the evacuation.</w:t>
      </w:r>
    </w:p>
    <w:p w14:paraId="20F2A074" w14:textId="6DB5121B" w:rsidR="00BF2606" w:rsidRDefault="00D12CF1" w:rsidP="00BF2606">
      <w:pPr>
        <w:pStyle w:val="NormalWeb"/>
        <w:spacing w:before="0" w:beforeAutospacing="0" w:after="150" w:afterAutospacing="0"/>
        <w:rPr>
          <w:rFonts w:cstheme="minorHAnsi"/>
        </w:rPr>
      </w:pPr>
      <w:r>
        <w:rPr>
          <w:rFonts w:asciiTheme="minorHAnsi" w:hAnsiTheme="minorHAnsi" w:cstheme="minorHAnsi"/>
          <w:sz w:val="22"/>
          <w:szCs w:val="22"/>
        </w:rPr>
        <w:t>Well as it turned out, everything was not abandoned</w:t>
      </w:r>
      <w:r w:rsidR="00BF2606">
        <w:rPr>
          <w:rFonts w:asciiTheme="minorHAnsi" w:hAnsiTheme="minorHAnsi" w:cstheme="minorHAnsi"/>
          <w:sz w:val="22"/>
          <w:szCs w:val="22"/>
        </w:rPr>
        <w:t xml:space="preserve">. </w:t>
      </w:r>
      <w:r w:rsidR="00931048" w:rsidRPr="00BF2606">
        <w:rPr>
          <w:rFonts w:asciiTheme="minorHAnsi" w:hAnsiTheme="minorHAnsi" w:cstheme="minorHAnsi"/>
          <w:sz w:val="22"/>
          <w:szCs w:val="22"/>
        </w:rPr>
        <w:t>They also left behind other damaged tents and miscellaneous equipment</w:t>
      </w:r>
      <w:r w:rsidR="00BF2606">
        <w:rPr>
          <w:rFonts w:asciiTheme="minorHAnsi" w:hAnsiTheme="minorHAnsi" w:cstheme="minorHAnsi"/>
          <w:sz w:val="22"/>
          <w:szCs w:val="22"/>
        </w:rPr>
        <w:t>, along with one standing tent</w:t>
      </w:r>
      <w:r w:rsidR="001421CB">
        <w:rPr>
          <w:rFonts w:asciiTheme="minorHAnsi" w:hAnsiTheme="minorHAnsi" w:cstheme="minorHAnsi"/>
          <w:sz w:val="22"/>
          <w:szCs w:val="22"/>
        </w:rPr>
        <w:t xml:space="preserve"> at Camp 4</w:t>
      </w:r>
      <w:r w:rsidR="00931048" w:rsidRPr="00BF2606">
        <w:rPr>
          <w:rFonts w:asciiTheme="minorHAnsi" w:hAnsiTheme="minorHAnsi" w:cstheme="minorHAnsi"/>
          <w:sz w:val="22"/>
          <w:szCs w:val="22"/>
        </w:rPr>
        <w:t xml:space="preserve">. </w:t>
      </w:r>
      <w:r w:rsidR="008A3507" w:rsidRPr="00BF2606">
        <w:rPr>
          <w:rFonts w:asciiTheme="minorHAnsi" w:hAnsiTheme="minorHAnsi" w:cstheme="minorHAnsi"/>
          <w:sz w:val="22"/>
          <w:szCs w:val="22"/>
        </w:rPr>
        <w:t>But they had taken their sleeping bags and mattresses with them</w:t>
      </w:r>
      <w:r w:rsidR="008A3507" w:rsidRPr="00385E69">
        <w:rPr>
          <w:rFonts w:cstheme="minorHAnsi"/>
        </w:rPr>
        <w:t xml:space="preserve">. </w:t>
      </w:r>
    </w:p>
    <w:p w14:paraId="74AACFD6" w14:textId="01C7E622" w:rsidR="008A3507" w:rsidRDefault="008A3507" w:rsidP="008A3507">
      <w:pPr>
        <w:rPr>
          <w:rFonts w:cstheme="minorHAnsi"/>
        </w:rPr>
      </w:pPr>
      <w:r w:rsidRPr="00385E69">
        <w:rPr>
          <w:rFonts w:cstheme="minorHAnsi"/>
        </w:rPr>
        <w:t>So, these two climbers and two Sherpas interpreted Dyhrenfurth instructions in a similar way as the group at Camp V did</w:t>
      </w:r>
      <w:r>
        <w:rPr>
          <w:rFonts w:cstheme="minorHAnsi"/>
        </w:rPr>
        <w:t xml:space="preserve">, although </w:t>
      </w:r>
      <w:r w:rsidR="00931048">
        <w:rPr>
          <w:rFonts w:cstheme="minorHAnsi"/>
        </w:rPr>
        <w:t xml:space="preserve">unlike the Camp V group </w:t>
      </w:r>
      <w:r>
        <w:rPr>
          <w:rFonts w:cstheme="minorHAnsi"/>
        </w:rPr>
        <w:t>they took their sleeping bags and mattresses with them</w:t>
      </w:r>
      <w:r w:rsidRPr="00385E69">
        <w:rPr>
          <w:rFonts w:cstheme="minorHAnsi"/>
        </w:rPr>
        <w:t xml:space="preserve">. If the group at Camp IV had taken the </w:t>
      </w:r>
      <w:r w:rsidR="00931048">
        <w:rPr>
          <w:rFonts w:cstheme="minorHAnsi"/>
        </w:rPr>
        <w:t xml:space="preserve">remaining undamaged </w:t>
      </w:r>
      <w:r w:rsidRPr="00385E69">
        <w:rPr>
          <w:rFonts w:cstheme="minorHAnsi"/>
        </w:rPr>
        <w:t xml:space="preserve">tent with them, then Beckey, Pemba and Chowang would have been forced to continue </w:t>
      </w:r>
      <w:r w:rsidR="00D3558D">
        <w:rPr>
          <w:rFonts w:cstheme="minorHAnsi"/>
        </w:rPr>
        <w:t xml:space="preserve">their </w:t>
      </w:r>
      <w:r w:rsidRPr="00385E69">
        <w:rPr>
          <w:rFonts w:cstheme="minorHAnsi"/>
        </w:rPr>
        <w:t>descend</w:t>
      </w:r>
      <w:r w:rsidR="00D3558D">
        <w:rPr>
          <w:rFonts w:cstheme="minorHAnsi"/>
        </w:rPr>
        <w:t xml:space="preserve"> </w:t>
      </w:r>
      <w:r w:rsidR="001421CB">
        <w:rPr>
          <w:rFonts w:cstheme="minorHAnsi"/>
        </w:rPr>
        <w:t>by somehow dragging</w:t>
      </w:r>
      <w:r w:rsidR="00D3558D">
        <w:rPr>
          <w:rFonts w:cstheme="minorHAnsi"/>
        </w:rPr>
        <w:t xml:space="preserve"> Spirig</w:t>
      </w:r>
      <w:r w:rsidRPr="00385E69">
        <w:rPr>
          <w:rFonts w:cstheme="minorHAnsi"/>
        </w:rPr>
        <w:t xml:space="preserve"> past Camp IV to Camp III, in strong winds</w:t>
      </w:r>
      <w:r>
        <w:rPr>
          <w:rFonts w:cstheme="minorHAnsi"/>
        </w:rPr>
        <w:t xml:space="preserve"> over difficult terrain,</w:t>
      </w:r>
      <w:r w:rsidRPr="00385E69">
        <w:rPr>
          <w:rFonts w:cstheme="minorHAnsi"/>
        </w:rPr>
        <w:t xml:space="preserve"> as nighttime approached. </w:t>
      </w:r>
      <w:r>
        <w:rPr>
          <w:rFonts w:cstheme="minorHAnsi"/>
        </w:rPr>
        <w:t xml:space="preserve">Read Dyhrenfurth’s description </w:t>
      </w:r>
      <w:r w:rsidR="00BF2606">
        <w:rPr>
          <w:rFonts w:cstheme="minorHAnsi"/>
        </w:rPr>
        <w:t>for the next day, to get a</w:t>
      </w:r>
      <w:r w:rsidR="001953F5">
        <w:rPr>
          <w:rFonts w:cstheme="minorHAnsi"/>
        </w:rPr>
        <w:t>n</w:t>
      </w:r>
      <w:r w:rsidR="00BF2606">
        <w:rPr>
          <w:rFonts w:cstheme="minorHAnsi"/>
        </w:rPr>
        <w:t xml:space="preserve"> idea </w:t>
      </w:r>
      <w:r w:rsidR="00EC1689">
        <w:rPr>
          <w:rFonts w:cstheme="minorHAnsi"/>
        </w:rPr>
        <w:t>about</w:t>
      </w:r>
      <w:r w:rsidR="00BF2606">
        <w:rPr>
          <w:rFonts w:cstheme="minorHAnsi"/>
        </w:rPr>
        <w:t xml:space="preserve"> </w:t>
      </w:r>
      <w:r w:rsidR="00234F04">
        <w:rPr>
          <w:rFonts w:cstheme="minorHAnsi"/>
        </w:rPr>
        <w:t>the difficulties</w:t>
      </w:r>
      <w:r>
        <w:rPr>
          <w:rFonts w:cstheme="minorHAnsi"/>
        </w:rPr>
        <w:t xml:space="preserve"> </w:t>
      </w:r>
      <w:r w:rsidR="00BF2606">
        <w:rPr>
          <w:rFonts w:cstheme="minorHAnsi"/>
        </w:rPr>
        <w:t xml:space="preserve">Beckey, </w:t>
      </w:r>
      <w:r w:rsidR="00BF2606" w:rsidRPr="00C333EF">
        <w:rPr>
          <w:rFonts w:cstheme="minorHAnsi"/>
        </w:rPr>
        <w:t>Pemba and Chowang</w:t>
      </w:r>
      <w:r>
        <w:rPr>
          <w:rFonts w:cstheme="minorHAnsi"/>
        </w:rPr>
        <w:t xml:space="preserve"> </w:t>
      </w:r>
      <w:r w:rsidR="00BF2606">
        <w:rPr>
          <w:rFonts w:cstheme="minorHAnsi"/>
        </w:rPr>
        <w:t>would have had to deal</w:t>
      </w:r>
      <w:r w:rsidR="00234F04">
        <w:rPr>
          <w:rFonts w:cstheme="minorHAnsi"/>
        </w:rPr>
        <w:t xml:space="preserve"> with. Spirig was at least able to walk on a tight leash, but the previous day he was dragged into the tent at Camp IV</w:t>
      </w:r>
      <w:r>
        <w:rPr>
          <w:rFonts w:cstheme="minorHAnsi"/>
        </w:rPr>
        <w:t xml:space="preserve">: </w:t>
      </w:r>
    </w:p>
    <w:p w14:paraId="57F4361C" w14:textId="77777777" w:rsidR="008A3507" w:rsidRDefault="008A3507" w:rsidP="008A3507">
      <w:pPr>
        <w:rPr>
          <w:rFonts w:cstheme="minorHAnsi"/>
        </w:rPr>
      </w:pPr>
    </w:p>
    <w:p w14:paraId="4ECCA344" w14:textId="7F66744B" w:rsidR="008A3507" w:rsidRPr="00385E69" w:rsidRDefault="00931048" w:rsidP="008A3507">
      <w:pPr>
        <w:ind w:left="720"/>
        <w:rPr>
          <w:rFonts w:cstheme="minorHAnsi"/>
        </w:rPr>
      </w:pPr>
      <w:r>
        <w:rPr>
          <w:rFonts w:cstheme="minorHAnsi"/>
        </w:rPr>
        <w:t>“</w:t>
      </w:r>
      <w:r w:rsidR="008A3507" w:rsidRPr="00327319">
        <w:rPr>
          <w:rFonts w:cstheme="minorHAnsi"/>
        </w:rPr>
        <w:t>Beckey goes ahead, leading Spirig over the steep stretches. Senn follows immediately behind, holding back on very short rope, and I follow as anchor man. After a very slow descent with many stops to give Bruno a chance to rest, we reach the safety of Camp III.</w:t>
      </w:r>
      <w:r>
        <w:rPr>
          <w:rFonts w:cstheme="minorHAnsi"/>
        </w:rPr>
        <w:t>”</w:t>
      </w:r>
    </w:p>
    <w:p w14:paraId="1BA05267" w14:textId="77777777" w:rsidR="008A3507" w:rsidRPr="00385E69" w:rsidRDefault="008A3507" w:rsidP="008A3507">
      <w:pPr>
        <w:rPr>
          <w:rFonts w:cstheme="minorHAnsi"/>
        </w:rPr>
      </w:pPr>
    </w:p>
    <w:p w14:paraId="70860611" w14:textId="4CE7D0CD" w:rsidR="008A3507" w:rsidRDefault="00234F04" w:rsidP="008A3507">
      <w:pPr>
        <w:rPr>
          <w:rFonts w:cstheme="minorHAnsi"/>
        </w:rPr>
      </w:pPr>
      <w:r>
        <w:rPr>
          <w:rFonts w:cstheme="minorHAnsi"/>
        </w:rPr>
        <w:t>It is obvious that t</w:t>
      </w:r>
      <w:r w:rsidR="008A3507" w:rsidRPr="00385E69">
        <w:rPr>
          <w:rFonts w:cstheme="minorHAnsi"/>
        </w:rPr>
        <w:t xml:space="preserve">here was misunderstanding between Dyhrenfurth and the </w:t>
      </w:r>
      <w:r>
        <w:rPr>
          <w:rFonts w:cstheme="minorHAnsi"/>
        </w:rPr>
        <w:t>groups of people</w:t>
      </w:r>
      <w:r w:rsidR="008A3507" w:rsidRPr="00385E69">
        <w:rPr>
          <w:rFonts w:cstheme="minorHAnsi"/>
        </w:rPr>
        <w:t xml:space="preserve"> at both Camp V and Camp IV about what the groups were supposed </w:t>
      </w:r>
      <w:r w:rsidR="008A3507">
        <w:rPr>
          <w:rFonts w:cstheme="minorHAnsi"/>
        </w:rPr>
        <w:t>to take with them when they left the camps.</w:t>
      </w:r>
    </w:p>
    <w:p w14:paraId="744238DD" w14:textId="2B8C61CF" w:rsidR="00D14BBA" w:rsidRDefault="00D14BBA" w:rsidP="008A3507">
      <w:pPr>
        <w:rPr>
          <w:rFonts w:cstheme="minorHAnsi"/>
        </w:rPr>
      </w:pPr>
    </w:p>
    <w:p w14:paraId="272E26B9" w14:textId="77777777" w:rsidR="001953F5" w:rsidRDefault="001953F5" w:rsidP="00D14BBA">
      <w:pPr>
        <w:rPr>
          <w:rFonts w:cstheme="minorHAnsi"/>
        </w:rPr>
      </w:pPr>
    </w:p>
    <w:p w14:paraId="296817DC" w14:textId="6CD44A2A" w:rsidR="00D14BBA" w:rsidRDefault="00D14BBA" w:rsidP="00D14BBA">
      <w:pPr>
        <w:rPr>
          <w:rFonts w:cstheme="minorHAnsi"/>
        </w:rPr>
      </w:pPr>
      <w:r>
        <w:rPr>
          <w:rFonts w:cstheme="minorHAnsi"/>
        </w:rPr>
        <w:t>After Beckey reached Camp III, Dyhrenfurth contacted Beckey and learned about the condition of Spirig and that he was left at Camp IV. Dyhrenfurth wrote the following:</w:t>
      </w:r>
    </w:p>
    <w:p w14:paraId="196816F6" w14:textId="77777777" w:rsidR="00D14BBA" w:rsidRDefault="00D14BBA" w:rsidP="00D14BBA">
      <w:pPr>
        <w:rPr>
          <w:rFonts w:cstheme="minorHAnsi"/>
        </w:rPr>
      </w:pPr>
    </w:p>
    <w:p w14:paraId="49458C25" w14:textId="77777777" w:rsidR="00D14BBA" w:rsidRDefault="00D14BBA" w:rsidP="00D14BBA">
      <w:pPr>
        <w:ind w:left="720"/>
        <w:rPr>
          <w:rFonts w:cstheme="minorHAnsi"/>
        </w:rPr>
      </w:pPr>
      <w:r>
        <w:rPr>
          <w:rFonts w:cstheme="minorHAnsi"/>
        </w:rPr>
        <w:t>“</w:t>
      </w:r>
      <w:r w:rsidRPr="003A4547">
        <w:rPr>
          <w:rFonts w:cstheme="minorHAnsi"/>
        </w:rPr>
        <w:t>I reproach him</w:t>
      </w:r>
      <w:r>
        <w:rPr>
          <w:rFonts w:cstheme="minorHAnsi"/>
        </w:rPr>
        <w:t xml:space="preserve"> (Beckey)</w:t>
      </w:r>
      <w:r w:rsidRPr="003A4547">
        <w:rPr>
          <w:rFonts w:cstheme="minorHAnsi"/>
        </w:rPr>
        <w:t xml:space="preserve"> for having left Spirig all alone up there, without sleeping-bags or air mattress! None of us can understand this.</w:t>
      </w:r>
      <w:r>
        <w:rPr>
          <w:rFonts w:cstheme="minorHAnsi"/>
        </w:rPr>
        <w:t>”</w:t>
      </w:r>
    </w:p>
    <w:p w14:paraId="0C1E4ACD" w14:textId="77777777" w:rsidR="00D14BBA" w:rsidRDefault="00D14BBA" w:rsidP="00D14BBA">
      <w:pPr>
        <w:rPr>
          <w:rFonts w:cstheme="minorHAnsi"/>
        </w:rPr>
      </w:pPr>
    </w:p>
    <w:p w14:paraId="01284868" w14:textId="571B43A1" w:rsidR="00D14BBA" w:rsidRDefault="00D14BBA" w:rsidP="00D14BBA">
      <w:pPr>
        <w:rPr>
          <w:rFonts w:cstheme="minorHAnsi"/>
        </w:rPr>
      </w:pPr>
      <w:r>
        <w:rPr>
          <w:rFonts w:cstheme="minorHAnsi"/>
        </w:rPr>
        <w:t>Dyhrenfurth reacts like he thinks Beckey (and the Sherpas) have a sleeping bag and a mattress</w:t>
      </w:r>
      <w:r w:rsidR="001953F5">
        <w:rPr>
          <w:rFonts w:cstheme="minorHAnsi"/>
        </w:rPr>
        <w:t xml:space="preserve"> to give Spirig</w:t>
      </w:r>
      <w:r>
        <w:rPr>
          <w:rFonts w:cstheme="minorHAnsi"/>
        </w:rPr>
        <w:t>, but d</w:t>
      </w:r>
      <w:r w:rsidR="001953F5">
        <w:rPr>
          <w:rFonts w:cstheme="minorHAnsi"/>
        </w:rPr>
        <w:t>on’t</w:t>
      </w:r>
      <w:r>
        <w:rPr>
          <w:rFonts w:cstheme="minorHAnsi"/>
        </w:rPr>
        <w:t>!</w:t>
      </w:r>
    </w:p>
    <w:p w14:paraId="60A3B368" w14:textId="7BC88511" w:rsidR="008A3507" w:rsidRDefault="008A3507" w:rsidP="008A3507">
      <w:pPr>
        <w:rPr>
          <w:rFonts w:cstheme="minorHAnsi"/>
        </w:rPr>
      </w:pPr>
    </w:p>
    <w:p w14:paraId="4172ED93" w14:textId="2A696E6D" w:rsidR="008A3507" w:rsidRDefault="008A3507" w:rsidP="008A3507">
      <w:pPr>
        <w:rPr>
          <w:b/>
        </w:rPr>
      </w:pPr>
      <w:r>
        <w:t xml:space="preserve">From this event, Dyhrenfurth developed the opinion that Beckey “was not an expedition man”, and lacked confidence in him because he had left Spirig at Camp IV without a sleeping bag and enough warm clothing. </w:t>
      </w:r>
      <w:r w:rsidRPr="00F01968">
        <w:rPr>
          <w:b/>
        </w:rPr>
        <w:t>[</w:t>
      </w:r>
      <w:r>
        <w:rPr>
          <w:b/>
        </w:rPr>
        <w:t>1</w:t>
      </w:r>
      <w:r w:rsidRPr="00F01968">
        <w:rPr>
          <w:b/>
        </w:rPr>
        <w:t>]</w:t>
      </w:r>
    </w:p>
    <w:p w14:paraId="71110AF3" w14:textId="77777777" w:rsidR="008A3507" w:rsidRDefault="008A3507" w:rsidP="008A3507">
      <w:pPr>
        <w:rPr>
          <w:b/>
        </w:rPr>
      </w:pPr>
    </w:p>
    <w:p w14:paraId="35DDF15B" w14:textId="753EE665" w:rsidR="008A3507" w:rsidRPr="00BC63F2" w:rsidRDefault="008A3507" w:rsidP="008A3507">
      <w:r>
        <w:t xml:space="preserve">Beckey’s explanation was: ‘You can’t always act rationally on these trips. It’s like guerilla warfare up there.’ </w:t>
      </w:r>
      <w:r w:rsidRPr="00BC63F2">
        <w:rPr>
          <w:b/>
        </w:rPr>
        <w:t>[</w:t>
      </w:r>
      <w:r w:rsidR="00D6641F">
        <w:rPr>
          <w:b/>
        </w:rPr>
        <w:t>5</w:t>
      </w:r>
      <w:r w:rsidRPr="00BC63F2">
        <w:rPr>
          <w:b/>
        </w:rPr>
        <w:t>]</w:t>
      </w:r>
    </w:p>
    <w:p w14:paraId="0EF389FD" w14:textId="77777777" w:rsidR="00F2134F" w:rsidRDefault="00F2134F" w:rsidP="008A3507">
      <w:pPr>
        <w:rPr>
          <w:rFonts w:cstheme="minorHAnsi"/>
        </w:rPr>
      </w:pPr>
    </w:p>
    <w:p w14:paraId="66032097" w14:textId="1C1C9101" w:rsidR="00D64C3F" w:rsidRDefault="00D64C3F" w:rsidP="008A3507">
      <w:pPr>
        <w:rPr>
          <w:rFonts w:cstheme="minorHAnsi"/>
        </w:rPr>
      </w:pPr>
      <w:r>
        <w:rPr>
          <w:rFonts w:cstheme="minorHAnsi"/>
        </w:rPr>
        <w:t xml:space="preserve">I think </w:t>
      </w:r>
      <w:r w:rsidR="00234F04">
        <w:rPr>
          <w:rFonts w:cstheme="minorHAnsi"/>
        </w:rPr>
        <w:t>Beckey</w:t>
      </w:r>
      <w:r>
        <w:rPr>
          <w:rFonts w:cstheme="minorHAnsi"/>
        </w:rPr>
        <w:t xml:space="preserve"> acted rationally.</w:t>
      </w:r>
    </w:p>
    <w:p w14:paraId="07F7164E" w14:textId="77777777" w:rsidR="00D64C3F" w:rsidRDefault="00D64C3F" w:rsidP="008A3507">
      <w:pPr>
        <w:rPr>
          <w:rFonts w:cstheme="minorHAnsi"/>
        </w:rPr>
      </w:pPr>
    </w:p>
    <w:p w14:paraId="4AD821F6" w14:textId="428C8617" w:rsidR="002B018C" w:rsidRDefault="008A3507" w:rsidP="008A3507">
      <w:pPr>
        <w:rPr>
          <w:rFonts w:cstheme="minorHAnsi"/>
        </w:rPr>
      </w:pPr>
      <w:r>
        <w:rPr>
          <w:rFonts w:cstheme="minorHAnsi"/>
        </w:rPr>
        <w:t xml:space="preserve">I think it is unjust for Dyhrenfurth to put the blame on Beckey for leaving Spirig alone at Camp IV without a sleeping bag and mattress, along with </w:t>
      </w:r>
      <w:r w:rsidR="00357504">
        <w:rPr>
          <w:rFonts w:cstheme="minorHAnsi"/>
        </w:rPr>
        <w:t xml:space="preserve">not enough </w:t>
      </w:r>
      <w:r>
        <w:rPr>
          <w:rFonts w:cstheme="minorHAnsi"/>
        </w:rPr>
        <w:t xml:space="preserve">clothing. There was a misunderstanding between Dyhrenfurth and the </w:t>
      </w:r>
      <w:r w:rsidR="00EC1689">
        <w:rPr>
          <w:rFonts w:cstheme="minorHAnsi"/>
        </w:rPr>
        <w:t>the people at Camps IV and V</w:t>
      </w:r>
      <w:r w:rsidR="00F2134F">
        <w:rPr>
          <w:rFonts w:cstheme="minorHAnsi"/>
        </w:rPr>
        <w:t>,</w:t>
      </w:r>
      <w:r>
        <w:rPr>
          <w:rFonts w:cstheme="minorHAnsi"/>
        </w:rPr>
        <w:t xml:space="preserve"> on whether they were supposed to leave things behind at the two camps for another attempt</w:t>
      </w:r>
      <w:r w:rsidR="0030056E">
        <w:rPr>
          <w:rFonts w:cstheme="minorHAnsi"/>
        </w:rPr>
        <w:t>,</w:t>
      </w:r>
      <w:r>
        <w:rPr>
          <w:rFonts w:cstheme="minorHAnsi"/>
        </w:rPr>
        <w:t xml:space="preserve"> </w:t>
      </w:r>
      <w:r w:rsidR="00234F04">
        <w:rPr>
          <w:rFonts w:cstheme="minorHAnsi"/>
        </w:rPr>
        <w:t xml:space="preserve">or </w:t>
      </w:r>
      <w:r>
        <w:rPr>
          <w:rFonts w:cstheme="minorHAnsi"/>
        </w:rPr>
        <w:t>to remove everything from the two camps. This resulted in ther</w:t>
      </w:r>
      <w:r w:rsidR="00357504">
        <w:rPr>
          <w:rFonts w:cstheme="minorHAnsi"/>
        </w:rPr>
        <w:t>e</w:t>
      </w:r>
      <w:r>
        <w:rPr>
          <w:rFonts w:cstheme="minorHAnsi"/>
        </w:rPr>
        <w:t xml:space="preserve"> being no sleeping bag</w:t>
      </w:r>
      <w:r w:rsidR="0030056E">
        <w:rPr>
          <w:rFonts w:cstheme="minorHAnsi"/>
        </w:rPr>
        <w:t>s</w:t>
      </w:r>
      <w:r>
        <w:rPr>
          <w:rFonts w:cstheme="minorHAnsi"/>
        </w:rPr>
        <w:t>, mattress</w:t>
      </w:r>
      <w:r w:rsidR="0030056E">
        <w:rPr>
          <w:rFonts w:cstheme="minorHAnsi"/>
        </w:rPr>
        <w:t>es</w:t>
      </w:r>
      <w:r w:rsidR="00DF38D3">
        <w:rPr>
          <w:rFonts w:cstheme="minorHAnsi"/>
        </w:rPr>
        <w:t>,</w:t>
      </w:r>
      <w:r>
        <w:rPr>
          <w:rFonts w:cstheme="minorHAnsi"/>
        </w:rPr>
        <w:t xml:space="preserve"> extra clothing </w:t>
      </w:r>
      <w:r w:rsidR="00DF38D3">
        <w:rPr>
          <w:rFonts w:cstheme="minorHAnsi"/>
        </w:rPr>
        <w:t xml:space="preserve">or tents </w:t>
      </w:r>
      <w:r w:rsidR="0030056E">
        <w:rPr>
          <w:rFonts w:cstheme="minorHAnsi"/>
        </w:rPr>
        <w:t xml:space="preserve">being brought down by the four people from Camp V </w:t>
      </w:r>
      <w:r w:rsidR="00357504">
        <w:rPr>
          <w:rFonts w:cstheme="minorHAnsi"/>
        </w:rPr>
        <w:t>and</w:t>
      </w:r>
      <w:r w:rsidR="0030056E">
        <w:rPr>
          <w:rFonts w:cstheme="minorHAnsi"/>
        </w:rPr>
        <w:t xml:space="preserve"> the people departing Camp IV </w:t>
      </w:r>
      <w:r w:rsidR="00357504">
        <w:rPr>
          <w:rFonts w:cstheme="minorHAnsi"/>
        </w:rPr>
        <w:t>t</w:t>
      </w:r>
      <w:r w:rsidR="00B22DCB">
        <w:rPr>
          <w:rFonts w:cstheme="minorHAnsi"/>
        </w:rPr>
        <w:t>ook</w:t>
      </w:r>
      <w:r w:rsidR="00357504">
        <w:rPr>
          <w:rFonts w:cstheme="minorHAnsi"/>
        </w:rPr>
        <w:t xml:space="preserve"> sleeping bags and mattresses with them, but thank goodness le</w:t>
      </w:r>
      <w:r w:rsidR="00B22DCB">
        <w:rPr>
          <w:rFonts w:cstheme="minorHAnsi"/>
        </w:rPr>
        <w:t>ft</w:t>
      </w:r>
      <w:r w:rsidR="00357504">
        <w:rPr>
          <w:rFonts w:cstheme="minorHAnsi"/>
        </w:rPr>
        <w:t xml:space="preserve"> an erect tent</w:t>
      </w:r>
      <w:r w:rsidR="0030056E">
        <w:rPr>
          <w:rFonts w:cstheme="minorHAnsi"/>
        </w:rPr>
        <w:t xml:space="preserve">. </w:t>
      </w:r>
      <w:r w:rsidR="002B018C">
        <w:rPr>
          <w:rFonts w:cstheme="minorHAnsi"/>
        </w:rPr>
        <w:t>N</w:t>
      </w:r>
      <w:r w:rsidR="0030056E">
        <w:rPr>
          <w:rFonts w:cstheme="minorHAnsi"/>
        </w:rPr>
        <w:t xml:space="preserve">othing was </w:t>
      </w:r>
      <w:r>
        <w:rPr>
          <w:rFonts w:cstheme="minorHAnsi"/>
        </w:rPr>
        <w:t>available to give Spirig when he was left alone at Camp IV.</w:t>
      </w:r>
      <w:r w:rsidR="0030056E">
        <w:rPr>
          <w:rFonts w:cstheme="minorHAnsi"/>
        </w:rPr>
        <w:t xml:space="preserve"> </w:t>
      </w:r>
    </w:p>
    <w:p w14:paraId="4E8B7BE0" w14:textId="77777777" w:rsidR="002B018C" w:rsidRDefault="002B018C" w:rsidP="008A3507">
      <w:pPr>
        <w:rPr>
          <w:rFonts w:cstheme="minorHAnsi"/>
        </w:rPr>
      </w:pPr>
    </w:p>
    <w:p w14:paraId="03269917" w14:textId="56984847" w:rsidR="008A3507" w:rsidRDefault="0030056E" w:rsidP="008A3507">
      <w:pPr>
        <w:rPr>
          <w:rFonts w:cstheme="minorHAnsi"/>
        </w:rPr>
      </w:pPr>
      <w:r>
        <w:rPr>
          <w:rFonts w:cstheme="minorHAnsi"/>
        </w:rPr>
        <w:t xml:space="preserve">Being as eight people reacted opposite to what Dyhrenfurth wanted done, I put the blame on him for poor communication skills. Furthermore, Dyhrenfurth’s written account repeatedly mentions logistical problems – not getting enough supplies and equipment to </w:t>
      </w:r>
      <w:r w:rsidR="00357504">
        <w:rPr>
          <w:rFonts w:cstheme="minorHAnsi"/>
        </w:rPr>
        <w:t>the higher camps</w:t>
      </w:r>
      <w:r>
        <w:rPr>
          <w:rFonts w:cstheme="minorHAnsi"/>
        </w:rPr>
        <w:t xml:space="preserve">. </w:t>
      </w:r>
      <w:r w:rsidR="00357504">
        <w:rPr>
          <w:rFonts w:cstheme="minorHAnsi"/>
        </w:rPr>
        <w:t xml:space="preserve">When it came time to rescue Spirig, the rescue party lacked oxygen bottles! </w:t>
      </w:r>
      <w:r w:rsidR="007D13AE">
        <w:rPr>
          <w:rFonts w:cstheme="minorHAnsi"/>
        </w:rPr>
        <w:t>(</w:t>
      </w:r>
      <w:r w:rsidR="008D5CA5">
        <w:rPr>
          <w:rFonts w:cstheme="minorHAnsi"/>
        </w:rPr>
        <w:t>Plus</w:t>
      </w:r>
      <w:r w:rsidR="007D13AE">
        <w:rPr>
          <w:rFonts w:cstheme="minorHAnsi"/>
        </w:rPr>
        <w:t>,</w:t>
      </w:r>
      <w:r w:rsidR="008D5CA5">
        <w:rPr>
          <w:rFonts w:cstheme="minorHAnsi"/>
        </w:rPr>
        <w:t xml:space="preserve"> they were plagued with problems with </w:t>
      </w:r>
      <w:r w:rsidR="007D13AE">
        <w:rPr>
          <w:rFonts w:cstheme="minorHAnsi"/>
        </w:rPr>
        <w:t xml:space="preserve">the </w:t>
      </w:r>
      <w:r w:rsidR="008D5CA5">
        <w:rPr>
          <w:rFonts w:cstheme="minorHAnsi"/>
        </w:rPr>
        <w:t xml:space="preserve">oxygen </w:t>
      </w:r>
      <w:r w:rsidR="006435EE">
        <w:rPr>
          <w:rFonts w:cstheme="minorHAnsi"/>
        </w:rPr>
        <w:t>s</w:t>
      </w:r>
      <w:r w:rsidR="00F2134F">
        <w:rPr>
          <w:rFonts w:cstheme="minorHAnsi"/>
        </w:rPr>
        <w:t>ets</w:t>
      </w:r>
      <w:r w:rsidR="008D5CA5">
        <w:rPr>
          <w:rFonts w:cstheme="minorHAnsi"/>
        </w:rPr>
        <w:t xml:space="preserve"> throughout the expedition.</w:t>
      </w:r>
      <w:r w:rsidR="007D13AE">
        <w:rPr>
          <w:rFonts w:cstheme="minorHAnsi"/>
        </w:rPr>
        <w:t>)</w:t>
      </w:r>
      <w:r w:rsidR="008D5CA5">
        <w:rPr>
          <w:rFonts w:cstheme="minorHAnsi"/>
        </w:rPr>
        <w:t xml:space="preserve"> </w:t>
      </w:r>
      <w:r>
        <w:rPr>
          <w:rFonts w:cstheme="minorHAnsi"/>
        </w:rPr>
        <w:t xml:space="preserve">Surely bad weather was a </w:t>
      </w:r>
      <w:r w:rsidR="00BC3CB5">
        <w:rPr>
          <w:rFonts w:cstheme="minorHAnsi"/>
        </w:rPr>
        <w:t xml:space="preserve">significant </w:t>
      </w:r>
      <w:r w:rsidR="00B22DCB">
        <w:rPr>
          <w:rFonts w:cstheme="minorHAnsi"/>
        </w:rPr>
        <w:t>contributing</w:t>
      </w:r>
      <w:r w:rsidR="00357504">
        <w:rPr>
          <w:rFonts w:cstheme="minorHAnsi"/>
        </w:rPr>
        <w:t xml:space="preserve"> </w:t>
      </w:r>
      <w:r>
        <w:rPr>
          <w:rFonts w:cstheme="minorHAnsi"/>
        </w:rPr>
        <w:t>factor. But as leader of the expedition it was his responsibility to manage th</w:t>
      </w:r>
      <w:r w:rsidR="007D13AE">
        <w:rPr>
          <w:rFonts w:cstheme="minorHAnsi"/>
        </w:rPr>
        <w:t>e logistic</w:t>
      </w:r>
      <w:r>
        <w:rPr>
          <w:rFonts w:cstheme="minorHAnsi"/>
        </w:rPr>
        <w:t xml:space="preserve"> problem. </w:t>
      </w:r>
      <w:r w:rsidR="00D9127C">
        <w:rPr>
          <w:rFonts w:cstheme="minorHAnsi"/>
        </w:rPr>
        <w:t>Dyhrenfurth kept sending climbers higher up the route in bad weather</w:t>
      </w:r>
      <w:r w:rsidR="00BC3CB5">
        <w:rPr>
          <w:rFonts w:cstheme="minorHAnsi"/>
        </w:rPr>
        <w:t xml:space="preserve"> and </w:t>
      </w:r>
      <w:r w:rsidR="006435EE">
        <w:rPr>
          <w:rFonts w:cstheme="minorHAnsi"/>
        </w:rPr>
        <w:t xml:space="preserve">poor </w:t>
      </w:r>
      <w:r w:rsidR="00BC3CB5">
        <w:rPr>
          <w:rFonts w:cstheme="minorHAnsi"/>
        </w:rPr>
        <w:t>climbing conditions</w:t>
      </w:r>
      <w:r w:rsidR="00D9127C">
        <w:rPr>
          <w:rFonts w:cstheme="minorHAnsi"/>
        </w:rPr>
        <w:t xml:space="preserve"> without the ability to properly re-supply them. This problem in combination with</w:t>
      </w:r>
      <w:r w:rsidR="00D3558D">
        <w:rPr>
          <w:rFonts w:cstheme="minorHAnsi"/>
        </w:rPr>
        <w:t xml:space="preserve"> </w:t>
      </w:r>
      <w:r w:rsidR="00D9127C">
        <w:rPr>
          <w:rFonts w:cstheme="minorHAnsi"/>
        </w:rPr>
        <w:t>unclear orders to the climbers and Sherpas</w:t>
      </w:r>
      <w:r>
        <w:rPr>
          <w:rFonts w:cstheme="minorHAnsi"/>
        </w:rPr>
        <w:t xml:space="preserve">, </w:t>
      </w:r>
      <w:r w:rsidR="00357504">
        <w:rPr>
          <w:rFonts w:cstheme="minorHAnsi"/>
        </w:rPr>
        <w:t xml:space="preserve">put Beckey, </w:t>
      </w:r>
      <w:r w:rsidR="00357504" w:rsidRPr="00385E69">
        <w:rPr>
          <w:rFonts w:cstheme="minorHAnsi"/>
        </w:rPr>
        <w:t>Pemba and Chowang</w:t>
      </w:r>
      <w:r w:rsidR="00357504">
        <w:rPr>
          <w:rFonts w:cstheme="minorHAnsi"/>
        </w:rPr>
        <w:t xml:space="preserve"> in a terrible dilemma </w:t>
      </w:r>
      <w:r w:rsidR="0081190F">
        <w:rPr>
          <w:rFonts w:cstheme="minorHAnsi"/>
        </w:rPr>
        <w:t>that</w:t>
      </w:r>
      <w:r>
        <w:rPr>
          <w:rFonts w:cstheme="minorHAnsi"/>
        </w:rPr>
        <w:t xml:space="preserve"> nearly cost the life of Spirig. </w:t>
      </w:r>
    </w:p>
    <w:p w14:paraId="74F4F981" w14:textId="7514D1EE" w:rsidR="00130269" w:rsidRDefault="00130269" w:rsidP="008A3507">
      <w:pPr>
        <w:rPr>
          <w:rFonts w:cstheme="minorHAnsi"/>
        </w:rPr>
      </w:pPr>
    </w:p>
    <w:p w14:paraId="3AC69245" w14:textId="561A1C48" w:rsidR="00130269" w:rsidRPr="00667329" w:rsidRDefault="00130269" w:rsidP="008A3507">
      <w:pPr>
        <w:rPr>
          <w:rFonts w:cstheme="minorHAnsi"/>
          <w:b/>
          <w:u w:val="single"/>
        </w:rPr>
      </w:pPr>
      <w:r w:rsidRPr="00667329">
        <w:rPr>
          <w:rFonts w:cstheme="minorHAnsi"/>
          <w:b/>
          <w:u w:val="single"/>
        </w:rPr>
        <w:t>Senn’s solo attempt on Lhotse</w:t>
      </w:r>
    </w:p>
    <w:p w14:paraId="42BBD9F6" w14:textId="3BA58A1C" w:rsidR="00130269" w:rsidRDefault="00130269" w:rsidP="008A3507">
      <w:pPr>
        <w:rPr>
          <w:rFonts w:cstheme="minorHAnsi"/>
        </w:rPr>
      </w:pPr>
    </w:p>
    <w:p w14:paraId="19434450" w14:textId="34C2448C" w:rsidR="0081190F" w:rsidRDefault="00667329" w:rsidP="008A3507">
      <w:pPr>
        <w:rPr>
          <w:rFonts w:cstheme="minorHAnsi"/>
        </w:rPr>
      </w:pPr>
      <w:r>
        <w:rPr>
          <w:rFonts w:cstheme="minorHAnsi"/>
        </w:rPr>
        <w:t>In the summary of Dyhrenfurth’s account between October 10-20</w:t>
      </w:r>
      <w:r w:rsidR="002B018C">
        <w:rPr>
          <w:rFonts w:cstheme="minorHAnsi"/>
        </w:rPr>
        <w:t xml:space="preserve"> that I wrote </w:t>
      </w:r>
      <w:r w:rsidR="006435EE">
        <w:rPr>
          <w:rFonts w:cstheme="minorHAnsi"/>
        </w:rPr>
        <w:t xml:space="preserve">about </w:t>
      </w:r>
      <w:r w:rsidR="002B018C">
        <w:rPr>
          <w:rFonts w:cstheme="minorHAnsi"/>
        </w:rPr>
        <w:t>above</w:t>
      </w:r>
      <w:r>
        <w:rPr>
          <w:rFonts w:cstheme="minorHAnsi"/>
        </w:rPr>
        <w:t>, I mention</w:t>
      </w:r>
      <w:r w:rsidR="001A2C98">
        <w:rPr>
          <w:rFonts w:cstheme="minorHAnsi"/>
        </w:rPr>
        <w:t>ed</w:t>
      </w:r>
      <w:r>
        <w:rPr>
          <w:rFonts w:cstheme="minorHAnsi"/>
        </w:rPr>
        <w:t xml:space="preserve"> Ernst Senn’s solo attempt on Lhotse. I</w:t>
      </w:r>
      <w:r w:rsidR="002B018C">
        <w:rPr>
          <w:rFonts w:cstheme="minorHAnsi"/>
        </w:rPr>
        <w:t xml:space="preserve"> didn’t</w:t>
      </w:r>
      <w:r>
        <w:rPr>
          <w:rFonts w:cstheme="minorHAnsi"/>
        </w:rPr>
        <w:t xml:space="preserve"> enter Dyhrenfurth’s </w:t>
      </w:r>
      <w:r w:rsidR="0081190F">
        <w:rPr>
          <w:rFonts w:cstheme="minorHAnsi"/>
        </w:rPr>
        <w:t xml:space="preserve">full </w:t>
      </w:r>
      <w:r>
        <w:rPr>
          <w:rFonts w:cstheme="minorHAnsi"/>
        </w:rPr>
        <w:t>written account in the article</w:t>
      </w:r>
      <w:r w:rsidR="002B018C">
        <w:rPr>
          <w:rFonts w:cstheme="minorHAnsi"/>
        </w:rPr>
        <w:t xml:space="preserve"> about this attempt</w:t>
      </w:r>
      <w:r>
        <w:rPr>
          <w:rFonts w:cstheme="minorHAnsi"/>
        </w:rPr>
        <w:t xml:space="preserve">, but </w:t>
      </w:r>
      <w:r w:rsidR="00EC1689">
        <w:rPr>
          <w:rFonts w:cstheme="minorHAnsi"/>
        </w:rPr>
        <w:t xml:space="preserve">I </w:t>
      </w:r>
      <w:r w:rsidR="001421CB">
        <w:rPr>
          <w:rFonts w:cstheme="minorHAnsi"/>
        </w:rPr>
        <w:t>reference</w:t>
      </w:r>
      <w:r w:rsidR="00EC1689">
        <w:rPr>
          <w:rFonts w:cstheme="minorHAnsi"/>
        </w:rPr>
        <w:t>d</w:t>
      </w:r>
      <w:r>
        <w:rPr>
          <w:rFonts w:cstheme="minorHAnsi"/>
        </w:rPr>
        <w:t xml:space="preserve"> the Endnotes for a link to the full account. </w:t>
      </w:r>
      <w:r w:rsidR="0081190F">
        <w:rPr>
          <w:rFonts w:cstheme="minorHAnsi"/>
        </w:rPr>
        <w:t>I’ll expand on this attempt</w:t>
      </w:r>
      <w:r w:rsidR="006435EE">
        <w:rPr>
          <w:rFonts w:cstheme="minorHAnsi"/>
        </w:rPr>
        <w:t xml:space="preserve"> below</w:t>
      </w:r>
      <w:r w:rsidR="0081190F">
        <w:rPr>
          <w:rFonts w:cstheme="minorHAnsi"/>
        </w:rPr>
        <w:t>, as another example of Dyhrenfurth’s leadership skills.</w:t>
      </w:r>
    </w:p>
    <w:p w14:paraId="57915B90" w14:textId="77777777" w:rsidR="0081190F" w:rsidRDefault="0081190F" w:rsidP="008A3507">
      <w:pPr>
        <w:rPr>
          <w:rFonts w:cstheme="minorHAnsi"/>
        </w:rPr>
      </w:pPr>
    </w:p>
    <w:p w14:paraId="799F115C" w14:textId="77777777" w:rsidR="001953F5" w:rsidRDefault="001953F5" w:rsidP="008A3507">
      <w:pPr>
        <w:rPr>
          <w:rFonts w:cstheme="minorHAnsi"/>
        </w:rPr>
      </w:pPr>
    </w:p>
    <w:p w14:paraId="0B7D3A8F" w14:textId="77777777" w:rsidR="001953F5" w:rsidRDefault="001953F5" w:rsidP="008A3507">
      <w:pPr>
        <w:rPr>
          <w:rFonts w:cstheme="minorHAnsi"/>
        </w:rPr>
      </w:pPr>
    </w:p>
    <w:p w14:paraId="49D228A3" w14:textId="77777777" w:rsidR="001953F5" w:rsidRDefault="001953F5" w:rsidP="008A3507">
      <w:pPr>
        <w:rPr>
          <w:rFonts w:cstheme="minorHAnsi"/>
        </w:rPr>
      </w:pPr>
    </w:p>
    <w:p w14:paraId="7156B007" w14:textId="5E3C493A" w:rsidR="001A2C98" w:rsidRDefault="00667329" w:rsidP="008A3507">
      <w:pPr>
        <w:rPr>
          <w:rFonts w:cstheme="minorHAnsi"/>
        </w:rPr>
      </w:pPr>
      <w:r>
        <w:rPr>
          <w:rFonts w:cstheme="minorHAnsi"/>
        </w:rPr>
        <w:t>Between October 10-14</w:t>
      </w:r>
      <w:r w:rsidR="002B018C">
        <w:rPr>
          <w:rFonts w:cstheme="minorHAnsi"/>
        </w:rPr>
        <w:t>,</w:t>
      </w:r>
      <w:r>
        <w:rPr>
          <w:rFonts w:cstheme="minorHAnsi"/>
        </w:rPr>
        <w:t xml:space="preserve"> </w:t>
      </w:r>
      <w:r w:rsidR="008C1BDF">
        <w:rPr>
          <w:rFonts w:cstheme="minorHAnsi"/>
        </w:rPr>
        <w:t>Spöhel</w:t>
      </w:r>
      <w:r>
        <w:rPr>
          <w:rFonts w:cstheme="minorHAnsi"/>
        </w:rPr>
        <w:t>, Senn and two Sherpas get hammered by strong winds. On the 15</w:t>
      </w:r>
      <w:r w:rsidRPr="00667329">
        <w:rPr>
          <w:rFonts w:cstheme="minorHAnsi"/>
          <w:vertAlign w:val="superscript"/>
        </w:rPr>
        <w:t>th</w:t>
      </w:r>
      <w:r>
        <w:rPr>
          <w:rFonts w:cstheme="minorHAnsi"/>
        </w:rPr>
        <w:t xml:space="preserve"> they ma</w:t>
      </w:r>
      <w:r w:rsidR="001A2C98">
        <w:rPr>
          <w:rFonts w:cstheme="minorHAnsi"/>
        </w:rPr>
        <w:t>d</w:t>
      </w:r>
      <w:r>
        <w:rPr>
          <w:rFonts w:cstheme="minorHAnsi"/>
        </w:rPr>
        <w:t>e a</w:t>
      </w:r>
      <w:r w:rsidR="001A2C98">
        <w:rPr>
          <w:rFonts w:cstheme="minorHAnsi"/>
        </w:rPr>
        <w:t>n</w:t>
      </w:r>
      <w:r>
        <w:rPr>
          <w:rFonts w:cstheme="minorHAnsi"/>
        </w:rPr>
        <w:t xml:space="preserve"> attempt on the summit, but they </w:t>
      </w:r>
      <w:r w:rsidR="002B018C">
        <w:rPr>
          <w:rFonts w:cstheme="minorHAnsi"/>
        </w:rPr>
        <w:t>we</w:t>
      </w:r>
      <w:r w:rsidR="008C1BDF">
        <w:rPr>
          <w:rFonts w:cstheme="minorHAnsi"/>
        </w:rPr>
        <w:t>re unsuccessful</w:t>
      </w:r>
      <w:r>
        <w:rPr>
          <w:rFonts w:cstheme="minorHAnsi"/>
        </w:rPr>
        <w:t xml:space="preserve"> when </w:t>
      </w:r>
      <w:r w:rsidR="00F2134F">
        <w:rPr>
          <w:rFonts w:cstheme="minorHAnsi"/>
        </w:rPr>
        <w:t xml:space="preserve">Spöhel became exhausted and </w:t>
      </w:r>
      <w:r>
        <w:rPr>
          <w:rFonts w:cstheme="minorHAnsi"/>
        </w:rPr>
        <w:t>Senn</w:t>
      </w:r>
      <w:r w:rsidR="00B20FCC">
        <w:rPr>
          <w:rFonts w:cstheme="minorHAnsi"/>
        </w:rPr>
        <w:t>’</w:t>
      </w:r>
      <w:r>
        <w:rPr>
          <w:rFonts w:cstheme="minorHAnsi"/>
        </w:rPr>
        <w:t>s oxygen set fail</w:t>
      </w:r>
      <w:r w:rsidR="008C1BDF">
        <w:rPr>
          <w:rFonts w:cstheme="minorHAnsi"/>
        </w:rPr>
        <w:t>s</w:t>
      </w:r>
      <w:r w:rsidR="00F2134F">
        <w:rPr>
          <w:rFonts w:cstheme="minorHAnsi"/>
        </w:rPr>
        <w:t>, plus</w:t>
      </w:r>
      <w:r>
        <w:rPr>
          <w:rFonts w:cstheme="minorHAnsi"/>
        </w:rPr>
        <w:t xml:space="preserve"> </w:t>
      </w:r>
      <w:r w:rsidR="008C1BDF">
        <w:rPr>
          <w:rFonts w:cstheme="minorHAnsi"/>
        </w:rPr>
        <w:t>they cannot</w:t>
      </w:r>
      <w:r>
        <w:rPr>
          <w:rFonts w:cstheme="minorHAnsi"/>
        </w:rPr>
        <w:t xml:space="preserve"> find the cached oxygen bottles buried </w:t>
      </w:r>
      <w:r w:rsidR="002B018C">
        <w:rPr>
          <w:rFonts w:cstheme="minorHAnsi"/>
        </w:rPr>
        <w:t>by</w:t>
      </w:r>
      <w:r>
        <w:rPr>
          <w:rFonts w:cstheme="minorHAnsi"/>
        </w:rPr>
        <w:t xml:space="preserve"> snow. </w:t>
      </w:r>
    </w:p>
    <w:p w14:paraId="4F7C9A9F" w14:textId="77777777" w:rsidR="001A2C98" w:rsidRDefault="001A2C98" w:rsidP="008A3507">
      <w:pPr>
        <w:rPr>
          <w:rFonts w:cstheme="minorHAnsi"/>
        </w:rPr>
      </w:pPr>
    </w:p>
    <w:p w14:paraId="7B5EF44C" w14:textId="1BCC816F" w:rsidR="00BC3CB5" w:rsidRDefault="001A2C98" w:rsidP="008A3507">
      <w:pPr>
        <w:rPr>
          <w:rFonts w:cstheme="minorHAnsi"/>
        </w:rPr>
      </w:pPr>
      <w:r>
        <w:rPr>
          <w:rFonts w:cstheme="minorHAnsi"/>
        </w:rPr>
        <w:t>Now I include a d</w:t>
      </w:r>
      <w:r w:rsidR="008C1BDF">
        <w:rPr>
          <w:rFonts w:cstheme="minorHAnsi"/>
        </w:rPr>
        <w:t>irect quote from Dyhrenfurth</w:t>
      </w:r>
      <w:r w:rsidR="00BC3CB5">
        <w:rPr>
          <w:rFonts w:cstheme="minorHAnsi"/>
        </w:rPr>
        <w:t>.</w:t>
      </w:r>
    </w:p>
    <w:p w14:paraId="3C19EB83" w14:textId="77777777" w:rsidR="00BC3CB5" w:rsidRDefault="008C1BDF" w:rsidP="008A3507">
      <w:pPr>
        <w:rPr>
          <w:rFonts w:cstheme="minorHAnsi"/>
        </w:rPr>
      </w:pPr>
      <w:r>
        <w:rPr>
          <w:rFonts w:cstheme="minorHAnsi"/>
        </w:rPr>
        <w:t xml:space="preserve"> </w:t>
      </w:r>
    </w:p>
    <w:p w14:paraId="129728E7" w14:textId="3876AEBA" w:rsidR="00BC3CB5" w:rsidRDefault="008C1BDF" w:rsidP="006435EE">
      <w:pPr>
        <w:ind w:left="720"/>
        <w:rPr>
          <w:rFonts w:ascii="Helvetica" w:hAnsi="Helvetica" w:cs="Helvetica"/>
          <w:color w:val="000000"/>
          <w:sz w:val="18"/>
          <w:szCs w:val="18"/>
          <w:shd w:val="clear" w:color="auto" w:fill="FFFFFF"/>
        </w:rPr>
      </w:pPr>
      <w:r>
        <w:rPr>
          <w:rFonts w:cstheme="minorHAnsi"/>
        </w:rPr>
        <w:t>“</w:t>
      </w:r>
      <w:r w:rsidRPr="008C1BDF">
        <w:rPr>
          <w:rFonts w:cstheme="minorHAnsi"/>
          <w:color w:val="000000"/>
          <w:shd w:val="clear" w:color="auto" w:fill="FFFFFF"/>
        </w:rPr>
        <w:t>But Senn could not bear the thought of having to give up again, and he decided to make a try for it alone!”</w:t>
      </w:r>
      <w:r>
        <w:rPr>
          <w:rFonts w:ascii="Helvetica" w:hAnsi="Helvetica" w:cs="Helvetica"/>
          <w:color w:val="000000"/>
          <w:sz w:val="18"/>
          <w:szCs w:val="18"/>
          <w:shd w:val="clear" w:color="auto" w:fill="FFFFFF"/>
        </w:rPr>
        <w:t> </w:t>
      </w:r>
    </w:p>
    <w:p w14:paraId="0BEA5976" w14:textId="77777777" w:rsidR="00BC3CB5" w:rsidRDefault="00BC3CB5" w:rsidP="008A3507">
      <w:pPr>
        <w:rPr>
          <w:rFonts w:ascii="Helvetica" w:hAnsi="Helvetica" w:cs="Helvetica"/>
          <w:color w:val="000000"/>
          <w:sz w:val="18"/>
          <w:szCs w:val="18"/>
          <w:shd w:val="clear" w:color="auto" w:fill="FFFFFF"/>
        </w:rPr>
      </w:pPr>
    </w:p>
    <w:p w14:paraId="0131EF59" w14:textId="77777777" w:rsidR="006435EE" w:rsidRDefault="008C1BDF" w:rsidP="008A3507">
      <w:pPr>
        <w:rPr>
          <w:rFonts w:cstheme="minorHAnsi"/>
        </w:rPr>
      </w:pPr>
      <w:r>
        <w:rPr>
          <w:rFonts w:cstheme="minorHAnsi"/>
        </w:rPr>
        <w:t>Spöhel</w:t>
      </w:r>
      <w:r w:rsidR="00667329">
        <w:rPr>
          <w:rFonts w:cstheme="minorHAnsi"/>
        </w:rPr>
        <w:t xml:space="preserve"> and the two Sherpas retreat to Camp IV and Senns remains at Camp V</w:t>
      </w:r>
      <w:r w:rsidR="0081190F">
        <w:rPr>
          <w:rFonts w:cstheme="minorHAnsi"/>
        </w:rPr>
        <w:t>,</w:t>
      </w:r>
      <w:r w:rsidR="00667329">
        <w:rPr>
          <w:rFonts w:cstheme="minorHAnsi"/>
        </w:rPr>
        <w:t xml:space="preserve"> alone</w:t>
      </w:r>
      <w:r>
        <w:rPr>
          <w:rFonts w:cstheme="minorHAnsi"/>
        </w:rPr>
        <w:t xml:space="preserve">! </w:t>
      </w:r>
    </w:p>
    <w:p w14:paraId="71F1C819" w14:textId="77777777" w:rsidR="006435EE" w:rsidRDefault="006435EE" w:rsidP="008A3507">
      <w:pPr>
        <w:rPr>
          <w:rFonts w:cstheme="minorHAnsi"/>
        </w:rPr>
      </w:pPr>
    </w:p>
    <w:p w14:paraId="1C55A9A6" w14:textId="38B3AD19" w:rsidR="006435EE" w:rsidRDefault="008C1BDF" w:rsidP="008A3507">
      <w:pPr>
        <w:rPr>
          <w:rFonts w:cstheme="minorHAnsi"/>
        </w:rPr>
      </w:pPr>
      <w:r>
        <w:rPr>
          <w:rFonts w:cstheme="minorHAnsi"/>
        </w:rPr>
        <w:t>Senn makes this decision despite</w:t>
      </w:r>
      <w:r w:rsidR="00F2134F">
        <w:rPr>
          <w:rFonts w:cstheme="minorHAnsi"/>
        </w:rPr>
        <w:t xml:space="preserve"> a</w:t>
      </w:r>
      <w:r>
        <w:rPr>
          <w:rFonts w:cstheme="minorHAnsi"/>
        </w:rPr>
        <w:t xml:space="preserve"> limited number of oxygen bottles, with an oxygen system which is unreliable and limited </w:t>
      </w:r>
      <w:r w:rsidR="001A2C98">
        <w:rPr>
          <w:rFonts w:cstheme="minorHAnsi"/>
        </w:rPr>
        <w:t xml:space="preserve">amount of </w:t>
      </w:r>
      <w:r>
        <w:rPr>
          <w:rFonts w:cstheme="minorHAnsi"/>
        </w:rPr>
        <w:t>food and fuel. D</w:t>
      </w:r>
      <w:r w:rsidR="001A2C98">
        <w:rPr>
          <w:rFonts w:cstheme="minorHAnsi"/>
        </w:rPr>
        <w:t>y</w:t>
      </w:r>
      <w:r>
        <w:rPr>
          <w:rFonts w:cstheme="minorHAnsi"/>
        </w:rPr>
        <w:t xml:space="preserve">hrenfurth just sits back and </w:t>
      </w:r>
      <w:r w:rsidR="001421CB">
        <w:rPr>
          <w:rFonts w:cstheme="minorHAnsi"/>
        </w:rPr>
        <w:t>lets</w:t>
      </w:r>
      <w:r>
        <w:rPr>
          <w:rFonts w:cstheme="minorHAnsi"/>
        </w:rPr>
        <w:t xml:space="preserve"> Senn </w:t>
      </w:r>
      <w:r w:rsidR="001421CB">
        <w:rPr>
          <w:rFonts w:cstheme="minorHAnsi"/>
        </w:rPr>
        <w:t xml:space="preserve">decide </w:t>
      </w:r>
      <w:r>
        <w:rPr>
          <w:rFonts w:cstheme="minorHAnsi"/>
        </w:rPr>
        <w:t xml:space="preserve">to do this. </w:t>
      </w:r>
      <w:r w:rsidR="00D04B4A">
        <w:rPr>
          <w:rFonts w:cstheme="minorHAnsi"/>
        </w:rPr>
        <w:t xml:space="preserve"> </w:t>
      </w:r>
    </w:p>
    <w:p w14:paraId="20987799" w14:textId="77777777" w:rsidR="006435EE" w:rsidRDefault="006435EE" w:rsidP="008A3507">
      <w:pPr>
        <w:rPr>
          <w:rFonts w:cstheme="minorHAnsi"/>
        </w:rPr>
      </w:pPr>
    </w:p>
    <w:p w14:paraId="482C5E6E" w14:textId="663B379B" w:rsidR="006435EE" w:rsidRDefault="00D04B4A" w:rsidP="008A3507">
      <w:pPr>
        <w:rPr>
          <w:rFonts w:cstheme="minorHAnsi"/>
        </w:rPr>
      </w:pPr>
      <w:r>
        <w:rPr>
          <w:rFonts w:cstheme="minorHAnsi"/>
        </w:rPr>
        <w:t>And Dyhrenfurth accuses Beckey of not being an expedition man, in other words only thinking about his own</w:t>
      </w:r>
      <w:r w:rsidR="0081190F">
        <w:rPr>
          <w:rFonts w:cstheme="minorHAnsi"/>
        </w:rPr>
        <w:t xml:space="preserve"> ambitions and</w:t>
      </w:r>
      <w:r>
        <w:rPr>
          <w:rFonts w:cstheme="minorHAnsi"/>
        </w:rPr>
        <w:t xml:space="preserve"> goals. What about Senn? </w:t>
      </w:r>
    </w:p>
    <w:p w14:paraId="24E9A40A" w14:textId="77777777" w:rsidR="00F2134F" w:rsidRDefault="00F2134F" w:rsidP="008A3507">
      <w:pPr>
        <w:rPr>
          <w:rFonts w:cstheme="minorHAnsi"/>
        </w:rPr>
      </w:pPr>
    </w:p>
    <w:p w14:paraId="086CBB31" w14:textId="60046D80" w:rsidR="001A2C98" w:rsidRDefault="00D04B4A" w:rsidP="008A3507">
      <w:pPr>
        <w:rPr>
          <w:rFonts w:cstheme="minorHAnsi"/>
        </w:rPr>
      </w:pPr>
      <w:r>
        <w:rPr>
          <w:rFonts w:cstheme="minorHAnsi"/>
        </w:rPr>
        <w:t>But Dyhrenfurth only has words of phrase and sympathy for Senn.</w:t>
      </w:r>
    </w:p>
    <w:p w14:paraId="6592CF41" w14:textId="77777777" w:rsidR="006435EE" w:rsidRDefault="006435EE" w:rsidP="008A3507">
      <w:pPr>
        <w:rPr>
          <w:rFonts w:cstheme="minorHAnsi"/>
        </w:rPr>
      </w:pPr>
    </w:p>
    <w:p w14:paraId="7DCC22EC" w14:textId="11E3A738" w:rsidR="00667329" w:rsidRDefault="008C1BDF" w:rsidP="008A3507">
      <w:pPr>
        <w:rPr>
          <w:rFonts w:cstheme="minorHAnsi"/>
          <w:color w:val="000000"/>
          <w:shd w:val="clear" w:color="auto" w:fill="FFFFFF"/>
        </w:rPr>
      </w:pPr>
      <w:r>
        <w:rPr>
          <w:rFonts w:cstheme="minorHAnsi"/>
        </w:rPr>
        <w:t xml:space="preserve">To paraphrase Dyhrenfurth’s criticism of </w:t>
      </w:r>
      <w:r w:rsidRPr="001A2C98">
        <w:rPr>
          <w:rFonts w:cstheme="minorHAnsi"/>
        </w:rPr>
        <w:t>Beckey</w:t>
      </w:r>
      <w:r w:rsidR="001A2C98">
        <w:rPr>
          <w:rFonts w:cstheme="minorHAnsi"/>
        </w:rPr>
        <w:t>,</w:t>
      </w:r>
      <w:r w:rsidRPr="001A2C98">
        <w:rPr>
          <w:rFonts w:cstheme="minorHAnsi"/>
        </w:rPr>
        <w:t xml:space="preserve"> </w:t>
      </w:r>
      <w:r w:rsidRPr="001A2C98">
        <w:rPr>
          <w:rFonts w:cstheme="minorHAnsi"/>
          <w:color w:val="000000"/>
          <w:shd w:val="clear" w:color="auto" w:fill="FFFFFF"/>
        </w:rPr>
        <w:t xml:space="preserve"> I reproach Dyhrenfurth for </w:t>
      </w:r>
      <w:r w:rsidR="001A2C98" w:rsidRPr="001A2C98">
        <w:rPr>
          <w:rFonts w:cstheme="minorHAnsi"/>
          <w:color w:val="000000"/>
          <w:shd w:val="clear" w:color="auto" w:fill="FFFFFF"/>
        </w:rPr>
        <w:t>allowing Senn to make the decision to stay alone at Camp V with</w:t>
      </w:r>
      <w:r w:rsidR="001A2C98">
        <w:rPr>
          <w:rFonts w:cstheme="minorHAnsi"/>
          <w:color w:val="000000"/>
          <w:shd w:val="clear" w:color="auto" w:fill="FFFFFF"/>
        </w:rPr>
        <w:t xml:space="preserve"> an</w:t>
      </w:r>
      <w:r w:rsidR="001A2C98" w:rsidRPr="001A2C98">
        <w:rPr>
          <w:rFonts w:cstheme="minorHAnsi"/>
          <w:color w:val="000000"/>
          <w:shd w:val="clear" w:color="auto" w:fill="FFFFFF"/>
        </w:rPr>
        <w:t xml:space="preserve"> unreliable oxygen system, lack of oxygen bottles, food and </w:t>
      </w:r>
      <w:r w:rsidR="001A2C98">
        <w:rPr>
          <w:rFonts w:cstheme="minorHAnsi"/>
          <w:color w:val="000000"/>
          <w:shd w:val="clear" w:color="auto" w:fill="FFFFFF"/>
        </w:rPr>
        <w:t>f</w:t>
      </w:r>
      <w:r w:rsidR="001A2C98" w:rsidRPr="001A2C98">
        <w:rPr>
          <w:rFonts w:cstheme="minorHAnsi"/>
          <w:color w:val="000000"/>
          <w:shd w:val="clear" w:color="auto" w:fill="FFFFFF"/>
        </w:rPr>
        <w:t xml:space="preserve">uel. </w:t>
      </w:r>
      <w:r w:rsidR="001A2C98">
        <w:rPr>
          <w:rFonts w:cstheme="minorHAnsi"/>
          <w:color w:val="000000"/>
          <w:shd w:val="clear" w:color="auto" w:fill="FFFFFF"/>
        </w:rPr>
        <w:t xml:space="preserve">Dyhrenfurth should have interceded and ordered the whole group to descent to Camp IV. </w:t>
      </w:r>
      <w:r w:rsidR="001A2C98" w:rsidRPr="001A2C98">
        <w:rPr>
          <w:rFonts w:cstheme="minorHAnsi"/>
          <w:color w:val="000000"/>
          <w:shd w:val="clear" w:color="auto" w:fill="FFFFFF"/>
        </w:rPr>
        <w:t xml:space="preserve">I don’t </w:t>
      </w:r>
      <w:r w:rsidRPr="001A2C98">
        <w:rPr>
          <w:rFonts w:cstheme="minorHAnsi"/>
          <w:color w:val="000000"/>
          <w:shd w:val="clear" w:color="auto" w:fill="FFFFFF"/>
        </w:rPr>
        <w:t>understand this. </w:t>
      </w:r>
      <w:r w:rsidR="001A2C98">
        <w:rPr>
          <w:rFonts w:cstheme="minorHAnsi"/>
          <w:color w:val="000000"/>
          <w:shd w:val="clear" w:color="auto" w:fill="FFFFFF"/>
        </w:rPr>
        <w:t>Senn is trapped at Camp V for four days by violent weather and barely makes it down to Camp IV alive.</w:t>
      </w:r>
    </w:p>
    <w:p w14:paraId="7E8960B6" w14:textId="775019BA" w:rsidR="001A2C98" w:rsidRDefault="001A2C98" w:rsidP="008A3507">
      <w:pPr>
        <w:rPr>
          <w:rFonts w:cstheme="minorHAnsi"/>
          <w:color w:val="000000"/>
          <w:shd w:val="clear" w:color="auto" w:fill="FFFFFF"/>
        </w:rPr>
      </w:pPr>
    </w:p>
    <w:p w14:paraId="56F7FF43" w14:textId="71FB88FF" w:rsidR="001A2C98" w:rsidRDefault="001A2C98" w:rsidP="008A3507">
      <w:pPr>
        <w:rPr>
          <w:rFonts w:cstheme="minorHAnsi"/>
          <w:color w:val="000000"/>
          <w:shd w:val="clear" w:color="auto" w:fill="FFFFFF"/>
        </w:rPr>
      </w:pPr>
      <w:r>
        <w:rPr>
          <w:rFonts w:cstheme="minorHAnsi"/>
          <w:color w:val="000000"/>
          <w:shd w:val="clear" w:color="auto" w:fill="FFFFFF"/>
        </w:rPr>
        <w:t>What would have been Dyhrenfurth’s reaction, if Senn had died alone at Camp V or during the descent?</w:t>
      </w:r>
    </w:p>
    <w:p w14:paraId="59C3A61B" w14:textId="41C8433C" w:rsidR="00BC3CB5" w:rsidRDefault="00BC3CB5" w:rsidP="008A3507">
      <w:pPr>
        <w:rPr>
          <w:rFonts w:cstheme="minorHAnsi"/>
          <w:color w:val="000000"/>
          <w:shd w:val="clear" w:color="auto" w:fill="FFFFFF"/>
        </w:rPr>
      </w:pPr>
    </w:p>
    <w:p w14:paraId="3AC81E14" w14:textId="6E101636" w:rsidR="00BC3CB5" w:rsidRDefault="00BC3CB5" w:rsidP="008A3507">
      <w:pPr>
        <w:rPr>
          <w:rFonts w:cstheme="minorHAnsi"/>
          <w:color w:val="000000"/>
          <w:shd w:val="clear" w:color="auto" w:fill="FFFFFF"/>
        </w:rPr>
      </w:pPr>
      <w:r>
        <w:rPr>
          <w:rFonts w:cstheme="minorHAnsi"/>
          <w:color w:val="000000"/>
          <w:shd w:val="clear" w:color="auto" w:fill="FFFFFF"/>
        </w:rPr>
        <w:t xml:space="preserve">Or what would have been Dyhrenfurth’s reaction if Beckey had </w:t>
      </w:r>
      <w:r w:rsidR="00EC1689">
        <w:rPr>
          <w:rFonts w:cstheme="minorHAnsi"/>
          <w:color w:val="000000"/>
          <w:shd w:val="clear" w:color="auto" w:fill="FFFFFF"/>
        </w:rPr>
        <w:t>tried a</w:t>
      </w:r>
      <w:r>
        <w:rPr>
          <w:rFonts w:cstheme="minorHAnsi"/>
          <w:color w:val="000000"/>
          <w:shd w:val="clear" w:color="auto" w:fill="FFFFFF"/>
        </w:rPr>
        <w:t xml:space="preserve"> </w:t>
      </w:r>
      <w:r w:rsidR="001421CB">
        <w:rPr>
          <w:rFonts w:cstheme="minorHAnsi"/>
          <w:color w:val="000000"/>
          <w:shd w:val="clear" w:color="auto" w:fill="FFFFFF"/>
        </w:rPr>
        <w:t xml:space="preserve">reckless </w:t>
      </w:r>
      <w:r w:rsidR="00EC1689">
        <w:rPr>
          <w:rFonts w:cstheme="minorHAnsi"/>
          <w:color w:val="000000"/>
          <w:shd w:val="clear" w:color="auto" w:fill="FFFFFF"/>
        </w:rPr>
        <w:t>solo attempt to reach the summit of Lhotse</w:t>
      </w:r>
      <w:r>
        <w:rPr>
          <w:rFonts w:cstheme="minorHAnsi"/>
          <w:color w:val="000000"/>
          <w:shd w:val="clear" w:color="auto" w:fill="FFFFFF"/>
        </w:rPr>
        <w:t>!</w:t>
      </w:r>
    </w:p>
    <w:p w14:paraId="497FA85C" w14:textId="416AB633" w:rsidR="001A2C98" w:rsidRDefault="001A2C98" w:rsidP="008A3507">
      <w:pPr>
        <w:rPr>
          <w:rFonts w:cstheme="minorHAnsi"/>
          <w:color w:val="000000"/>
          <w:shd w:val="clear" w:color="auto" w:fill="FFFFFF"/>
        </w:rPr>
      </w:pPr>
    </w:p>
    <w:p w14:paraId="35DCA822" w14:textId="6980BC21" w:rsidR="001A2C98" w:rsidRDefault="00D04B4A" w:rsidP="008A3507">
      <w:pPr>
        <w:rPr>
          <w:rFonts w:cstheme="minorHAnsi"/>
          <w:color w:val="000000"/>
          <w:shd w:val="clear" w:color="auto" w:fill="FFFFFF"/>
        </w:rPr>
      </w:pPr>
      <w:r>
        <w:rPr>
          <w:rFonts w:cstheme="minorHAnsi"/>
          <w:color w:val="000000"/>
          <w:shd w:val="clear" w:color="auto" w:fill="FFFFFF"/>
        </w:rPr>
        <w:t>Yet</w:t>
      </w:r>
      <w:r w:rsidR="001A2C98">
        <w:rPr>
          <w:rFonts w:cstheme="minorHAnsi"/>
          <w:color w:val="000000"/>
          <w:shd w:val="clear" w:color="auto" w:fill="FFFFFF"/>
        </w:rPr>
        <w:t xml:space="preserve"> another example of Dyhrenfurth’s poor judgement and leadership</w:t>
      </w:r>
      <w:r w:rsidR="006435EE">
        <w:rPr>
          <w:rFonts w:cstheme="minorHAnsi"/>
          <w:color w:val="000000"/>
          <w:shd w:val="clear" w:color="auto" w:fill="FFFFFF"/>
        </w:rPr>
        <w:t xml:space="preserve"> skills</w:t>
      </w:r>
      <w:r w:rsidR="001A2C98">
        <w:rPr>
          <w:rFonts w:cstheme="minorHAnsi"/>
          <w:color w:val="000000"/>
          <w:shd w:val="clear" w:color="auto" w:fill="FFFFFF"/>
        </w:rPr>
        <w:t>.</w:t>
      </w:r>
    </w:p>
    <w:p w14:paraId="15822229" w14:textId="3C654B66" w:rsidR="00F35622" w:rsidRDefault="00F35622" w:rsidP="008A3507">
      <w:pPr>
        <w:rPr>
          <w:rFonts w:cstheme="minorHAnsi"/>
          <w:color w:val="000000"/>
          <w:shd w:val="clear" w:color="auto" w:fill="FFFFFF"/>
        </w:rPr>
      </w:pPr>
    </w:p>
    <w:p w14:paraId="150A4CFE" w14:textId="3F0FD71D" w:rsidR="00F35622" w:rsidRPr="001A2C98" w:rsidRDefault="00F35622" w:rsidP="00F35622">
      <w:pPr>
        <w:jc w:val="center"/>
        <w:rPr>
          <w:rFonts w:cstheme="minorHAnsi"/>
        </w:rPr>
      </w:pPr>
      <w:r>
        <w:rPr>
          <w:rFonts w:cstheme="minorHAnsi"/>
          <w:color w:val="000000"/>
          <w:shd w:val="clear" w:color="auto" w:fill="FFFFFF"/>
        </w:rPr>
        <w:t>*****</w:t>
      </w:r>
    </w:p>
    <w:p w14:paraId="3947D131" w14:textId="13F7A33A" w:rsidR="00C311C2" w:rsidRPr="00553945" w:rsidRDefault="00C311C2" w:rsidP="007F76D7">
      <w:pPr>
        <w:rPr>
          <w:b/>
          <w:u w:val="single"/>
        </w:rPr>
      </w:pPr>
      <w:r w:rsidRPr="00553945">
        <w:rPr>
          <w:b/>
          <w:u w:val="single"/>
        </w:rPr>
        <w:t>Mount Everest: 1963</w:t>
      </w:r>
    </w:p>
    <w:p w14:paraId="1E3D98A0" w14:textId="77777777" w:rsidR="00C311C2" w:rsidRDefault="00C311C2" w:rsidP="007F76D7"/>
    <w:p w14:paraId="7DE5F912" w14:textId="1E23BE9E" w:rsidR="007F76D7" w:rsidRDefault="0033119F" w:rsidP="007F76D7">
      <w:r>
        <w:t xml:space="preserve">Norman Dyhrenfurth had been trying for several years to get a permit to </w:t>
      </w:r>
      <w:r w:rsidR="006233B4">
        <w:t>climb</w:t>
      </w:r>
      <w:r>
        <w:t xml:space="preserve"> Mt Everest. </w:t>
      </w:r>
      <w:r w:rsidR="007F76D7">
        <w:t xml:space="preserve">Dyhrenfurth permission for an American </w:t>
      </w:r>
      <w:r w:rsidR="00505F15">
        <w:t>E</w:t>
      </w:r>
      <w:r w:rsidR="007F76D7">
        <w:t xml:space="preserve">xpedition to Everest in 1961 </w:t>
      </w:r>
      <w:r w:rsidR="00F01968">
        <w:t>was not accepted</w:t>
      </w:r>
      <w:r w:rsidR="007F76D7">
        <w:t xml:space="preserve">, and </w:t>
      </w:r>
      <w:r w:rsidR="004C7F29">
        <w:t>1962</w:t>
      </w:r>
      <w:r w:rsidR="007F76D7">
        <w:t xml:space="preserve"> had been reserved for an Indian team. Dyhrenfurth re-applied for 1963, and finally on May 10, 1961, permission was granted.</w:t>
      </w:r>
      <w:r w:rsidR="005360CC">
        <w:t xml:space="preserve"> </w:t>
      </w:r>
      <w:r w:rsidR="005360CC" w:rsidRPr="00630082">
        <w:rPr>
          <w:b/>
        </w:rPr>
        <w:t>[</w:t>
      </w:r>
      <w:r w:rsidR="0027205B">
        <w:rPr>
          <w:b/>
        </w:rPr>
        <w:t>6</w:t>
      </w:r>
      <w:r w:rsidR="005360CC" w:rsidRPr="00630082">
        <w:rPr>
          <w:b/>
        </w:rPr>
        <w:t>]</w:t>
      </w:r>
    </w:p>
    <w:p w14:paraId="4674563A" w14:textId="781CB859" w:rsidR="007F76D7" w:rsidRDefault="007F76D7" w:rsidP="007F76D7"/>
    <w:p w14:paraId="17D4DDA5" w14:textId="352FBD5A" w:rsidR="00D559BC" w:rsidRDefault="00D559BC" w:rsidP="00C311C2">
      <w:r>
        <w:t xml:space="preserve">Climbers had to apply for the expedition to Dyhrenfurth, by including a biography, vital statistics, their climbing record and photo. If accepted, the person was expected to pay their share of expenses, a </w:t>
      </w:r>
      <w:r w:rsidR="007E4C70">
        <w:t>“</w:t>
      </w:r>
      <w:r>
        <w:t>token</w:t>
      </w:r>
      <w:r w:rsidR="007E4C70">
        <w:t>”</w:t>
      </w:r>
      <w:r>
        <w:t xml:space="preserve"> fee of $500 (equivalent to $4,250 in the year 2019.). </w:t>
      </w:r>
      <w:r w:rsidRPr="00D559BC">
        <w:rPr>
          <w:b/>
        </w:rPr>
        <w:t>[</w:t>
      </w:r>
      <w:r w:rsidR="007E4C70">
        <w:rPr>
          <w:b/>
        </w:rPr>
        <w:t>7</w:t>
      </w:r>
      <w:r w:rsidRPr="00D559BC">
        <w:rPr>
          <w:b/>
        </w:rPr>
        <w:t>]</w:t>
      </w:r>
    </w:p>
    <w:p w14:paraId="47646A93" w14:textId="77777777" w:rsidR="00D559BC" w:rsidRDefault="00D559BC" w:rsidP="00C311C2"/>
    <w:p w14:paraId="741D8FBB" w14:textId="77777777" w:rsidR="001953F5" w:rsidRDefault="001953F5" w:rsidP="00C311C2"/>
    <w:p w14:paraId="3E2FAAD7" w14:textId="77777777" w:rsidR="001953F5" w:rsidRDefault="001953F5" w:rsidP="00C311C2"/>
    <w:p w14:paraId="52AA6D6D" w14:textId="2D1FF611" w:rsidR="00C311C2" w:rsidRDefault="00D559BC" w:rsidP="00C311C2">
      <w:r>
        <w:t>Dyhrenfurth was in Seattle in May 1961, meeting with local climbers to see who was interested</w:t>
      </w:r>
      <w:r w:rsidR="007E4C70">
        <w:t xml:space="preserve"> in the expedition</w:t>
      </w:r>
      <w:r>
        <w:t xml:space="preserve">. </w:t>
      </w:r>
      <w:r w:rsidR="00BC63F2">
        <w:t xml:space="preserve">Beckey badly wanted to join the 1963 Everest Expedition. But Dyhrenfurth </w:t>
      </w:r>
      <w:r w:rsidR="00E71F4B">
        <w:t>responded</w:t>
      </w:r>
      <w:r w:rsidR="00BC63F2">
        <w:t xml:space="preserve"> “ I just told him, you know I can’t.” </w:t>
      </w:r>
      <w:r w:rsidR="00AC3146" w:rsidRPr="00630082">
        <w:rPr>
          <w:b/>
        </w:rPr>
        <w:t>[</w:t>
      </w:r>
      <w:r w:rsidR="0027205B">
        <w:rPr>
          <w:b/>
        </w:rPr>
        <w:t>5</w:t>
      </w:r>
      <w:r w:rsidR="00AC3146" w:rsidRPr="00630082">
        <w:rPr>
          <w:b/>
        </w:rPr>
        <w:t>]</w:t>
      </w:r>
      <w:r w:rsidR="00C311C2">
        <w:t xml:space="preserve"> </w:t>
      </w:r>
    </w:p>
    <w:p w14:paraId="3FE6454B" w14:textId="77777777" w:rsidR="00553945" w:rsidRDefault="00553945" w:rsidP="00C311C2"/>
    <w:p w14:paraId="2C82C06D" w14:textId="031FC2B2" w:rsidR="00553945" w:rsidRDefault="0033119F" w:rsidP="00553945">
      <w:r>
        <w:t>T</w:t>
      </w:r>
      <w:r w:rsidR="00553945">
        <w:t>he December 1961 edition of Summit Magazine contain</w:t>
      </w:r>
      <w:r w:rsidR="00AD6628">
        <w:t>ed</w:t>
      </w:r>
      <w:r w:rsidR="00553945">
        <w:t xml:space="preserve"> an article listing the initial roster of climbing team members for the American Everest Expedition. </w:t>
      </w:r>
      <w:r w:rsidR="005360CC">
        <w:t xml:space="preserve">Among the team members were </w:t>
      </w:r>
      <w:r w:rsidR="00553945">
        <w:t xml:space="preserve">John Rupley, Herb Staley and </w:t>
      </w:r>
      <w:r w:rsidR="00867EC8">
        <w:t>Dick</w:t>
      </w:r>
      <w:r w:rsidR="00553945">
        <w:t xml:space="preserve"> McGowan. </w:t>
      </w:r>
      <w:r w:rsidR="005360CC">
        <w:t xml:space="preserve">The first two climbers were frequent climbing partners of Beckey </w:t>
      </w:r>
      <w:r w:rsidR="00D3558D">
        <w:t>as was</w:t>
      </w:r>
      <w:r w:rsidR="005360CC">
        <w:t xml:space="preserve"> third person </w:t>
      </w:r>
      <w:r w:rsidR="00867EC8">
        <w:t xml:space="preserve">Dick McGowan, </w:t>
      </w:r>
      <w:r w:rsidR="00AD6628">
        <w:t xml:space="preserve">who </w:t>
      </w:r>
      <w:r w:rsidR="00867EC8">
        <w:t xml:space="preserve">had been on the 1955 Lhotse Expedition. </w:t>
      </w:r>
    </w:p>
    <w:p w14:paraId="52277FED" w14:textId="77777777" w:rsidR="00553945" w:rsidRDefault="00553945" w:rsidP="00553945"/>
    <w:p w14:paraId="0ECA7B5B" w14:textId="0AE87165" w:rsidR="00553945" w:rsidRDefault="006B0629" w:rsidP="00553945">
      <w:r>
        <w:rPr>
          <w:noProof/>
        </w:rPr>
        <w:drawing>
          <wp:inline distT="0" distB="0" distL="0" distR="0" wp14:anchorId="22CE11E5" wp14:editId="1AA44FF1">
            <wp:extent cx="2076093" cy="1571551"/>
            <wp:effectExtent l="4763" t="0" r="5397" b="5398"/>
            <wp:docPr id="4" name="Picture 4" descr="A picture containing indoor, sitting,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pley.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102846" cy="1591802"/>
                    </a:xfrm>
                    <a:prstGeom prst="rect">
                      <a:avLst/>
                    </a:prstGeom>
                  </pic:spPr>
                </pic:pic>
              </a:graphicData>
            </a:graphic>
          </wp:inline>
        </w:drawing>
      </w:r>
      <w:r>
        <w:tab/>
      </w:r>
      <w:r>
        <w:rPr>
          <w:noProof/>
        </w:rPr>
        <w:drawing>
          <wp:inline distT="0" distB="0" distL="0" distR="0" wp14:anchorId="21CB1F6D" wp14:editId="08814ACE">
            <wp:extent cx="2078580" cy="1602067"/>
            <wp:effectExtent l="0" t="9207" r="7937" b="7938"/>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ley.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98116" cy="1617125"/>
                    </a:xfrm>
                    <a:prstGeom prst="rect">
                      <a:avLst/>
                    </a:prstGeom>
                  </pic:spPr>
                </pic:pic>
              </a:graphicData>
            </a:graphic>
          </wp:inline>
        </w:drawing>
      </w:r>
      <w:r>
        <w:tab/>
      </w:r>
      <w:r>
        <w:rPr>
          <w:noProof/>
        </w:rPr>
        <w:drawing>
          <wp:inline distT="0" distB="0" distL="0" distR="0" wp14:anchorId="1252E3D8" wp14:editId="2FA2B626">
            <wp:extent cx="2100813" cy="1521127"/>
            <wp:effectExtent l="4127" t="0" r="0" b="0"/>
            <wp:docPr id="6" name="Picture 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cGowan.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132105" cy="1543784"/>
                    </a:xfrm>
                    <a:prstGeom prst="rect">
                      <a:avLst/>
                    </a:prstGeom>
                  </pic:spPr>
                </pic:pic>
              </a:graphicData>
            </a:graphic>
          </wp:inline>
        </w:drawing>
      </w:r>
      <w:r>
        <w:tab/>
      </w:r>
      <w:r>
        <w:tab/>
      </w:r>
    </w:p>
    <w:p w14:paraId="39D03AFF" w14:textId="77777777" w:rsidR="00553945" w:rsidRDefault="00553945" w:rsidP="00553945"/>
    <w:p w14:paraId="100D798F" w14:textId="07D2E223" w:rsidR="006B0629" w:rsidRDefault="006B0629" w:rsidP="00553945">
      <w:pPr>
        <w:rPr>
          <w:noProof/>
        </w:rPr>
      </w:pPr>
      <w:r>
        <w:rPr>
          <w:noProof/>
        </w:rPr>
        <w:t>Left to right: John Rupley, Herb Staley and Dick McGowan.</w:t>
      </w:r>
    </w:p>
    <w:p w14:paraId="403A1E79" w14:textId="10AFE5EC" w:rsidR="006B0629" w:rsidRDefault="006B0629" w:rsidP="00553945"/>
    <w:p w14:paraId="471439AB" w14:textId="77E9CF23" w:rsidR="006B0629" w:rsidRDefault="006B0629" w:rsidP="00553945">
      <w:r>
        <w:t xml:space="preserve">Summit Magazine, December 1961, </w:t>
      </w:r>
      <w:r w:rsidRPr="006B0629">
        <w:rPr>
          <w:i/>
        </w:rPr>
        <w:t>American Attempt on Mt Everest</w:t>
      </w:r>
      <w:r>
        <w:t xml:space="preserve">, </w:t>
      </w:r>
      <w:r w:rsidR="005D2C12">
        <w:t>8</w:t>
      </w:r>
      <w:r w:rsidR="00AD6628">
        <w:t>-</w:t>
      </w:r>
      <w:r w:rsidR="005D2C12">
        <w:t>9.</w:t>
      </w:r>
    </w:p>
    <w:p w14:paraId="7D47D6F7" w14:textId="77777777" w:rsidR="00553945" w:rsidRDefault="00553945" w:rsidP="00553945"/>
    <w:p w14:paraId="039D6CC1" w14:textId="77777777" w:rsidR="001953F5" w:rsidRDefault="001953F5">
      <w:r>
        <w:br w:type="page"/>
      </w:r>
    </w:p>
    <w:p w14:paraId="59835D0C" w14:textId="45B9CA94" w:rsidR="00D213CE" w:rsidRDefault="00D213CE" w:rsidP="00D213CE">
      <w:r>
        <w:lastRenderedPageBreak/>
        <w:t>Furthermore, McGowan ran a climbing seminar on Mt Rainier and one of the prominent climbers McGowan used to attract clients in the advertisements for his business was Fred Beckey.</w:t>
      </w:r>
    </w:p>
    <w:p w14:paraId="630CC3A8" w14:textId="7BBAF685" w:rsidR="00D213CE" w:rsidRDefault="00D213CE" w:rsidP="00553945"/>
    <w:p w14:paraId="4E903B23" w14:textId="5247DCA5" w:rsidR="00D213CE" w:rsidRDefault="00D213CE" w:rsidP="00553945">
      <w:r>
        <w:rPr>
          <w:noProof/>
        </w:rPr>
        <w:drawing>
          <wp:inline distT="0" distB="0" distL="0" distR="0" wp14:anchorId="29E8895F" wp14:editId="3C829530">
            <wp:extent cx="5943600" cy="421767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GopwnaMtRainierClimbingSeminarMay1962SummitMagazi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17670"/>
                    </a:xfrm>
                    <a:prstGeom prst="rect">
                      <a:avLst/>
                    </a:prstGeom>
                  </pic:spPr>
                </pic:pic>
              </a:graphicData>
            </a:graphic>
          </wp:inline>
        </w:drawing>
      </w:r>
    </w:p>
    <w:p w14:paraId="4E0CBB89" w14:textId="480EC754" w:rsidR="00D213CE" w:rsidRDefault="00D213CE" w:rsidP="00553945"/>
    <w:p w14:paraId="7A01B642" w14:textId="5C25EDA3" w:rsidR="00D213CE" w:rsidRDefault="00D213CE" w:rsidP="00553945">
      <w:r>
        <w:t>Summit Magazine</w:t>
      </w:r>
      <w:r w:rsidR="005D2C12">
        <w:t>.</w:t>
      </w:r>
      <w:r>
        <w:t xml:space="preserve"> May 1962</w:t>
      </w:r>
      <w:r w:rsidR="005D2C12">
        <w:t>, 29</w:t>
      </w:r>
      <w:r>
        <w:t>.</w:t>
      </w:r>
      <w:r w:rsidR="00505F15">
        <w:t xml:space="preserve"> Advertisement.</w:t>
      </w:r>
    </w:p>
    <w:p w14:paraId="2DB3B5E9" w14:textId="77777777" w:rsidR="00D213CE" w:rsidRDefault="00D213CE" w:rsidP="00553945"/>
    <w:p w14:paraId="4DA0914A" w14:textId="0943C1A7" w:rsidR="00553945" w:rsidRDefault="00553945" w:rsidP="00553945">
      <w:r>
        <w:t>This had to sting Beckey</w:t>
      </w:r>
      <w:r w:rsidR="00867EC8">
        <w:t>’s pride too</w:t>
      </w:r>
      <w:r w:rsidR="00581C69">
        <w:t xml:space="preserve">, to have climbing partners </w:t>
      </w:r>
      <w:r w:rsidR="00D213CE">
        <w:t>selected</w:t>
      </w:r>
      <w:r w:rsidR="00581C69">
        <w:t xml:space="preserve"> but not him</w:t>
      </w:r>
      <w:r>
        <w:t xml:space="preserve">. However, for a variety of reasons, all three of </w:t>
      </w:r>
      <w:r w:rsidR="00E6264B">
        <w:t>these climbers</w:t>
      </w:r>
      <w:r>
        <w:t xml:space="preserve"> eventually dropped out of the Everest Expedition.</w:t>
      </w:r>
    </w:p>
    <w:p w14:paraId="00D920E7" w14:textId="4961EB8C" w:rsidR="007F76D7" w:rsidRDefault="007F76D7" w:rsidP="007F76D7"/>
    <w:p w14:paraId="4C9645FB" w14:textId="0BAD3912" w:rsidR="001953F5" w:rsidRDefault="001953F5" w:rsidP="001953F5">
      <w:pPr>
        <w:jc w:val="center"/>
      </w:pPr>
      <w:r>
        <w:t>*****</w:t>
      </w:r>
    </w:p>
    <w:p w14:paraId="089838BE" w14:textId="77777777" w:rsidR="001953F5" w:rsidRDefault="001953F5" w:rsidP="007F76D7"/>
    <w:p w14:paraId="37BCE434" w14:textId="6CE04142" w:rsidR="007F76D7" w:rsidRPr="00553945" w:rsidRDefault="00C311C2" w:rsidP="0060573C">
      <w:pPr>
        <w:rPr>
          <w:b/>
          <w:u w:val="single"/>
        </w:rPr>
      </w:pPr>
      <w:r w:rsidRPr="00553945">
        <w:rPr>
          <w:b/>
          <w:u w:val="single"/>
        </w:rPr>
        <w:t>Beckey’s Reaction</w:t>
      </w:r>
    </w:p>
    <w:p w14:paraId="122B0814" w14:textId="17E1B0D9" w:rsidR="00C311C2" w:rsidRDefault="00C311C2" w:rsidP="0060573C"/>
    <w:p w14:paraId="3EEABC01" w14:textId="6E8F28FB" w:rsidR="00B0229D" w:rsidRDefault="00283EFC" w:rsidP="00C311C2">
      <w:r>
        <w:t xml:space="preserve">By </w:t>
      </w:r>
      <w:r w:rsidR="007E4C70">
        <w:t>May</w:t>
      </w:r>
      <w:r>
        <w:t xml:space="preserve"> 1961, Beckey knew he wasn’t going to be a member of the 1963 American Expedition </w:t>
      </w:r>
      <w:r w:rsidR="006233B4">
        <w:t>to</w:t>
      </w:r>
      <w:r>
        <w:t xml:space="preserve"> Mt Everest. </w:t>
      </w:r>
    </w:p>
    <w:p w14:paraId="53A51B89" w14:textId="77777777" w:rsidR="00B0229D" w:rsidRDefault="00B0229D" w:rsidP="00C311C2"/>
    <w:p w14:paraId="3CCD72B3" w14:textId="7DF7AE54" w:rsidR="00505F15" w:rsidRDefault="00C311C2" w:rsidP="00C311C2">
      <w:r>
        <w:t xml:space="preserve">I refer to </w:t>
      </w:r>
      <w:r w:rsidRPr="00204928">
        <w:rPr>
          <w:i/>
        </w:rPr>
        <w:t xml:space="preserve">Chapter </w:t>
      </w:r>
      <w:r w:rsidR="00E71F4B">
        <w:rPr>
          <w:i/>
        </w:rPr>
        <w:t>11</w:t>
      </w:r>
      <w:r w:rsidRPr="00204928">
        <w:rPr>
          <w:i/>
        </w:rPr>
        <w:t>: Beckey’s Greatest Climbing Year</w:t>
      </w:r>
      <w:r>
        <w:t xml:space="preserve"> on this website for statistical information that supports my claim that it was three-year </w:t>
      </w:r>
      <w:r w:rsidR="00E67249">
        <w:t xml:space="preserve">response </w:t>
      </w:r>
      <w:r>
        <w:t>by Beckey</w:t>
      </w:r>
      <w:r w:rsidR="00E67249">
        <w:t xml:space="preserve">, not a one-year </w:t>
      </w:r>
      <w:r w:rsidR="00BB0CCE">
        <w:t>climbing bender</w:t>
      </w:r>
      <w:r>
        <w:t>.</w:t>
      </w:r>
    </w:p>
    <w:p w14:paraId="01D8FD81" w14:textId="77777777" w:rsidR="00C311C2" w:rsidRDefault="00C311C2" w:rsidP="00C311C2"/>
    <w:p w14:paraId="50306DDC" w14:textId="77777777" w:rsidR="001953F5" w:rsidRDefault="001953F5">
      <w:r>
        <w:br w:type="page"/>
      </w:r>
    </w:p>
    <w:p w14:paraId="5343662A" w14:textId="77777777" w:rsidR="001953F5" w:rsidRDefault="001953F5" w:rsidP="00C311C2"/>
    <w:p w14:paraId="204825F4" w14:textId="5BB3412F" w:rsidR="00C311C2" w:rsidRDefault="00C311C2" w:rsidP="00C311C2">
      <w:r>
        <w:t>In the category of the largest number of successful climbs in a year</w:t>
      </w:r>
      <w:r w:rsidR="00312DC1">
        <w:t xml:space="preserve"> during Beckey’s career</w:t>
      </w:r>
      <w:r w:rsidR="00505F15">
        <w:t>, see the table included below.</w:t>
      </w:r>
    </w:p>
    <w:p w14:paraId="600E17E5" w14:textId="17B783DC" w:rsidR="00B42D71" w:rsidRDefault="00B42D71" w:rsidP="00C311C2"/>
    <w:tbl>
      <w:tblPr>
        <w:tblStyle w:val="TableGrid"/>
        <w:tblW w:w="0" w:type="auto"/>
        <w:tblLook w:val="04A0" w:firstRow="1" w:lastRow="0" w:firstColumn="1" w:lastColumn="0" w:noHBand="0" w:noVBand="1"/>
      </w:tblPr>
      <w:tblGrid>
        <w:gridCol w:w="895"/>
        <w:gridCol w:w="965"/>
        <w:gridCol w:w="810"/>
      </w:tblGrid>
      <w:tr w:rsidR="00B42D71" w14:paraId="2A73DA8D" w14:textId="77777777" w:rsidTr="000E24DC">
        <w:tc>
          <w:tcPr>
            <w:tcW w:w="895" w:type="dxa"/>
            <w:shd w:val="clear" w:color="auto" w:fill="FFFF00"/>
            <w:vAlign w:val="bottom"/>
          </w:tcPr>
          <w:p w14:paraId="1CDEB254" w14:textId="77777777" w:rsidR="00B42D71" w:rsidRDefault="00B42D71" w:rsidP="000E24DC">
            <w:r>
              <w:rPr>
                <w:rFonts w:ascii="Calibri" w:hAnsi="Calibri" w:cs="Calibri"/>
                <w:b/>
                <w:bCs/>
                <w:color w:val="000000"/>
              </w:rPr>
              <w:t>Year</w:t>
            </w:r>
          </w:p>
        </w:tc>
        <w:tc>
          <w:tcPr>
            <w:tcW w:w="965" w:type="dxa"/>
            <w:shd w:val="clear" w:color="auto" w:fill="FFFF00"/>
            <w:vAlign w:val="bottom"/>
          </w:tcPr>
          <w:p w14:paraId="266C03E1" w14:textId="77777777" w:rsidR="00B42D71" w:rsidRPr="001140ED" w:rsidRDefault="00B42D71" w:rsidP="000E24DC">
            <w:pPr>
              <w:rPr>
                <w:b/>
              </w:rPr>
            </w:pPr>
            <w:r w:rsidRPr="001140ED">
              <w:rPr>
                <w:b/>
              </w:rPr>
              <w:t>Number</w:t>
            </w:r>
          </w:p>
        </w:tc>
        <w:tc>
          <w:tcPr>
            <w:tcW w:w="810" w:type="dxa"/>
            <w:shd w:val="clear" w:color="auto" w:fill="FFFF00"/>
          </w:tcPr>
          <w:p w14:paraId="18DD8D88" w14:textId="77777777" w:rsidR="00B42D71" w:rsidRDefault="00B42D71" w:rsidP="000E24DC">
            <w:pPr>
              <w:rPr>
                <w:rFonts w:ascii="Calibri" w:hAnsi="Calibri" w:cs="Calibri"/>
                <w:b/>
                <w:bCs/>
                <w:color w:val="000000"/>
              </w:rPr>
            </w:pPr>
            <w:r>
              <w:rPr>
                <w:rFonts w:ascii="Calibri" w:hAnsi="Calibri" w:cs="Calibri"/>
                <w:b/>
                <w:bCs/>
                <w:color w:val="000000"/>
              </w:rPr>
              <w:t>Rank</w:t>
            </w:r>
          </w:p>
        </w:tc>
      </w:tr>
      <w:tr w:rsidR="00B42D71" w14:paraId="2C405347" w14:textId="77777777" w:rsidTr="000E24DC">
        <w:tc>
          <w:tcPr>
            <w:tcW w:w="895" w:type="dxa"/>
            <w:vAlign w:val="bottom"/>
          </w:tcPr>
          <w:p w14:paraId="32690661" w14:textId="77777777" w:rsidR="00B42D71" w:rsidRDefault="00B42D71" w:rsidP="000E24DC">
            <w:r>
              <w:rPr>
                <w:rFonts w:ascii="Calibri" w:hAnsi="Calibri" w:cs="Calibri"/>
                <w:color w:val="000000"/>
              </w:rPr>
              <w:t>1963</w:t>
            </w:r>
          </w:p>
        </w:tc>
        <w:tc>
          <w:tcPr>
            <w:tcW w:w="965" w:type="dxa"/>
            <w:vAlign w:val="bottom"/>
          </w:tcPr>
          <w:p w14:paraId="02267D9A" w14:textId="77777777" w:rsidR="00B42D71" w:rsidRDefault="00B42D71" w:rsidP="000E24DC">
            <w:pPr>
              <w:jc w:val="center"/>
            </w:pPr>
            <w:r>
              <w:rPr>
                <w:rFonts w:ascii="Calibri" w:hAnsi="Calibri" w:cs="Calibri"/>
                <w:color w:val="000000"/>
              </w:rPr>
              <w:t>50</w:t>
            </w:r>
          </w:p>
        </w:tc>
        <w:tc>
          <w:tcPr>
            <w:tcW w:w="810" w:type="dxa"/>
          </w:tcPr>
          <w:p w14:paraId="19AD1F91" w14:textId="25E938C7" w:rsidR="00B42D71" w:rsidRDefault="00B42D71" w:rsidP="000E24DC">
            <w:pPr>
              <w:jc w:val="center"/>
              <w:rPr>
                <w:rFonts w:ascii="Calibri" w:hAnsi="Calibri" w:cs="Calibri"/>
                <w:color w:val="000000"/>
              </w:rPr>
            </w:pPr>
            <w:r>
              <w:rPr>
                <w:rFonts w:ascii="Calibri" w:hAnsi="Calibri" w:cs="Calibri"/>
                <w:color w:val="000000"/>
              </w:rPr>
              <w:t>2</w:t>
            </w:r>
            <w:r w:rsidR="00312DC1">
              <w:rPr>
                <w:rFonts w:ascii="Calibri" w:hAnsi="Calibri" w:cs="Calibri"/>
                <w:color w:val="000000"/>
              </w:rPr>
              <w:t>nd</w:t>
            </w:r>
          </w:p>
        </w:tc>
      </w:tr>
      <w:tr w:rsidR="00B42D71" w14:paraId="42F1BAEB" w14:textId="77777777" w:rsidTr="000E24DC">
        <w:tc>
          <w:tcPr>
            <w:tcW w:w="895" w:type="dxa"/>
            <w:vAlign w:val="bottom"/>
          </w:tcPr>
          <w:p w14:paraId="3AC78862" w14:textId="77777777" w:rsidR="00B42D71" w:rsidRDefault="00B42D71" w:rsidP="000E24DC">
            <w:r w:rsidRPr="006B5F4C">
              <w:rPr>
                <w:rFonts w:ascii="Calibri" w:hAnsi="Calibri" w:cs="Calibri"/>
              </w:rPr>
              <w:t>1961</w:t>
            </w:r>
          </w:p>
        </w:tc>
        <w:tc>
          <w:tcPr>
            <w:tcW w:w="965" w:type="dxa"/>
            <w:vAlign w:val="bottom"/>
          </w:tcPr>
          <w:p w14:paraId="13C7FD48" w14:textId="77777777" w:rsidR="00B42D71" w:rsidRDefault="00B42D71" w:rsidP="000E24DC">
            <w:pPr>
              <w:jc w:val="center"/>
            </w:pPr>
            <w:r>
              <w:rPr>
                <w:rFonts w:ascii="Calibri" w:hAnsi="Calibri" w:cs="Calibri"/>
                <w:color w:val="000000"/>
              </w:rPr>
              <w:t>41</w:t>
            </w:r>
          </w:p>
        </w:tc>
        <w:tc>
          <w:tcPr>
            <w:tcW w:w="810" w:type="dxa"/>
          </w:tcPr>
          <w:p w14:paraId="7A4C7949" w14:textId="04AFD628" w:rsidR="00B42D71" w:rsidRDefault="00B42D71" w:rsidP="000E24DC">
            <w:pPr>
              <w:jc w:val="center"/>
              <w:rPr>
                <w:rFonts w:ascii="Calibri" w:hAnsi="Calibri" w:cs="Calibri"/>
                <w:color w:val="000000"/>
              </w:rPr>
            </w:pPr>
            <w:r>
              <w:rPr>
                <w:rFonts w:ascii="Calibri" w:hAnsi="Calibri" w:cs="Calibri"/>
                <w:color w:val="000000"/>
              </w:rPr>
              <w:t>3</w:t>
            </w:r>
            <w:r w:rsidR="00312DC1">
              <w:rPr>
                <w:rFonts w:ascii="Calibri" w:hAnsi="Calibri" w:cs="Calibri"/>
                <w:color w:val="000000"/>
              </w:rPr>
              <w:t>rd</w:t>
            </w:r>
          </w:p>
        </w:tc>
      </w:tr>
      <w:tr w:rsidR="00B42D71" w14:paraId="03860B75" w14:textId="77777777" w:rsidTr="000E24DC">
        <w:tc>
          <w:tcPr>
            <w:tcW w:w="895" w:type="dxa"/>
            <w:vAlign w:val="bottom"/>
          </w:tcPr>
          <w:p w14:paraId="4E9CAF20" w14:textId="77777777" w:rsidR="00B42D71" w:rsidRDefault="00B42D71" w:rsidP="000E24DC">
            <w:r>
              <w:rPr>
                <w:rFonts w:ascii="Calibri" w:hAnsi="Calibri" w:cs="Calibri"/>
                <w:color w:val="000000"/>
              </w:rPr>
              <w:t>1962</w:t>
            </w:r>
          </w:p>
        </w:tc>
        <w:tc>
          <w:tcPr>
            <w:tcW w:w="965" w:type="dxa"/>
            <w:vAlign w:val="bottom"/>
          </w:tcPr>
          <w:p w14:paraId="6BF72BB9" w14:textId="77777777" w:rsidR="00B42D71" w:rsidRDefault="00B42D71" w:rsidP="000E24DC">
            <w:pPr>
              <w:jc w:val="center"/>
            </w:pPr>
            <w:r>
              <w:rPr>
                <w:rFonts w:ascii="Calibri" w:hAnsi="Calibri" w:cs="Calibri"/>
                <w:color w:val="000000"/>
              </w:rPr>
              <w:t>38</w:t>
            </w:r>
          </w:p>
        </w:tc>
        <w:tc>
          <w:tcPr>
            <w:tcW w:w="810" w:type="dxa"/>
          </w:tcPr>
          <w:p w14:paraId="045554E4" w14:textId="5E11E843" w:rsidR="00B42D71" w:rsidRDefault="00B42D71" w:rsidP="000E24DC">
            <w:pPr>
              <w:jc w:val="center"/>
              <w:rPr>
                <w:rFonts w:ascii="Calibri" w:hAnsi="Calibri" w:cs="Calibri"/>
                <w:color w:val="000000"/>
              </w:rPr>
            </w:pPr>
            <w:r>
              <w:rPr>
                <w:rFonts w:ascii="Calibri" w:hAnsi="Calibri" w:cs="Calibri"/>
                <w:color w:val="000000"/>
              </w:rPr>
              <w:t>4</w:t>
            </w:r>
            <w:r w:rsidR="00312DC1">
              <w:rPr>
                <w:rFonts w:ascii="Calibri" w:hAnsi="Calibri" w:cs="Calibri"/>
                <w:color w:val="000000"/>
              </w:rPr>
              <w:t>th</w:t>
            </w:r>
          </w:p>
        </w:tc>
      </w:tr>
    </w:tbl>
    <w:p w14:paraId="764A5653" w14:textId="77777777" w:rsidR="00B42D71" w:rsidRDefault="00B42D71" w:rsidP="00C311C2"/>
    <w:p w14:paraId="56B71049" w14:textId="47F89590" w:rsidR="00DD3372" w:rsidRDefault="00DD3372" w:rsidP="00C311C2"/>
    <w:p w14:paraId="268E955F" w14:textId="563EA935" w:rsidR="00DD3372" w:rsidRDefault="00DD3372" w:rsidP="00C311C2">
      <w:r>
        <w:t xml:space="preserve">As stated in Chapter 5, </w:t>
      </w:r>
      <w:r w:rsidRPr="00867EC8">
        <w:rPr>
          <w:i/>
        </w:rPr>
        <w:t>Turning Points and Trends</w:t>
      </w:r>
      <w:r w:rsidR="004C7F29">
        <w:t xml:space="preserve"> on this website,</w:t>
      </w:r>
      <w:r>
        <w:t xml:space="preserve"> the era of first ascents </w:t>
      </w:r>
      <w:r w:rsidR="00505F15">
        <w:t>had</w:t>
      </w:r>
      <w:r>
        <w:t xml:space="preserve"> been surpassed by the era of new routes</w:t>
      </w:r>
      <w:r w:rsidR="006B0629">
        <w:t xml:space="preserve"> for Fred Beckey</w:t>
      </w:r>
      <w:r>
        <w:t xml:space="preserve">. </w:t>
      </w:r>
      <w:r w:rsidR="00A75514">
        <w:t xml:space="preserve">None of these three years had </w:t>
      </w:r>
      <w:r w:rsidR="001953F5">
        <w:t xml:space="preserve">a </w:t>
      </w:r>
      <w:r w:rsidR="00A75514">
        <w:t>large number of first ascents. But s</w:t>
      </w:r>
      <w:r w:rsidR="00B42D71">
        <w:t>ee below for a table showing</w:t>
      </w:r>
      <w:r>
        <w:t xml:space="preserve"> largest number of new routes</w:t>
      </w:r>
      <w:r w:rsidR="00B42D71">
        <w:t xml:space="preserve"> by Beckey during his career</w:t>
      </w:r>
      <w:r w:rsidR="00EC1689">
        <w:t>.</w:t>
      </w:r>
    </w:p>
    <w:p w14:paraId="27404E9F" w14:textId="6914EFF8" w:rsidR="00B42D71" w:rsidRDefault="00B42D71" w:rsidP="00C311C2"/>
    <w:p w14:paraId="6346DE80" w14:textId="30D2B36F" w:rsidR="00B42D71" w:rsidRDefault="00B42D71" w:rsidP="00C311C2"/>
    <w:tbl>
      <w:tblPr>
        <w:tblStyle w:val="TableGrid"/>
        <w:tblW w:w="0" w:type="auto"/>
        <w:tblLook w:val="04A0" w:firstRow="1" w:lastRow="0" w:firstColumn="1" w:lastColumn="0" w:noHBand="0" w:noVBand="1"/>
      </w:tblPr>
      <w:tblGrid>
        <w:gridCol w:w="895"/>
        <w:gridCol w:w="990"/>
        <w:gridCol w:w="900"/>
      </w:tblGrid>
      <w:tr w:rsidR="00B42D71" w14:paraId="038FDB65" w14:textId="77777777" w:rsidTr="00312DC1">
        <w:tc>
          <w:tcPr>
            <w:tcW w:w="895" w:type="dxa"/>
            <w:shd w:val="clear" w:color="auto" w:fill="FFFF00"/>
            <w:vAlign w:val="bottom"/>
          </w:tcPr>
          <w:p w14:paraId="2192D9D2" w14:textId="77777777" w:rsidR="00B42D71" w:rsidRDefault="00B42D71" w:rsidP="000E24DC">
            <w:r>
              <w:rPr>
                <w:rFonts w:ascii="Calibri" w:hAnsi="Calibri" w:cs="Calibri"/>
                <w:b/>
                <w:bCs/>
                <w:color w:val="000000"/>
              </w:rPr>
              <w:t>Year</w:t>
            </w:r>
          </w:p>
        </w:tc>
        <w:tc>
          <w:tcPr>
            <w:tcW w:w="990" w:type="dxa"/>
            <w:shd w:val="clear" w:color="auto" w:fill="FFFF00"/>
            <w:vAlign w:val="bottom"/>
          </w:tcPr>
          <w:p w14:paraId="19BB0530" w14:textId="77777777" w:rsidR="00B42D71" w:rsidRDefault="00B42D71" w:rsidP="000E24DC">
            <w:r>
              <w:rPr>
                <w:rFonts w:ascii="Calibri" w:hAnsi="Calibri" w:cs="Calibri"/>
                <w:b/>
                <w:bCs/>
                <w:color w:val="000000"/>
              </w:rPr>
              <w:t>Number</w:t>
            </w:r>
          </w:p>
        </w:tc>
        <w:tc>
          <w:tcPr>
            <w:tcW w:w="900" w:type="dxa"/>
            <w:shd w:val="clear" w:color="auto" w:fill="FFFF00"/>
          </w:tcPr>
          <w:p w14:paraId="36C2C93F" w14:textId="77777777" w:rsidR="00B42D71" w:rsidRDefault="00B42D71" w:rsidP="00312DC1">
            <w:pPr>
              <w:jc w:val="center"/>
              <w:rPr>
                <w:rFonts w:ascii="Calibri" w:hAnsi="Calibri" w:cs="Calibri"/>
                <w:b/>
                <w:bCs/>
                <w:color w:val="000000"/>
              </w:rPr>
            </w:pPr>
            <w:r>
              <w:rPr>
                <w:rFonts w:ascii="Calibri" w:hAnsi="Calibri" w:cs="Calibri"/>
                <w:b/>
                <w:bCs/>
                <w:color w:val="000000"/>
              </w:rPr>
              <w:t>Rank</w:t>
            </w:r>
          </w:p>
        </w:tc>
      </w:tr>
      <w:tr w:rsidR="00B42D71" w14:paraId="02D895C4" w14:textId="77777777" w:rsidTr="00312DC1">
        <w:tc>
          <w:tcPr>
            <w:tcW w:w="895" w:type="dxa"/>
            <w:vAlign w:val="bottom"/>
          </w:tcPr>
          <w:p w14:paraId="40E06D7C" w14:textId="77777777" w:rsidR="00B42D71" w:rsidRDefault="00B42D71" w:rsidP="000E24DC">
            <w:r>
              <w:rPr>
                <w:rFonts w:ascii="Calibri" w:hAnsi="Calibri" w:cs="Calibri"/>
                <w:color w:val="000000"/>
              </w:rPr>
              <w:t>1962</w:t>
            </w:r>
          </w:p>
        </w:tc>
        <w:tc>
          <w:tcPr>
            <w:tcW w:w="990" w:type="dxa"/>
            <w:vAlign w:val="bottom"/>
          </w:tcPr>
          <w:p w14:paraId="7CD505EF" w14:textId="1EA1FD5E" w:rsidR="00B42D71" w:rsidRDefault="00B42D71" w:rsidP="000E24DC">
            <w:pPr>
              <w:jc w:val="center"/>
            </w:pPr>
            <w:r>
              <w:rPr>
                <w:rFonts w:ascii="Calibri" w:hAnsi="Calibri" w:cs="Calibri"/>
                <w:color w:val="000000"/>
              </w:rPr>
              <w:t>2</w:t>
            </w:r>
            <w:r w:rsidR="00E71F4B">
              <w:rPr>
                <w:rFonts w:ascii="Calibri" w:hAnsi="Calibri" w:cs="Calibri"/>
                <w:color w:val="000000"/>
              </w:rPr>
              <w:t>3</w:t>
            </w:r>
          </w:p>
        </w:tc>
        <w:tc>
          <w:tcPr>
            <w:tcW w:w="900" w:type="dxa"/>
          </w:tcPr>
          <w:p w14:paraId="1351A481" w14:textId="074B5317" w:rsidR="00B42D71" w:rsidRDefault="00B42D71" w:rsidP="000E24DC">
            <w:pPr>
              <w:jc w:val="center"/>
              <w:rPr>
                <w:rFonts w:ascii="Calibri" w:hAnsi="Calibri" w:cs="Calibri"/>
                <w:color w:val="000000"/>
              </w:rPr>
            </w:pPr>
            <w:r>
              <w:rPr>
                <w:rFonts w:ascii="Calibri" w:hAnsi="Calibri" w:cs="Calibri"/>
                <w:color w:val="000000"/>
              </w:rPr>
              <w:t>1</w:t>
            </w:r>
            <w:r w:rsidR="00312DC1">
              <w:rPr>
                <w:rFonts w:ascii="Calibri" w:hAnsi="Calibri" w:cs="Calibri"/>
                <w:color w:val="000000"/>
              </w:rPr>
              <w:t>st</w:t>
            </w:r>
          </w:p>
        </w:tc>
      </w:tr>
      <w:tr w:rsidR="00B42D71" w14:paraId="2E98E7F4" w14:textId="77777777" w:rsidTr="00312DC1">
        <w:tc>
          <w:tcPr>
            <w:tcW w:w="895" w:type="dxa"/>
            <w:vAlign w:val="bottom"/>
          </w:tcPr>
          <w:p w14:paraId="49F6346E" w14:textId="77777777" w:rsidR="00B42D71" w:rsidRDefault="00B42D71" w:rsidP="000E24DC">
            <w:r>
              <w:rPr>
                <w:rFonts w:ascii="Calibri" w:hAnsi="Calibri" w:cs="Calibri"/>
                <w:color w:val="000000"/>
              </w:rPr>
              <w:t>1963</w:t>
            </w:r>
          </w:p>
        </w:tc>
        <w:tc>
          <w:tcPr>
            <w:tcW w:w="990" w:type="dxa"/>
            <w:vAlign w:val="bottom"/>
          </w:tcPr>
          <w:p w14:paraId="05462A99" w14:textId="77777777" w:rsidR="00B42D71" w:rsidRDefault="00B42D71" w:rsidP="000E24DC">
            <w:pPr>
              <w:jc w:val="center"/>
            </w:pPr>
            <w:r>
              <w:rPr>
                <w:rFonts w:ascii="Calibri" w:hAnsi="Calibri" w:cs="Calibri"/>
                <w:color w:val="000000"/>
              </w:rPr>
              <w:t>22</w:t>
            </w:r>
          </w:p>
        </w:tc>
        <w:tc>
          <w:tcPr>
            <w:tcW w:w="900" w:type="dxa"/>
          </w:tcPr>
          <w:p w14:paraId="6FDCD066" w14:textId="18E7D992" w:rsidR="00B42D71" w:rsidRDefault="00B42D71" w:rsidP="000E24DC">
            <w:pPr>
              <w:jc w:val="center"/>
              <w:rPr>
                <w:rFonts w:ascii="Calibri" w:hAnsi="Calibri" w:cs="Calibri"/>
                <w:color w:val="000000"/>
              </w:rPr>
            </w:pPr>
            <w:r>
              <w:rPr>
                <w:rFonts w:ascii="Calibri" w:hAnsi="Calibri" w:cs="Calibri"/>
                <w:color w:val="000000"/>
              </w:rPr>
              <w:t>2</w:t>
            </w:r>
            <w:r w:rsidR="00312DC1">
              <w:rPr>
                <w:rFonts w:ascii="Calibri" w:hAnsi="Calibri" w:cs="Calibri"/>
                <w:color w:val="000000"/>
              </w:rPr>
              <w:t>nd</w:t>
            </w:r>
          </w:p>
        </w:tc>
      </w:tr>
      <w:tr w:rsidR="00B42D71" w14:paraId="56FF9D25" w14:textId="77777777" w:rsidTr="00312DC1">
        <w:tc>
          <w:tcPr>
            <w:tcW w:w="895" w:type="dxa"/>
            <w:vAlign w:val="bottom"/>
          </w:tcPr>
          <w:p w14:paraId="610DB69F" w14:textId="77777777" w:rsidR="00B42D71" w:rsidRDefault="00B42D71" w:rsidP="000E24DC">
            <w:r w:rsidRPr="001140ED">
              <w:rPr>
                <w:rFonts w:ascii="Calibri" w:hAnsi="Calibri" w:cs="Calibri"/>
              </w:rPr>
              <w:t>1961</w:t>
            </w:r>
          </w:p>
        </w:tc>
        <w:tc>
          <w:tcPr>
            <w:tcW w:w="990" w:type="dxa"/>
            <w:vAlign w:val="bottom"/>
          </w:tcPr>
          <w:p w14:paraId="6623DA36" w14:textId="77777777" w:rsidR="00B42D71" w:rsidRDefault="00B42D71" w:rsidP="000E24DC">
            <w:pPr>
              <w:jc w:val="center"/>
            </w:pPr>
            <w:r>
              <w:rPr>
                <w:rFonts w:ascii="Calibri" w:hAnsi="Calibri" w:cs="Calibri"/>
                <w:color w:val="000000"/>
              </w:rPr>
              <w:t>18</w:t>
            </w:r>
          </w:p>
        </w:tc>
        <w:tc>
          <w:tcPr>
            <w:tcW w:w="900" w:type="dxa"/>
          </w:tcPr>
          <w:p w14:paraId="08772B67" w14:textId="796507FF" w:rsidR="00B42D71" w:rsidRDefault="00B42D71" w:rsidP="000E24DC">
            <w:pPr>
              <w:jc w:val="center"/>
              <w:rPr>
                <w:rFonts w:ascii="Calibri" w:hAnsi="Calibri" w:cs="Calibri"/>
                <w:color w:val="000000"/>
              </w:rPr>
            </w:pPr>
            <w:r>
              <w:rPr>
                <w:rFonts w:ascii="Calibri" w:hAnsi="Calibri" w:cs="Calibri"/>
                <w:color w:val="000000"/>
              </w:rPr>
              <w:t>5</w:t>
            </w:r>
            <w:r w:rsidR="00312DC1" w:rsidRPr="00312DC1">
              <w:rPr>
                <w:rFonts w:ascii="Calibri" w:hAnsi="Calibri" w:cs="Calibri"/>
                <w:color w:val="000000"/>
                <w:vertAlign w:val="superscript"/>
              </w:rPr>
              <w:t>th</w:t>
            </w:r>
            <w:r w:rsidR="00312DC1">
              <w:rPr>
                <w:rFonts w:ascii="Calibri" w:hAnsi="Calibri" w:cs="Calibri"/>
                <w:color w:val="000000"/>
              </w:rPr>
              <w:t xml:space="preserve"> </w:t>
            </w:r>
            <w:r>
              <w:rPr>
                <w:rFonts w:ascii="Calibri" w:hAnsi="Calibri" w:cs="Calibri"/>
                <w:color w:val="000000"/>
              </w:rPr>
              <w:t>T</w:t>
            </w:r>
            <w:r w:rsidR="00312DC1">
              <w:rPr>
                <w:rFonts w:ascii="Calibri" w:hAnsi="Calibri" w:cs="Calibri"/>
                <w:color w:val="000000"/>
              </w:rPr>
              <w:t>ied</w:t>
            </w:r>
          </w:p>
        </w:tc>
      </w:tr>
    </w:tbl>
    <w:p w14:paraId="0878E917" w14:textId="77777777" w:rsidR="00B42D71" w:rsidRDefault="00B42D71" w:rsidP="00C311C2"/>
    <w:p w14:paraId="710DED69" w14:textId="3E59C16B" w:rsidR="00DD3372" w:rsidRDefault="00DD3372" w:rsidP="00C311C2"/>
    <w:p w14:paraId="145DEB7C" w14:textId="6E450B04" w:rsidR="00DD3372" w:rsidRDefault="00B42D71" w:rsidP="00C311C2">
      <w:r>
        <w:t>See below for a table showing t</w:t>
      </w:r>
      <w:r w:rsidR="00DD3372">
        <w:t>he category f</w:t>
      </w:r>
      <w:r w:rsidR="00312DC1">
        <w:t>or</w:t>
      </w:r>
      <w:r w:rsidR="00DD3372">
        <w:t xml:space="preserve"> </w:t>
      </w:r>
      <w:r w:rsidR="00283EFC">
        <w:t xml:space="preserve">the combination </w:t>
      </w:r>
      <w:r w:rsidR="00DD3372">
        <w:t>of first ascents, new routes and first winter ascents</w:t>
      </w:r>
      <w:r w:rsidR="004C7F29">
        <w:t xml:space="preserve"> in a year</w:t>
      </w:r>
      <w:r>
        <w:t xml:space="preserve">. </w:t>
      </w:r>
    </w:p>
    <w:p w14:paraId="795CD0CC" w14:textId="78C31725" w:rsidR="00B42D71" w:rsidRDefault="00B42D71" w:rsidP="00C311C2"/>
    <w:tbl>
      <w:tblPr>
        <w:tblStyle w:val="TableGrid"/>
        <w:tblW w:w="0" w:type="auto"/>
        <w:tblLook w:val="04A0" w:firstRow="1" w:lastRow="0" w:firstColumn="1" w:lastColumn="0" w:noHBand="0" w:noVBand="1"/>
      </w:tblPr>
      <w:tblGrid>
        <w:gridCol w:w="895"/>
        <w:gridCol w:w="990"/>
        <w:gridCol w:w="990"/>
      </w:tblGrid>
      <w:tr w:rsidR="00B42D71" w14:paraId="0DF8386F" w14:textId="77777777" w:rsidTr="00312DC1">
        <w:tc>
          <w:tcPr>
            <w:tcW w:w="895" w:type="dxa"/>
            <w:shd w:val="clear" w:color="auto" w:fill="FFFF00"/>
            <w:vAlign w:val="bottom"/>
          </w:tcPr>
          <w:p w14:paraId="3219ABCC" w14:textId="77777777" w:rsidR="00B42D71" w:rsidRDefault="00B42D71" w:rsidP="000E24DC">
            <w:r>
              <w:rPr>
                <w:rFonts w:ascii="Calibri" w:hAnsi="Calibri" w:cs="Calibri"/>
                <w:b/>
                <w:bCs/>
                <w:color w:val="000000"/>
              </w:rPr>
              <w:t>Year</w:t>
            </w:r>
          </w:p>
        </w:tc>
        <w:tc>
          <w:tcPr>
            <w:tcW w:w="990" w:type="dxa"/>
            <w:shd w:val="clear" w:color="auto" w:fill="FFFF00"/>
            <w:vAlign w:val="bottom"/>
          </w:tcPr>
          <w:p w14:paraId="1DE06CAE" w14:textId="77777777" w:rsidR="00B42D71" w:rsidRDefault="00B42D71" w:rsidP="000E24DC">
            <w:r>
              <w:rPr>
                <w:rFonts w:ascii="Calibri" w:hAnsi="Calibri" w:cs="Calibri"/>
                <w:b/>
                <w:bCs/>
                <w:color w:val="000000"/>
              </w:rPr>
              <w:t>Number</w:t>
            </w:r>
          </w:p>
        </w:tc>
        <w:tc>
          <w:tcPr>
            <w:tcW w:w="990" w:type="dxa"/>
            <w:shd w:val="clear" w:color="auto" w:fill="FFFF00"/>
          </w:tcPr>
          <w:p w14:paraId="45B61232" w14:textId="77777777" w:rsidR="00B42D71" w:rsidRDefault="00B42D71" w:rsidP="00312DC1">
            <w:pPr>
              <w:jc w:val="center"/>
              <w:rPr>
                <w:rFonts w:ascii="Calibri" w:hAnsi="Calibri" w:cs="Calibri"/>
                <w:b/>
                <w:bCs/>
                <w:color w:val="000000"/>
              </w:rPr>
            </w:pPr>
            <w:r>
              <w:rPr>
                <w:rFonts w:ascii="Calibri" w:hAnsi="Calibri" w:cs="Calibri"/>
                <w:b/>
                <w:bCs/>
                <w:color w:val="000000"/>
              </w:rPr>
              <w:t>Rank</w:t>
            </w:r>
          </w:p>
        </w:tc>
      </w:tr>
      <w:tr w:rsidR="00B42D71" w14:paraId="77DE85B8" w14:textId="77777777" w:rsidTr="00312DC1">
        <w:tc>
          <w:tcPr>
            <w:tcW w:w="895" w:type="dxa"/>
            <w:vAlign w:val="bottom"/>
          </w:tcPr>
          <w:p w14:paraId="4A14C543" w14:textId="77777777" w:rsidR="00B42D71" w:rsidRDefault="00B42D71" w:rsidP="000E24DC">
            <w:r>
              <w:rPr>
                <w:rFonts w:ascii="Calibri" w:hAnsi="Calibri" w:cs="Calibri"/>
                <w:color w:val="000000"/>
              </w:rPr>
              <w:t>1962</w:t>
            </w:r>
          </w:p>
        </w:tc>
        <w:tc>
          <w:tcPr>
            <w:tcW w:w="990" w:type="dxa"/>
            <w:vAlign w:val="bottom"/>
          </w:tcPr>
          <w:p w14:paraId="19E07B2D" w14:textId="77777777" w:rsidR="00B42D71" w:rsidRDefault="00B42D71" w:rsidP="000E24DC">
            <w:pPr>
              <w:jc w:val="center"/>
            </w:pPr>
            <w:r>
              <w:rPr>
                <w:rFonts w:ascii="Calibri" w:hAnsi="Calibri" w:cs="Calibri"/>
                <w:color w:val="000000"/>
              </w:rPr>
              <w:t>31</w:t>
            </w:r>
          </w:p>
        </w:tc>
        <w:tc>
          <w:tcPr>
            <w:tcW w:w="990" w:type="dxa"/>
          </w:tcPr>
          <w:p w14:paraId="53E22D09" w14:textId="5CDC6962" w:rsidR="00B42D71" w:rsidRDefault="00B42D71" w:rsidP="000E24DC">
            <w:pPr>
              <w:jc w:val="center"/>
              <w:rPr>
                <w:rFonts w:ascii="Calibri" w:hAnsi="Calibri" w:cs="Calibri"/>
                <w:color w:val="000000"/>
              </w:rPr>
            </w:pPr>
            <w:r>
              <w:rPr>
                <w:rFonts w:ascii="Calibri" w:hAnsi="Calibri" w:cs="Calibri"/>
                <w:color w:val="000000"/>
              </w:rPr>
              <w:t>2</w:t>
            </w:r>
            <w:r w:rsidR="00312DC1">
              <w:rPr>
                <w:rFonts w:ascii="Calibri" w:hAnsi="Calibri" w:cs="Calibri"/>
                <w:color w:val="000000"/>
              </w:rPr>
              <w:t>nd</w:t>
            </w:r>
          </w:p>
        </w:tc>
      </w:tr>
      <w:tr w:rsidR="00B42D71" w14:paraId="06656663" w14:textId="77777777" w:rsidTr="00312DC1">
        <w:tc>
          <w:tcPr>
            <w:tcW w:w="895" w:type="dxa"/>
            <w:vAlign w:val="bottom"/>
          </w:tcPr>
          <w:p w14:paraId="2EBCC8C6" w14:textId="77777777" w:rsidR="00B42D71" w:rsidRDefault="00B42D71" w:rsidP="000E24DC">
            <w:r>
              <w:rPr>
                <w:rFonts w:ascii="Calibri" w:hAnsi="Calibri" w:cs="Calibri"/>
                <w:color w:val="000000"/>
              </w:rPr>
              <w:t>1963</w:t>
            </w:r>
          </w:p>
        </w:tc>
        <w:tc>
          <w:tcPr>
            <w:tcW w:w="990" w:type="dxa"/>
            <w:vAlign w:val="bottom"/>
          </w:tcPr>
          <w:p w14:paraId="1B6F212F" w14:textId="77777777" w:rsidR="00B42D71" w:rsidRDefault="00B42D71" w:rsidP="000E24DC">
            <w:pPr>
              <w:jc w:val="center"/>
            </w:pPr>
            <w:r>
              <w:rPr>
                <w:rFonts w:ascii="Calibri" w:hAnsi="Calibri" w:cs="Calibri"/>
                <w:color w:val="000000"/>
              </w:rPr>
              <w:t>27</w:t>
            </w:r>
          </w:p>
        </w:tc>
        <w:tc>
          <w:tcPr>
            <w:tcW w:w="990" w:type="dxa"/>
          </w:tcPr>
          <w:p w14:paraId="1158C5F8" w14:textId="64689557" w:rsidR="00B42D71" w:rsidRDefault="00B42D71" w:rsidP="000E24DC">
            <w:pPr>
              <w:jc w:val="center"/>
              <w:rPr>
                <w:rFonts w:ascii="Calibri" w:hAnsi="Calibri" w:cs="Calibri"/>
                <w:color w:val="000000"/>
              </w:rPr>
            </w:pPr>
            <w:r>
              <w:rPr>
                <w:rFonts w:ascii="Calibri" w:hAnsi="Calibri" w:cs="Calibri"/>
                <w:color w:val="000000"/>
              </w:rPr>
              <w:t>3</w:t>
            </w:r>
            <w:r w:rsidR="00312DC1" w:rsidRPr="00312DC1">
              <w:rPr>
                <w:rFonts w:ascii="Calibri" w:hAnsi="Calibri" w:cs="Calibri"/>
                <w:color w:val="000000"/>
                <w:vertAlign w:val="superscript"/>
              </w:rPr>
              <w:t>rd</w:t>
            </w:r>
            <w:r w:rsidR="00312DC1">
              <w:rPr>
                <w:rFonts w:ascii="Calibri" w:hAnsi="Calibri" w:cs="Calibri"/>
                <w:color w:val="000000"/>
              </w:rPr>
              <w:t xml:space="preserve"> </w:t>
            </w:r>
            <w:r>
              <w:rPr>
                <w:rFonts w:ascii="Calibri" w:hAnsi="Calibri" w:cs="Calibri"/>
                <w:color w:val="000000"/>
              </w:rPr>
              <w:t>T</w:t>
            </w:r>
            <w:r w:rsidR="00312DC1">
              <w:rPr>
                <w:rFonts w:ascii="Calibri" w:hAnsi="Calibri" w:cs="Calibri"/>
                <w:color w:val="000000"/>
              </w:rPr>
              <w:t>ied</w:t>
            </w:r>
          </w:p>
        </w:tc>
      </w:tr>
      <w:tr w:rsidR="00B42D71" w:rsidRPr="00DC6A24" w14:paraId="44DFA639" w14:textId="77777777" w:rsidTr="00312DC1">
        <w:tc>
          <w:tcPr>
            <w:tcW w:w="895" w:type="dxa"/>
            <w:vAlign w:val="bottom"/>
          </w:tcPr>
          <w:p w14:paraId="77E6A32D" w14:textId="77777777" w:rsidR="00B42D71" w:rsidRDefault="00B42D71" w:rsidP="000E24DC">
            <w:r w:rsidRPr="0018196D">
              <w:rPr>
                <w:rFonts w:ascii="Calibri" w:hAnsi="Calibri" w:cs="Calibri"/>
              </w:rPr>
              <w:t>1961</w:t>
            </w:r>
          </w:p>
        </w:tc>
        <w:tc>
          <w:tcPr>
            <w:tcW w:w="990" w:type="dxa"/>
            <w:vAlign w:val="bottom"/>
          </w:tcPr>
          <w:p w14:paraId="660EFA58" w14:textId="77777777" w:rsidR="00B42D71" w:rsidRPr="00DC6A24" w:rsidRDefault="00B42D71" w:rsidP="000E24DC">
            <w:pPr>
              <w:jc w:val="center"/>
            </w:pPr>
            <w:r w:rsidRPr="00DC6A24">
              <w:rPr>
                <w:rFonts w:ascii="Calibri" w:hAnsi="Calibri" w:cs="Calibri"/>
              </w:rPr>
              <w:t>20</w:t>
            </w:r>
          </w:p>
        </w:tc>
        <w:tc>
          <w:tcPr>
            <w:tcW w:w="990" w:type="dxa"/>
          </w:tcPr>
          <w:p w14:paraId="67A6EBB1" w14:textId="1FBD9E2D" w:rsidR="00B42D71" w:rsidRPr="00DC6A24" w:rsidRDefault="00B42D71" w:rsidP="000E24DC">
            <w:pPr>
              <w:jc w:val="center"/>
              <w:rPr>
                <w:rFonts w:ascii="Calibri" w:hAnsi="Calibri" w:cs="Calibri"/>
              </w:rPr>
            </w:pPr>
            <w:r w:rsidRPr="00DC6A24">
              <w:rPr>
                <w:rFonts w:ascii="Calibri" w:hAnsi="Calibri" w:cs="Calibri"/>
              </w:rPr>
              <w:t>7</w:t>
            </w:r>
            <w:r w:rsidR="00312DC1" w:rsidRPr="00312DC1">
              <w:rPr>
                <w:rFonts w:ascii="Calibri" w:hAnsi="Calibri" w:cs="Calibri"/>
                <w:vertAlign w:val="superscript"/>
              </w:rPr>
              <w:t>th</w:t>
            </w:r>
            <w:r w:rsidR="00312DC1">
              <w:rPr>
                <w:rFonts w:ascii="Calibri" w:hAnsi="Calibri" w:cs="Calibri"/>
              </w:rPr>
              <w:t xml:space="preserve"> </w:t>
            </w:r>
            <w:r w:rsidRPr="00DC6A24">
              <w:rPr>
                <w:rFonts w:ascii="Calibri" w:hAnsi="Calibri" w:cs="Calibri"/>
              </w:rPr>
              <w:t>T</w:t>
            </w:r>
            <w:r w:rsidR="00312DC1">
              <w:rPr>
                <w:rFonts w:ascii="Calibri" w:hAnsi="Calibri" w:cs="Calibri"/>
              </w:rPr>
              <w:t>ied</w:t>
            </w:r>
          </w:p>
        </w:tc>
      </w:tr>
    </w:tbl>
    <w:p w14:paraId="6F5BDC27" w14:textId="77777777" w:rsidR="00B42D71" w:rsidRDefault="00B42D71" w:rsidP="00C311C2"/>
    <w:p w14:paraId="23DF23F4" w14:textId="77777777" w:rsidR="00B0229D" w:rsidRDefault="00B0229D" w:rsidP="00C311C2"/>
    <w:p w14:paraId="03E11569" w14:textId="77777777" w:rsidR="00A75514" w:rsidRDefault="00A75514">
      <w:r>
        <w:br w:type="page"/>
      </w:r>
    </w:p>
    <w:p w14:paraId="1ADFC190" w14:textId="77777777" w:rsidR="001953F5" w:rsidRDefault="001953F5" w:rsidP="00C311C2"/>
    <w:p w14:paraId="65EB35F6" w14:textId="3CEE3E7B" w:rsidR="00DD3372" w:rsidRDefault="00DD3372" w:rsidP="00C311C2">
      <w:bookmarkStart w:id="1" w:name="_GoBack"/>
      <w:bookmarkEnd w:id="1"/>
      <w:r>
        <w:t>Again, referring to Chapter 1</w:t>
      </w:r>
      <w:r w:rsidR="00E71F4B">
        <w:t>1</w:t>
      </w:r>
      <w:r>
        <w:t xml:space="preserve"> </w:t>
      </w:r>
      <w:r w:rsidR="006B0629">
        <w:t xml:space="preserve">on this website, </w:t>
      </w:r>
      <w:r>
        <w:t xml:space="preserve">the </w:t>
      </w:r>
      <w:r w:rsidR="00DC434B">
        <w:t xml:space="preserve">sum of the </w:t>
      </w:r>
      <w:r>
        <w:t>three “Quality o</w:t>
      </w:r>
      <w:r w:rsidR="00581C69">
        <w:t>r</w:t>
      </w:r>
      <w:r>
        <w:t xml:space="preserve"> Difficult</w:t>
      </w:r>
      <w:r w:rsidR="00EC1689">
        <w:t>y</w:t>
      </w:r>
      <w:r>
        <w:t xml:space="preserve"> of Climbs” categories, </w:t>
      </w:r>
      <w:r w:rsidR="00B42D71">
        <w:t xml:space="preserve">see the table below for the rankings for these three years. </w:t>
      </w:r>
    </w:p>
    <w:p w14:paraId="2945DCC8" w14:textId="7833BB1F" w:rsidR="00B42D71" w:rsidRDefault="00B42D71" w:rsidP="00C311C2"/>
    <w:tbl>
      <w:tblPr>
        <w:tblStyle w:val="TableGrid"/>
        <w:tblW w:w="0" w:type="auto"/>
        <w:tblLook w:val="04A0" w:firstRow="1" w:lastRow="0" w:firstColumn="1" w:lastColumn="0" w:noHBand="0" w:noVBand="1"/>
      </w:tblPr>
      <w:tblGrid>
        <w:gridCol w:w="895"/>
        <w:gridCol w:w="990"/>
        <w:gridCol w:w="720"/>
      </w:tblGrid>
      <w:tr w:rsidR="00B42D71" w14:paraId="7B303577" w14:textId="77777777" w:rsidTr="000E24DC">
        <w:tc>
          <w:tcPr>
            <w:tcW w:w="895" w:type="dxa"/>
            <w:shd w:val="clear" w:color="auto" w:fill="FFFF00"/>
            <w:vAlign w:val="bottom"/>
          </w:tcPr>
          <w:p w14:paraId="42C61857" w14:textId="77777777" w:rsidR="00B42D71" w:rsidRDefault="00B42D71" w:rsidP="000E24DC">
            <w:r>
              <w:rPr>
                <w:rFonts w:ascii="Calibri" w:hAnsi="Calibri" w:cs="Calibri"/>
                <w:b/>
                <w:bCs/>
                <w:color w:val="000000"/>
              </w:rPr>
              <w:t>Year</w:t>
            </w:r>
          </w:p>
        </w:tc>
        <w:tc>
          <w:tcPr>
            <w:tcW w:w="990" w:type="dxa"/>
            <w:shd w:val="clear" w:color="auto" w:fill="FFFF00"/>
            <w:vAlign w:val="bottom"/>
          </w:tcPr>
          <w:p w14:paraId="44A08C4F" w14:textId="23928E74" w:rsidR="00B42D71" w:rsidRDefault="00B42D71" w:rsidP="00AD6628">
            <w:pPr>
              <w:jc w:val="center"/>
            </w:pPr>
            <w:r>
              <w:rPr>
                <w:rFonts w:ascii="Calibri" w:hAnsi="Calibri" w:cs="Calibri"/>
                <w:b/>
                <w:bCs/>
                <w:color w:val="000000"/>
              </w:rPr>
              <w:t>Points</w:t>
            </w:r>
          </w:p>
        </w:tc>
        <w:tc>
          <w:tcPr>
            <w:tcW w:w="720" w:type="dxa"/>
            <w:shd w:val="clear" w:color="auto" w:fill="FFFF00"/>
          </w:tcPr>
          <w:p w14:paraId="5E339035" w14:textId="77777777" w:rsidR="00B42D71" w:rsidRDefault="00B42D71" w:rsidP="000E24DC">
            <w:pPr>
              <w:rPr>
                <w:rFonts w:ascii="Calibri" w:hAnsi="Calibri" w:cs="Calibri"/>
                <w:b/>
                <w:bCs/>
                <w:color w:val="000000"/>
              </w:rPr>
            </w:pPr>
            <w:r>
              <w:rPr>
                <w:rFonts w:ascii="Calibri" w:hAnsi="Calibri" w:cs="Calibri"/>
                <w:b/>
                <w:bCs/>
                <w:color w:val="000000"/>
              </w:rPr>
              <w:t>Rank</w:t>
            </w:r>
          </w:p>
        </w:tc>
      </w:tr>
      <w:tr w:rsidR="00B42D71" w14:paraId="36360AF6" w14:textId="77777777" w:rsidTr="000E24DC">
        <w:tc>
          <w:tcPr>
            <w:tcW w:w="895" w:type="dxa"/>
            <w:vAlign w:val="bottom"/>
          </w:tcPr>
          <w:p w14:paraId="03800BDF" w14:textId="4F87480D" w:rsidR="00B42D71" w:rsidRDefault="00B42D71" w:rsidP="000E24DC">
            <w:r>
              <w:rPr>
                <w:rFonts w:ascii="Calibri" w:hAnsi="Calibri" w:cs="Calibri"/>
                <w:color w:val="000000"/>
              </w:rPr>
              <w:t>1961</w:t>
            </w:r>
          </w:p>
        </w:tc>
        <w:tc>
          <w:tcPr>
            <w:tcW w:w="990" w:type="dxa"/>
            <w:vAlign w:val="bottom"/>
          </w:tcPr>
          <w:p w14:paraId="62542461" w14:textId="42A35550" w:rsidR="00B42D71" w:rsidRDefault="00B42D71" w:rsidP="000E24DC">
            <w:pPr>
              <w:jc w:val="center"/>
            </w:pPr>
            <w:r>
              <w:rPr>
                <w:rFonts w:ascii="Calibri" w:hAnsi="Calibri" w:cs="Calibri"/>
                <w:color w:val="000000"/>
              </w:rPr>
              <w:t>32</w:t>
            </w:r>
          </w:p>
        </w:tc>
        <w:tc>
          <w:tcPr>
            <w:tcW w:w="720" w:type="dxa"/>
          </w:tcPr>
          <w:p w14:paraId="51048A2F" w14:textId="60B6A556" w:rsidR="00B42D71" w:rsidRDefault="00B42D71" w:rsidP="000E24DC">
            <w:pPr>
              <w:jc w:val="center"/>
              <w:rPr>
                <w:rFonts w:ascii="Calibri" w:hAnsi="Calibri" w:cs="Calibri"/>
                <w:color w:val="000000"/>
              </w:rPr>
            </w:pPr>
            <w:r>
              <w:rPr>
                <w:rFonts w:ascii="Calibri" w:hAnsi="Calibri" w:cs="Calibri"/>
                <w:color w:val="000000"/>
              </w:rPr>
              <w:t>1st</w:t>
            </w:r>
          </w:p>
        </w:tc>
      </w:tr>
      <w:tr w:rsidR="00B42D71" w14:paraId="476587AA" w14:textId="77777777" w:rsidTr="000E24DC">
        <w:tc>
          <w:tcPr>
            <w:tcW w:w="895" w:type="dxa"/>
            <w:vAlign w:val="bottom"/>
          </w:tcPr>
          <w:p w14:paraId="524F49B2" w14:textId="77777777" w:rsidR="00B42D71" w:rsidRDefault="00B42D71" w:rsidP="000E24DC">
            <w:r>
              <w:rPr>
                <w:rFonts w:ascii="Calibri" w:hAnsi="Calibri" w:cs="Calibri"/>
                <w:color w:val="000000"/>
              </w:rPr>
              <w:t>1963</w:t>
            </w:r>
          </w:p>
        </w:tc>
        <w:tc>
          <w:tcPr>
            <w:tcW w:w="990" w:type="dxa"/>
            <w:vAlign w:val="bottom"/>
          </w:tcPr>
          <w:p w14:paraId="46CB12B2" w14:textId="2B7B9396" w:rsidR="00B42D71" w:rsidRDefault="00B42D71" w:rsidP="000E24DC">
            <w:pPr>
              <w:jc w:val="center"/>
            </w:pPr>
            <w:r>
              <w:rPr>
                <w:rFonts w:ascii="Calibri" w:hAnsi="Calibri" w:cs="Calibri"/>
                <w:color w:val="000000"/>
              </w:rPr>
              <w:t>28</w:t>
            </w:r>
          </w:p>
        </w:tc>
        <w:tc>
          <w:tcPr>
            <w:tcW w:w="720" w:type="dxa"/>
          </w:tcPr>
          <w:p w14:paraId="7799191E" w14:textId="5AE853F2" w:rsidR="00B42D71" w:rsidRDefault="00B42D71" w:rsidP="000E24DC">
            <w:pPr>
              <w:jc w:val="center"/>
              <w:rPr>
                <w:rFonts w:ascii="Calibri" w:hAnsi="Calibri" w:cs="Calibri"/>
                <w:color w:val="000000"/>
              </w:rPr>
            </w:pPr>
            <w:r>
              <w:rPr>
                <w:rFonts w:ascii="Calibri" w:hAnsi="Calibri" w:cs="Calibri"/>
                <w:color w:val="000000"/>
              </w:rPr>
              <w:t>2nd</w:t>
            </w:r>
          </w:p>
        </w:tc>
      </w:tr>
      <w:tr w:rsidR="00B42D71" w:rsidRPr="00DC6A24" w14:paraId="001956E1" w14:textId="77777777" w:rsidTr="000E24DC">
        <w:tc>
          <w:tcPr>
            <w:tcW w:w="895" w:type="dxa"/>
            <w:vAlign w:val="bottom"/>
          </w:tcPr>
          <w:p w14:paraId="1D1250AA" w14:textId="1D498063" w:rsidR="00B42D71" w:rsidRDefault="00B42D71" w:rsidP="000E24DC">
            <w:r w:rsidRPr="0018196D">
              <w:rPr>
                <w:rFonts w:ascii="Calibri" w:hAnsi="Calibri" w:cs="Calibri"/>
              </w:rPr>
              <w:t>196</w:t>
            </w:r>
            <w:r>
              <w:rPr>
                <w:rFonts w:ascii="Calibri" w:hAnsi="Calibri" w:cs="Calibri"/>
              </w:rPr>
              <w:t>2</w:t>
            </w:r>
          </w:p>
        </w:tc>
        <w:tc>
          <w:tcPr>
            <w:tcW w:w="990" w:type="dxa"/>
            <w:vAlign w:val="bottom"/>
          </w:tcPr>
          <w:p w14:paraId="62AD3D4F" w14:textId="77777777" w:rsidR="00B42D71" w:rsidRPr="00DC6A24" w:rsidRDefault="00B42D71" w:rsidP="000E24DC">
            <w:pPr>
              <w:jc w:val="center"/>
            </w:pPr>
            <w:r w:rsidRPr="00DC6A24">
              <w:rPr>
                <w:rFonts w:ascii="Calibri" w:hAnsi="Calibri" w:cs="Calibri"/>
              </w:rPr>
              <w:t>20</w:t>
            </w:r>
          </w:p>
        </w:tc>
        <w:tc>
          <w:tcPr>
            <w:tcW w:w="720" w:type="dxa"/>
          </w:tcPr>
          <w:p w14:paraId="2B15D857" w14:textId="4CB34A18" w:rsidR="00B42D71" w:rsidRPr="00DC6A24" w:rsidRDefault="00B42D71" w:rsidP="000E24DC">
            <w:pPr>
              <w:jc w:val="center"/>
              <w:rPr>
                <w:rFonts w:ascii="Calibri" w:hAnsi="Calibri" w:cs="Calibri"/>
              </w:rPr>
            </w:pPr>
            <w:r>
              <w:rPr>
                <w:rFonts w:ascii="Calibri" w:hAnsi="Calibri" w:cs="Calibri"/>
              </w:rPr>
              <w:t>3rd</w:t>
            </w:r>
          </w:p>
        </w:tc>
      </w:tr>
    </w:tbl>
    <w:p w14:paraId="739E85A0" w14:textId="77777777" w:rsidR="00B42D71" w:rsidRDefault="00B42D71" w:rsidP="00C311C2"/>
    <w:p w14:paraId="413A0A65" w14:textId="6AAD91DE" w:rsidR="00DD3372" w:rsidRDefault="00DD3372" w:rsidP="00C311C2"/>
    <w:p w14:paraId="1FC1CEF0" w14:textId="58AF7F05" w:rsidR="00DD3372" w:rsidRDefault="00DD3372" w:rsidP="00C311C2">
      <w:r>
        <w:t xml:space="preserve">And finally, </w:t>
      </w:r>
      <w:r w:rsidR="00B42D71">
        <w:t>see below for a table showing</w:t>
      </w:r>
      <w:r>
        <w:t xml:space="preserve"> the rankings of Beckey’s Greatest Climbing Year</w:t>
      </w:r>
      <w:r w:rsidR="00EC1689">
        <w:t>.</w:t>
      </w:r>
      <w:r>
        <w:t xml:space="preserve"> </w:t>
      </w:r>
    </w:p>
    <w:p w14:paraId="08AF189C" w14:textId="404FD0CB" w:rsidR="00B42D71" w:rsidRDefault="00B42D71" w:rsidP="00C311C2"/>
    <w:tbl>
      <w:tblPr>
        <w:tblStyle w:val="TableGrid"/>
        <w:tblW w:w="0" w:type="auto"/>
        <w:tblLook w:val="04A0" w:firstRow="1" w:lastRow="0" w:firstColumn="1" w:lastColumn="0" w:noHBand="0" w:noVBand="1"/>
      </w:tblPr>
      <w:tblGrid>
        <w:gridCol w:w="895"/>
        <w:gridCol w:w="720"/>
      </w:tblGrid>
      <w:tr w:rsidR="00B42D71" w14:paraId="71F92DD1" w14:textId="77777777" w:rsidTr="000E24DC">
        <w:tc>
          <w:tcPr>
            <w:tcW w:w="895" w:type="dxa"/>
            <w:shd w:val="clear" w:color="auto" w:fill="FFFF00"/>
            <w:vAlign w:val="bottom"/>
          </w:tcPr>
          <w:p w14:paraId="019B89EF" w14:textId="77777777" w:rsidR="00B42D71" w:rsidRDefault="00B42D71" w:rsidP="000E24DC">
            <w:r>
              <w:rPr>
                <w:rFonts w:ascii="Calibri" w:hAnsi="Calibri" w:cs="Calibri"/>
                <w:b/>
                <w:bCs/>
                <w:color w:val="000000"/>
              </w:rPr>
              <w:t>Year</w:t>
            </w:r>
          </w:p>
        </w:tc>
        <w:tc>
          <w:tcPr>
            <w:tcW w:w="720" w:type="dxa"/>
            <w:shd w:val="clear" w:color="auto" w:fill="FFFF00"/>
          </w:tcPr>
          <w:p w14:paraId="7F516C99" w14:textId="77777777" w:rsidR="00B42D71" w:rsidRDefault="00B42D71" w:rsidP="000E24DC">
            <w:pPr>
              <w:rPr>
                <w:rFonts w:ascii="Calibri" w:hAnsi="Calibri" w:cs="Calibri"/>
                <w:b/>
                <w:bCs/>
                <w:color w:val="000000"/>
              </w:rPr>
            </w:pPr>
            <w:r>
              <w:rPr>
                <w:rFonts w:ascii="Calibri" w:hAnsi="Calibri" w:cs="Calibri"/>
                <w:b/>
                <w:bCs/>
                <w:color w:val="000000"/>
              </w:rPr>
              <w:t>Rank</w:t>
            </w:r>
          </w:p>
        </w:tc>
      </w:tr>
      <w:tr w:rsidR="00B42D71" w14:paraId="1E7DA484" w14:textId="77777777" w:rsidTr="000E24DC">
        <w:tc>
          <w:tcPr>
            <w:tcW w:w="895" w:type="dxa"/>
            <w:vAlign w:val="bottom"/>
          </w:tcPr>
          <w:p w14:paraId="7F5FB0F8" w14:textId="14A603B0" w:rsidR="00B42D71" w:rsidRDefault="00B42D71" w:rsidP="000E24DC">
            <w:r>
              <w:t>1962</w:t>
            </w:r>
          </w:p>
        </w:tc>
        <w:tc>
          <w:tcPr>
            <w:tcW w:w="720" w:type="dxa"/>
          </w:tcPr>
          <w:p w14:paraId="655F6A33" w14:textId="44F74852" w:rsidR="00B42D71" w:rsidRDefault="00B42D71" w:rsidP="000E24DC">
            <w:pPr>
              <w:jc w:val="center"/>
              <w:rPr>
                <w:rFonts w:ascii="Calibri" w:hAnsi="Calibri" w:cs="Calibri"/>
                <w:color w:val="000000"/>
              </w:rPr>
            </w:pPr>
            <w:r>
              <w:rPr>
                <w:rFonts w:ascii="Calibri" w:hAnsi="Calibri" w:cs="Calibri"/>
                <w:color w:val="000000"/>
              </w:rPr>
              <w:t>1st</w:t>
            </w:r>
          </w:p>
        </w:tc>
      </w:tr>
      <w:tr w:rsidR="00B42D71" w14:paraId="0A005B98" w14:textId="77777777" w:rsidTr="000E24DC">
        <w:tc>
          <w:tcPr>
            <w:tcW w:w="895" w:type="dxa"/>
            <w:vAlign w:val="bottom"/>
          </w:tcPr>
          <w:p w14:paraId="551D28D4" w14:textId="16DDCC4B" w:rsidR="00B42D71" w:rsidRDefault="00B42D71" w:rsidP="000E24DC">
            <w:r>
              <w:t>1963</w:t>
            </w:r>
          </w:p>
        </w:tc>
        <w:tc>
          <w:tcPr>
            <w:tcW w:w="720" w:type="dxa"/>
          </w:tcPr>
          <w:p w14:paraId="4E5A192D" w14:textId="3000617C" w:rsidR="00B42D71" w:rsidRDefault="00B42D71" w:rsidP="000E24DC">
            <w:pPr>
              <w:jc w:val="center"/>
              <w:rPr>
                <w:rFonts w:ascii="Calibri" w:hAnsi="Calibri" w:cs="Calibri"/>
                <w:color w:val="000000"/>
              </w:rPr>
            </w:pPr>
            <w:r>
              <w:rPr>
                <w:rFonts w:ascii="Calibri" w:hAnsi="Calibri" w:cs="Calibri"/>
                <w:color w:val="000000"/>
              </w:rPr>
              <w:t>3rd</w:t>
            </w:r>
          </w:p>
        </w:tc>
      </w:tr>
      <w:tr w:rsidR="00B42D71" w14:paraId="4203A14A" w14:textId="77777777" w:rsidTr="000E24DC">
        <w:tc>
          <w:tcPr>
            <w:tcW w:w="895" w:type="dxa"/>
            <w:vAlign w:val="bottom"/>
          </w:tcPr>
          <w:p w14:paraId="4AC69F46" w14:textId="3ED9C4EF" w:rsidR="00B42D71" w:rsidRDefault="00B42D71" w:rsidP="000E24DC">
            <w:r>
              <w:t>1961</w:t>
            </w:r>
          </w:p>
        </w:tc>
        <w:tc>
          <w:tcPr>
            <w:tcW w:w="720" w:type="dxa"/>
          </w:tcPr>
          <w:p w14:paraId="64643424" w14:textId="02450397" w:rsidR="00B42D71" w:rsidRDefault="005D2BC7" w:rsidP="000E24DC">
            <w:pPr>
              <w:jc w:val="center"/>
              <w:rPr>
                <w:rFonts w:ascii="Calibri" w:hAnsi="Calibri" w:cs="Calibri"/>
                <w:color w:val="000000"/>
              </w:rPr>
            </w:pPr>
            <w:r>
              <w:rPr>
                <w:rFonts w:ascii="Calibri" w:hAnsi="Calibri" w:cs="Calibri"/>
                <w:color w:val="000000"/>
              </w:rPr>
              <w:t>5</w:t>
            </w:r>
            <w:r w:rsidR="00B42D71">
              <w:rPr>
                <w:rFonts w:ascii="Calibri" w:hAnsi="Calibri" w:cs="Calibri"/>
                <w:color w:val="000000"/>
              </w:rPr>
              <w:t>th</w:t>
            </w:r>
          </w:p>
        </w:tc>
      </w:tr>
    </w:tbl>
    <w:p w14:paraId="5109D775" w14:textId="77777777" w:rsidR="00B42D71" w:rsidRDefault="00B42D71" w:rsidP="00C311C2"/>
    <w:p w14:paraId="5F6F9DA0" w14:textId="065EFC90" w:rsidR="00DC434B" w:rsidRDefault="00DC434B" w:rsidP="00C311C2">
      <w:r>
        <w:t xml:space="preserve">In an </w:t>
      </w:r>
      <w:r w:rsidRPr="006435EE">
        <w:rPr>
          <w:i/>
        </w:rPr>
        <w:t>Outside</w:t>
      </w:r>
      <w:r>
        <w:t xml:space="preserve"> </w:t>
      </w:r>
      <w:r w:rsidR="006435EE">
        <w:t>m</w:t>
      </w:r>
      <w:r>
        <w:t xml:space="preserve">agazine </w:t>
      </w:r>
      <w:r w:rsidR="006435EE">
        <w:t>a</w:t>
      </w:r>
      <w:r>
        <w:t xml:space="preserve">rticle titled </w:t>
      </w:r>
      <w:r w:rsidR="006B0629">
        <w:t>“</w:t>
      </w:r>
      <w:r>
        <w:t>Stoned</w:t>
      </w:r>
      <w:r w:rsidR="006B0629">
        <w:t>”</w:t>
      </w:r>
      <w:r>
        <w:t xml:space="preserve">, Beckey responded to </w:t>
      </w:r>
      <w:r w:rsidR="006B0629">
        <w:t xml:space="preserve">the </w:t>
      </w:r>
      <w:r>
        <w:t xml:space="preserve">question about </w:t>
      </w:r>
      <w:r w:rsidR="00867EC8">
        <w:t xml:space="preserve">being </w:t>
      </w:r>
      <w:r>
        <w:t>left off the American Expedition to Mt Everest in 196</w:t>
      </w:r>
      <w:r w:rsidR="004C7F29">
        <w:t>3</w:t>
      </w:r>
      <w:r>
        <w:t xml:space="preserve"> as follows:</w:t>
      </w:r>
    </w:p>
    <w:p w14:paraId="6BE7CDEE" w14:textId="77777777" w:rsidR="00DC434B" w:rsidRDefault="00DC434B" w:rsidP="00C311C2"/>
    <w:p w14:paraId="70569E23" w14:textId="77777777" w:rsidR="00BE6F05" w:rsidRDefault="00DC434B" w:rsidP="00BE6F05">
      <w:pPr>
        <w:ind w:left="720"/>
        <w:rPr>
          <w:i/>
        </w:rPr>
      </w:pPr>
      <w:r w:rsidRPr="006B0629">
        <w:rPr>
          <w:i/>
        </w:rPr>
        <w:t xml:space="preserve">It was a big thing. </w:t>
      </w:r>
    </w:p>
    <w:p w14:paraId="2CA4549A" w14:textId="77777777" w:rsidR="00BE6F05" w:rsidRDefault="00BE6F05" w:rsidP="00BE6F05">
      <w:pPr>
        <w:ind w:left="720"/>
        <w:rPr>
          <w:i/>
        </w:rPr>
      </w:pPr>
    </w:p>
    <w:p w14:paraId="56422B45" w14:textId="16B75340" w:rsidR="00BE6F05" w:rsidRPr="00BE6F05" w:rsidRDefault="00BE6F05" w:rsidP="00C311C2">
      <w:r>
        <w:t>For emphasis I separated the previous statement, from the remainder of Beckey response.</w:t>
      </w:r>
    </w:p>
    <w:p w14:paraId="0DF8973D" w14:textId="77777777" w:rsidR="00BE6F05" w:rsidRPr="00BE6F05" w:rsidRDefault="00BE6F05" w:rsidP="00C311C2"/>
    <w:p w14:paraId="38C4831C" w14:textId="374E69EB" w:rsidR="00DC434B" w:rsidRPr="006B0629" w:rsidRDefault="00DC434B" w:rsidP="00BE6F05">
      <w:pPr>
        <w:ind w:left="720"/>
        <w:rPr>
          <w:i/>
        </w:rPr>
      </w:pPr>
      <w:r w:rsidRPr="006B0629">
        <w:rPr>
          <w:i/>
        </w:rPr>
        <w:t xml:space="preserve">But I didn’t take it too hard. It didn’t affect my life. Maybe it’s like some girl you’re interested in and it doesn’t work out and you get involved with somebody else and you forget about her. </w:t>
      </w:r>
      <w:r w:rsidR="004C7F29" w:rsidRPr="004C7F29">
        <w:rPr>
          <w:b/>
        </w:rPr>
        <w:t>[1]</w:t>
      </w:r>
    </w:p>
    <w:p w14:paraId="06CAE61F" w14:textId="00A5764E" w:rsidR="00C311C2" w:rsidRDefault="00C311C2" w:rsidP="00C311C2"/>
    <w:p w14:paraId="66B832C0" w14:textId="3421718A" w:rsidR="00AF0811" w:rsidRDefault="00DA3C70" w:rsidP="00C311C2">
      <w:r>
        <w:t>A former girlfriend</w:t>
      </w:r>
      <w:r w:rsidR="00AF0811">
        <w:t xml:space="preserve"> Sybil Goman s</w:t>
      </w:r>
      <w:r>
        <w:t>tated:</w:t>
      </w:r>
    </w:p>
    <w:p w14:paraId="19FDB0A1" w14:textId="77777777" w:rsidR="00AF0811" w:rsidRDefault="00AF0811" w:rsidP="00C311C2"/>
    <w:p w14:paraId="1B0A2893" w14:textId="462F5383" w:rsidR="00AF0811" w:rsidRDefault="00AF0811" w:rsidP="00BE6F05">
      <w:pPr>
        <w:ind w:left="720"/>
      </w:pPr>
      <w:r w:rsidRPr="00DA3C70">
        <w:rPr>
          <w:rFonts w:cstheme="minorHAnsi"/>
          <w:color w:val="000000"/>
          <w:shd w:val="clear" w:color="auto" w:fill="FFFFFF"/>
        </w:rPr>
        <w:t xml:space="preserve">"He took that (Everest) rejection really badly," </w:t>
      </w:r>
      <w:r w:rsidR="00DA3C70" w:rsidRPr="00DA3C70">
        <w:rPr>
          <w:rFonts w:cstheme="minorHAnsi"/>
          <w:b/>
          <w:color w:val="000000"/>
          <w:shd w:val="clear" w:color="auto" w:fill="FFFFFF"/>
        </w:rPr>
        <w:t>[</w:t>
      </w:r>
      <w:r w:rsidR="007E4C70">
        <w:rPr>
          <w:rFonts w:cstheme="minorHAnsi"/>
          <w:b/>
          <w:color w:val="000000"/>
          <w:shd w:val="clear" w:color="auto" w:fill="FFFFFF"/>
        </w:rPr>
        <w:t>8</w:t>
      </w:r>
      <w:r w:rsidR="00DA3C70" w:rsidRPr="00DA3C70">
        <w:rPr>
          <w:rFonts w:cstheme="minorHAnsi"/>
          <w:b/>
          <w:color w:val="000000"/>
          <w:shd w:val="clear" w:color="auto" w:fill="FFFFFF"/>
        </w:rPr>
        <w:t>]</w:t>
      </w:r>
    </w:p>
    <w:p w14:paraId="32E09B2A" w14:textId="773AC3A7" w:rsidR="00AF0811" w:rsidRDefault="00AF0811" w:rsidP="00C311C2"/>
    <w:p w14:paraId="2A329CB9" w14:textId="230F1BC6" w:rsidR="001953F5" w:rsidRDefault="0081190F" w:rsidP="00C311C2">
      <w:r>
        <w:t>If Dyhrenfurth didn’t want Beckey on the American Expedition to climb Mt Everest in 1963, because Beckey was arrogant, not a team player, caused friction, etc., th</w:t>
      </w:r>
      <w:r w:rsidR="006435EE">
        <w:t>at’s</w:t>
      </w:r>
      <w:r>
        <w:t xml:space="preserve"> fine. </w:t>
      </w:r>
      <w:r w:rsidR="001953F5">
        <w:t>Then d</w:t>
      </w:r>
      <w:r>
        <w:t xml:space="preserve">on’t accept his application. </w:t>
      </w:r>
    </w:p>
    <w:p w14:paraId="5D285356" w14:textId="77777777" w:rsidR="001953F5" w:rsidRDefault="001953F5" w:rsidP="00C311C2"/>
    <w:p w14:paraId="54A6535A" w14:textId="72B321E5" w:rsidR="0081190F" w:rsidRDefault="00C96E46" w:rsidP="00C311C2">
      <w:r>
        <w:t xml:space="preserve">In climbing, especially on a long expedition with a large number of diverse people, there is a something called “group dynamics” which comes into play. Poor group dynamics has led to failure on more than one occasion, which is rarely written </w:t>
      </w:r>
      <w:r w:rsidR="001953F5">
        <w:t xml:space="preserve">about in </w:t>
      </w:r>
      <w:r>
        <w:t xml:space="preserve">trip reports. As leader of the expedition, it was Dyhrenfurth’s right to </w:t>
      </w:r>
      <w:r w:rsidR="001953F5">
        <w:t>make the decision</w:t>
      </w:r>
      <w:r>
        <w:t xml:space="preserve"> to refuse Beckey’s application on those grounds. </w:t>
      </w:r>
      <w:r w:rsidR="0081190F">
        <w:t xml:space="preserve">But don’t use the Spirig incident as </w:t>
      </w:r>
      <w:r w:rsidR="006435EE">
        <w:t>a reason</w:t>
      </w:r>
      <w:r w:rsidR="0081190F">
        <w:t xml:space="preserve"> to re</w:t>
      </w:r>
      <w:r>
        <w:t>ject</w:t>
      </w:r>
      <w:r w:rsidR="0081190F">
        <w:t xml:space="preserve"> Beckey’s application.</w:t>
      </w:r>
    </w:p>
    <w:p w14:paraId="0BC1FD88" w14:textId="77777777" w:rsidR="0081190F" w:rsidRDefault="0081190F" w:rsidP="00C311C2"/>
    <w:p w14:paraId="4349213F" w14:textId="03DBACA9" w:rsidR="00A75514" w:rsidRDefault="00B0229D" w:rsidP="00C311C2">
      <w:r>
        <w:t>In conclusion, t</w:t>
      </w:r>
      <w:r w:rsidR="00DC434B">
        <w:t xml:space="preserve">he statistics show that Fred Beckey didn’t wake up </w:t>
      </w:r>
      <w:r w:rsidR="006233B4">
        <w:t>o</w:t>
      </w:r>
      <w:r w:rsidR="00DC434B">
        <w:t xml:space="preserve">n New Year’s Day 1963 and </w:t>
      </w:r>
      <w:r>
        <w:t xml:space="preserve">suddenly </w:t>
      </w:r>
      <w:r w:rsidR="00DC434B">
        <w:t>decide</w:t>
      </w:r>
      <w:r w:rsidR="0090521E">
        <w:t>d</w:t>
      </w:r>
      <w:r w:rsidR="00DC434B">
        <w:t xml:space="preserve"> to re</w:t>
      </w:r>
      <w:r w:rsidR="00623034">
        <w:t>act</w:t>
      </w:r>
      <w:r w:rsidR="00DC434B">
        <w:t xml:space="preserve"> to </w:t>
      </w:r>
      <w:r w:rsidR="00505F15">
        <w:t>not being selected</w:t>
      </w:r>
      <w:r w:rsidR="00DC434B">
        <w:t xml:space="preserve"> for</w:t>
      </w:r>
      <w:r w:rsidR="00DA3C70">
        <w:t xml:space="preserve"> the</w:t>
      </w:r>
      <w:r w:rsidR="00DC434B">
        <w:t xml:space="preserve"> Mt Ever</w:t>
      </w:r>
      <w:r w:rsidR="00553945">
        <w:t>e</w:t>
      </w:r>
      <w:r w:rsidR="00DC434B">
        <w:t xml:space="preserve">st Expedition. </w:t>
      </w:r>
      <w:r w:rsidR="006233B4">
        <w:t>The data</w:t>
      </w:r>
      <w:r w:rsidR="004C7F29">
        <w:t xml:space="preserve"> </w:t>
      </w:r>
      <w:r w:rsidR="006233B4">
        <w:t>show</w:t>
      </w:r>
      <w:r w:rsidR="005E7EDF">
        <w:t>s</w:t>
      </w:r>
      <w:r w:rsidR="006233B4">
        <w:t xml:space="preserve"> </w:t>
      </w:r>
      <w:r w:rsidR="004C7F29">
        <w:t>i</w:t>
      </w:r>
      <w:r w:rsidR="00DC434B">
        <w:t>t began in 1961</w:t>
      </w:r>
      <w:r w:rsidR="00553945">
        <w:t>, when Dyhrenfurth</w:t>
      </w:r>
      <w:r w:rsidR="00DC434B">
        <w:t xml:space="preserve"> </w:t>
      </w:r>
      <w:r w:rsidR="00312DC1">
        <w:t>didn’</w:t>
      </w:r>
      <w:r w:rsidR="00553945">
        <w:t xml:space="preserve">t </w:t>
      </w:r>
      <w:r w:rsidR="00505F15">
        <w:t>select him for the American team</w:t>
      </w:r>
      <w:r w:rsidR="00553945">
        <w:t>.</w:t>
      </w:r>
    </w:p>
    <w:p w14:paraId="1D7B8D83" w14:textId="77777777" w:rsidR="00A75514" w:rsidRDefault="00A75514">
      <w:r>
        <w:br w:type="page"/>
      </w:r>
    </w:p>
    <w:p w14:paraId="32337A2D" w14:textId="77777777" w:rsidR="00DC434B" w:rsidRDefault="00DC434B" w:rsidP="00C311C2"/>
    <w:p w14:paraId="0549773F" w14:textId="302C8A69" w:rsidR="00A93665" w:rsidRPr="00BD4095" w:rsidRDefault="00B0229D" w:rsidP="0060573C">
      <w:pPr>
        <w:rPr>
          <w:b/>
          <w:u w:val="single"/>
        </w:rPr>
      </w:pPr>
      <w:r>
        <w:rPr>
          <w:b/>
          <w:u w:val="single"/>
        </w:rPr>
        <w:t>End</w:t>
      </w:r>
      <w:r w:rsidR="00A93665" w:rsidRPr="00BD4095">
        <w:rPr>
          <w:b/>
          <w:u w:val="single"/>
        </w:rPr>
        <w:t>notes</w:t>
      </w:r>
    </w:p>
    <w:p w14:paraId="6EC6E81C" w14:textId="495113DA" w:rsidR="00A93665" w:rsidRDefault="00A93665" w:rsidP="0060573C"/>
    <w:p w14:paraId="540A5231" w14:textId="7577F830" w:rsidR="00F01968" w:rsidRPr="00A93665" w:rsidRDefault="00F01968" w:rsidP="00F01968">
      <w:r w:rsidRPr="00BD4095">
        <w:rPr>
          <w:b/>
        </w:rPr>
        <w:t>[1]</w:t>
      </w:r>
      <w:r w:rsidRPr="00A93665">
        <w:t xml:space="preserve"> </w:t>
      </w:r>
      <w:hyperlink r:id="rId15" w:history="1">
        <w:r w:rsidR="00BD4095" w:rsidRPr="00E324C3">
          <w:rPr>
            <w:rStyle w:val="Hyperlink"/>
          </w:rPr>
          <w:t>Nyberg, Justin.</w:t>
        </w:r>
        <w:r w:rsidRPr="00E324C3">
          <w:rPr>
            <w:rStyle w:val="Hyperlink"/>
          </w:rPr>
          <w:t xml:space="preserve"> </w:t>
        </w:r>
        <w:r w:rsidRPr="00E324C3">
          <w:rPr>
            <w:rStyle w:val="Hyperlink"/>
            <w:i/>
          </w:rPr>
          <w:t>Stoned</w:t>
        </w:r>
        <w:r w:rsidRPr="00E324C3">
          <w:rPr>
            <w:rStyle w:val="Hyperlink"/>
          </w:rPr>
          <w:t xml:space="preserve">, </w:t>
        </w:r>
        <w:r w:rsidR="00BD4095" w:rsidRPr="00E324C3">
          <w:rPr>
            <w:rStyle w:val="Hyperlink"/>
          </w:rPr>
          <w:t xml:space="preserve">Outside Magazine. </w:t>
        </w:r>
        <w:r w:rsidRPr="00E324C3">
          <w:rPr>
            <w:rStyle w:val="Hyperlink"/>
          </w:rPr>
          <w:t>September 14, 2010</w:t>
        </w:r>
        <w:r w:rsidR="00BD4095" w:rsidRPr="00E324C3">
          <w:rPr>
            <w:rStyle w:val="Hyperlink"/>
          </w:rPr>
          <w:t>.</w:t>
        </w:r>
      </w:hyperlink>
    </w:p>
    <w:p w14:paraId="46736584" w14:textId="77777777" w:rsidR="00F01968" w:rsidRDefault="00F01968" w:rsidP="0060573C"/>
    <w:p w14:paraId="681FD791" w14:textId="6D71D200" w:rsidR="00F01968" w:rsidRPr="00F01968" w:rsidRDefault="00F01968" w:rsidP="00F01968">
      <w:r w:rsidRPr="00BD4095">
        <w:rPr>
          <w:b/>
        </w:rPr>
        <w:t>[2]</w:t>
      </w:r>
      <w:r w:rsidRPr="00F01968">
        <w:t xml:space="preserve"> </w:t>
      </w:r>
      <w:hyperlink r:id="rId16" w:history="1">
        <w:r w:rsidR="00BD4095" w:rsidRPr="00B22DCB">
          <w:rPr>
            <w:rStyle w:val="Hyperlink"/>
          </w:rPr>
          <w:t xml:space="preserve">Dyhrenfurth, Norman G. </w:t>
        </w:r>
        <w:r w:rsidRPr="00B22DCB">
          <w:rPr>
            <w:rStyle w:val="Hyperlink"/>
            <w:i/>
          </w:rPr>
          <w:t>Lhotse 1955</w:t>
        </w:r>
        <w:r w:rsidR="00BD4095" w:rsidRPr="00B22DCB">
          <w:rPr>
            <w:rStyle w:val="Hyperlink"/>
          </w:rPr>
          <w:t>.</w:t>
        </w:r>
        <w:r w:rsidRPr="00B22DCB">
          <w:rPr>
            <w:rStyle w:val="Hyperlink"/>
          </w:rPr>
          <w:t xml:space="preserve"> </w:t>
        </w:r>
        <w:r w:rsidR="00BD4095" w:rsidRPr="00B22DCB">
          <w:rPr>
            <w:rStyle w:val="Hyperlink"/>
          </w:rPr>
          <w:t>American Alpine Journal. 1956</w:t>
        </w:r>
        <w:r w:rsidR="00794956" w:rsidRPr="00B22DCB">
          <w:rPr>
            <w:rStyle w:val="Hyperlink"/>
          </w:rPr>
          <w:t>. 17.</w:t>
        </w:r>
      </w:hyperlink>
      <w:r w:rsidR="00BD4095">
        <w:t xml:space="preserve"> </w:t>
      </w:r>
    </w:p>
    <w:p w14:paraId="67F2D55D" w14:textId="77777777" w:rsidR="00A93665" w:rsidRPr="00F01968" w:rsidRDefault="00A93665" w:rsidP="0060573C"/>
    <w:p w14:paraId="6C6C76BF" w14:textId="729FF80A" w:rsidR="00B22DCB" w:rsidRDefault="00B22DCB" w:rsidP="00B22DCB">
      <w:r w:rsidRPr="002C65F2">
        <w:rPr>
          <w:b/>
        </w:rPr>
        <w:t>[</w:t>
      </w:r>
      <w:r>
        <w:rPr>
          <w:b/>
        </w:rPr>
        <w:t>3</w:t>
      </w:r>
      <w:r w:rsidRPr="002C65F2">
        <w:rPr>
          <w:b/>
        </w:rPr>
        <w:t>]</w:t>
      </w:r>
      <w:r>
        <w:t xml:space="preserve"> </w:t>
      </w:r>
      <w:r w:rsidRPr="009C46AD">
        <w:rPr>
          <w:i/>
        </w:rPr>
        <w:t>Seattle Post Intelligencer</w:t>
      </w:r>
      <w:r>
        <w:rPr>
          <w:i/>
        </w:rPr>
        <w:t>.</w:t>
      </w:r>
      <w:r>
        <w:t xml:space="preserve"> November 21, 1955, 2. “Seattle Mountaineer Bares Near-Tragedy.”</w:t>
      </w:r>
    </w:p>
    <w:p w14:paraId="7DFB8374" w14:textId="34EEE1AB" w:rsidR="0027205B" w:rsidRDefault="0027205B" w:rsidP="00B22DCB"/>
    <w:p w14:paraId="11404423" w14:textId="77777777" w:rsidR="0027205B" w:rsidRDefault="0027205B" w:rsidP="0027205B">
      <w:r w:rsidRPr="00931048">
        <w:rPr>
          <w:rFonts w:eastAsia="Times New Roman" w:cstheme="minorHAnsi"/>
          <w:b/>
        </w:rPr>
        <w:t>[</w:t>
      </w:r>
      <w:r>
        <w:rPr>
          <w:rFonts w:eastAsia="Times New Roman" w:cstheme="minorHAnsi"/>
          <w:b/>
        </w:rPr>
        <w:t>4</w:t>
      </w:r>
      <w:r w:rsidRPr="00931048">
        <w:rPr>
          <w:rFonts w:eastAsia="Times New Roman" w:cstheme="minorHAnsi"/>
          <w:b/>
        </w:rPr>
        <w:t>]</w:t>
      </w:r>
      <w:r>
        <w:rPr>
          <w:rFonts w:eastAsia="Times New Roman" w:cstheme="minorHAnsi"/>
        </w:rPr>
        <w:t xml:space="preserve"> </w:t>
      </w:r>
      <w:r>
        <w:t xml:space="preserve">The Mountaineers Journal-1956, 84. “1955 International Himalayan Expedition”. By Richard E. McGowan. </w:t>
      </w:r>
    </w:p>
    <w:p w14:paraId="4C1960B1" w14:textId="77777777" w:rsidR="00B22DCB" w:rsidRDefault="00B22DCB" w:rsidP="00A93665"/>
    <w:p w14:paraId="7FD06A93" w14:textId="497C83AA" w:rsidR="00BC63F2" w:rsidRPr="00F01968" w:rsidRDefault="00BC63F2" w:rsidP="00A93665">
      <w:r w:rsidRPr="00E71F4B">
        <w:rPr>
          <w:b/>
        </w:rPr>
        <w:t>[</w:t>
      </w:r>
      <w:r w:rsidR="0027205B">
        <w:rPr>
          <w:b/>
        </w:rPr>
        <w:t>5</w:t>
      </w:r>
      <w:r w:rsidRPr="00E71F4B">
        <w:rPr>
          <w:b/>
        </w:rPr>
        <w:t>]</w:t>
      </w:r>
      <w:r>
        <w:t xml:space="preserve"> Groff, Ben. </w:t>
      </w:r>
      <w:r w:rsidRPr="00BC63F2">
        <w:rPr>
          <w:i/>
        </w:rPr>
        <w:t>Mountain Man: Climbing Legend Fred Beckey</w:t>
      </w:r>
      <w:r>
        <w:t>. The Sunday Oregonian Magazine. October 23, 1988. 11.</w:t>
      </w:r>
    </w:p>
    <w:p w14:paraId="38BC7074" w14:textId="54560EC3" w:rsidR="00A93665" w:rsidRDefault="00A93665" w:rsidP="00A93665"/>
    <w:p w14:paraId="65119C60" w14:textId="0352FB6A" w:rsidR="00B22DCB" w:rsidRDefault="00B22DCB" w:rsidP="00B22DCB">
      <w:r w:rsidRPr="00BD4095">
        <w:rPr>
          <w:b/>
        </w:rPr>
        <w:t>[</w:t>
      </w:r>
      <w:r w:rsidR="0027205B">
        <w:rPr>
          <w:b/>
        </w:rPr>
        <w:t>6</w:t>
      </w:r>
      <w:r w:rsidRPr="00BD4095">
        <w:rPr>
          <w:b/>
        </w:rPr>
        <w:t>]</w:t>
      </w:r>
      <w:r w:rsidRPr="00F01968">
        <w:t xml:space="preserve"> </w:t>
      </w:r>
      <w:r>
        <w:t xml:space="preserve">Dyhrenfurth, Norman G. </w:t>
      </w:r>
      <w:r w:rsidRPr="00F01968">
        <w:rPr>
          <w:i/>
        </w:rPr>
        <w:t>Americans on Everest, 1963</w:t>
      </w:r>
      <w:r>
        <w:rPr>
          <w:i/>
        </w:rPr>
        <w:t>.</w:t>
      </w:r>
      <w:r w:rsidRPr="00F01968">
        <w:t xml:space="preserve"> Alpine Journal 1964, Volume 69, No. 38</w:t>
      </w:r>
      <w:r>
        <w:t>. 1.</w:t>
      </w:r>
    </w:p>
    <w:p w14:paraId="61EF028C" w14:textId="77777777" w:rsidR="002C65F2" w:rsidRDefault="002C65F2" w:rsidP="00A93665"/>
    <w:p w14:paraId="11D39848" w14:textId="1A1A4880" w:rsidR="00D559BC" w:rsidRDefault="00D559BC" w:rsidP="00A93665">
      <w:pPr>
        <w:rPr>
          <w:rFonts w:eastAsia="Times New Roman" w:cstheme="minorHAnsi"/>
        </w:rPr>
      </w:pPr>
      <w:r w:rsidRPr="007E4C70">
        <w:rPr>
          <w:rFonts w:eastAsia="Times New Roman" w:cstheme="minorHAnsi"/>
          <w:b/>
        </w:rPr>
        <w:t>[</w:t>
      </w:r>
      <w:r w:rsidR="007E4C70">
        <w:rPr>
          <w:rFonts w:eastAsia="Times New Roman" w:cstheme="minorHAnsi"/>
          <w:b/>
        </w:rPr>
        <w:t>7</w:t>
      </w:r>
      <w:r w:rsidRPr="007E4C70">
        <w:rPr>
          <w:rFonts w:eastAsia="Times New Roman" w:cstheme="minorHAnsi"/>
          <w:b/>
        </w:rPr>
        <w:t>]</w:t>
      </w:r>
      <w:r>
        <w:rPr>
          <w:rFonts w:eastAsia="Times New Roman" w:cstheme="minorHAnsi"/>
        </w:rPr>
        <w:t xml:space="preserve"> </w:t>
      </w:r>
      <w:r w:rsidR="007E4C70" w:rsidRPr="006435EE">
        <w:rPr>
          <w:rFonts w:eastAsia="Times New Roman" w:cstheme="minorHAnsi"/>
          <w:i/>
        </w:rPr>
        <w:t>Norman Dyhrenfurth letter to Dee Molenaar regarding the 1963 American Mount Everest Expedition, October 12, 1961</w:t>
      </w:r>
      <w:r w:rsidR="007E4C70">
        <w:rPr>
          <w:rFonts w:eastAsia="Times New Roman" w:cstheme="minorHAnsi"/>
        </w:rPr>
        <w:t>. University of Washington Special Collection Library. Pacific Northwest Historical Documents. Accession No. 4578-002, Box 1.</w:t>
      </w:r>
    </w:p>
    <w:p w14:paraId="4087088A" w14:textId="175F6602" w:rsidR="007E4C70" w:rsidRDefault="007E4C70" w:rsidP="00A93665">
      <w:pPr>
        <w:rPr>
          <w:rFonts w:eastAsia="Times New Roman" w:cstheme="minorHAnsi"/>
        </w:rPr>
      </w:pPr>
    </w:p>
    <w:p w14:paraId="5FC1EE3B" w14:textId="77777777" w:rsidR="007E4C70" w:rsidRDefault="007E4C70" w:rsidP="007E4C70">
      <w:pPr>
        <w:rPr>
          <w:rFonts w:eastAsia="Times New Roman" w:cstheme="minorHAnsi"/>
        </w:rPr>
      </w:pPr>
      <w:r w:rsidRPr="00AF0811">
        <w:rPr>
          <w:rFonts w:eastAsia="Times New Roman" w:cstheme="minorHAnsi"/>
          <w:b/>
        </w:rPr>
        <w:t>[</w:t>
      </w:r>
      <w:r>
        <w:rPr>
          <w:rFonts w:eastAsia="Times New Roman" w:cstheme="minorHAnsi"/>
          <w:b/>
        </w:rPr>
        <w:t>8</w:t>
      </w:r>
      <w:r w:rsidRPr="00AF0811">
        <w:rPr>
          <w:rFonts w:eastAsia="Times New Roman" w:cstheme="minorHAnsi"/>
          <w:b/>
        </w:rPr>
        <w:t>]</w:t>
      </w:r>
      <w:r>
        <w:rPr>
          <w:rFonts w:eastAsia="Times New Roman" w:cstheme="minorHAnsi"/>
        </w:rPr>
        <w:t xml:space="preserve"> </w:t>
      </w:r>
      <w:r w:rsidRPr="002C65F2">
        <w:rPr>
          <w:rFonts w:eastAsia="Times New Roman" w:cstheme="minorHAnsi"/>
          <w:i/>
        </w:rPr>
        <w:t>Seattle Post Intelligencer</w:t>
      </w:r>
      <w:r>
        <w:rPr>
          <w:rFonts w:eastAsia="Times New Roman" w:cstheme="minorHAnsi"/>
          <w:i/>
        </w:rPr>
        <w:t>.</w:t>
      </w:r>
      <w:r>
        <w:rPr>
          <w:rFonts w:eastAsia="Times New Roman" w:cstheme="minorHAnsi"/>
        </w:rPr>
        <w:t xml:space="preserve"> March 7, 2003. “Icon to some, legendary climber Beckey still obscure to many.”</w:t>
      </w:r>
    </w:p>
    <w:p w14:paraId="41D92654" w14:textId="77777777" w:rsidR="007E4C70" w:rsidRDefault="007E4C70" w:rsidP="00A93665">
      <w:pPr>
        <w:rPr>
          <w:rFonts w:eastAsia="Times New Roman" w:cstheme="minorHAnsi"/>
        </w:rPr>
      </w:pPr>
    </w:p>
    <w:p w14:paraId="73E71C53" w14:textId="51D1BA76" w:rsidR="00BD4095" w:rsidRDefault="00BD4095" w:rsidP="00BD4095">
      <w:r>
        <w:t>Author: Dave Creeden</w:t>
      </w:r>
      <w:r w:rsidR="00D3558D">
        <w:t>.</w:t>
      </w:r>
    </w:p>
    <w:p w14:paraId="4EDA342B" w14:textId="77777777" w:rsidR="00A75514" w:rsidRDefault="00A75514">
      <w:pPr>
        <w:rPr>
          <w:b/>
          <w:u w:val="single"/>
        </w:rPr>
      </w:pPr>
      <w:r>
        <w:rPr>
          <w:b/>
          <w:u w:val="single"/>
        </w:rPr>
        <w:br w:type="page"/>
      </w:r>
    </w:p>
    <w:p w14:paraId="70BB0E20" w14:textId="1E94D5C9" w:rsidR="00B76F96" w:rsidRPr="007F23D9" w:rsidRDefault="00B76F96" w:rsidP="00A93665">
      <w:pPr>
        <w:rPr>
          <w:b/>
          <w:u w:val="single"/>
        </w:rPr>
      </w:pPr>
      <w:r w:rsidRPr="007F23D9">
        <w:rPr>
          <w:b/>
          <w:u w:val="single"/>
        </w:rPr>
        <w:lastRenderedPageBreak/>
        <w:t>Appendix</w:t>
      </w:r>
    </w:p>
    <w:p w14:paraId="3C52B609" w14:textId="68C83C72" w:rsidR="00B76F96" w:rsidRDefault="00B76F96" w:rsidP="00B76F96">
      <w:pPr>
        <w:jc w:val="center"/>
      </w:pPr>
      <w:r>
        <w:rPr>
          <w:noProof/>
        </w:rPr>
        <w:drawing>
          <wp:inline distT="0" distB="0" distL="0" distR="0" wp14:anchorId="624F31CF" wp14:editId="6E6FC22F">
            <wp:extent cx="2171700" cy="7609831"/>
            <wp:effectExtent l="0" t="0" r="0" b="0"/>
            <wp:docPr id="3" name="Picture 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21-55SeattlePILhots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9797" cy="7708284"/>
                    </a:xfrm>
                    <a:prstGeom prst="rect">
                      <a:avLst/>
                    </a:prstGeom>
                  </pic:spPr>
                </pic:pic>
              </a:graphicData>
            </a:graphic>
          </wp:inline>
        </w:drawing>
      </w:r>
    </w:p>
    <w:p w14:paraId="64C3E31D" w14:textId="191706C0" w:rsidR="00B76F96" w:rsidRDefault="00B76F96" w:rsidP="00B76F96">
      <w:pPr>
        <w:jc w:val="center"/>
      </w:pPr>
      <w:r w:rsidRPr="00B76F96">
        <w:rPr>
          <w:i/>
        </w:rPr>
        <w:t>Seattle Post Intelligencer</w:t>
      </w:r>
      <w:r>
        <w:t>, November 21, 1</w:t>
      </w:r>
      <w:r w:rsidR="00BF21FD">
        <w:t>9</w:t>
      </w:r>
      <w:r>
        <w:t>55, 2.</w:t>
      </w:r>
    </w:p>
    <w:sectPr w:rsidR="00B76F96" w:rsidSect="00BC63F2">
      <w:headerReference w:type="default" r:id="rId18"/>
      <w:footerReference w:type="default" r:id="rId19"/>
      <w:pgSz w:w="12240" w:h="15840"/>
      <w:pgMar w:top="1440" w:right="1440" w:bottom="1440" w:left="1440" w:header="720" w:footer="720" w:gutter="0"/>
      <w:pgBorders w:offsetFrom="page">
        <w:top w:val="single" w:sz="12" w:space="24" w:color="538135" w:themeColor="accent6" w:themeShade="BF"/>
        <w:left w:val="single" w:sz="12" w:space="24" w:color="538135" w:themeColor="accent6" w:themeShade="BF"/>
        <w:bottom w:val="single" w:sz="12" w:space="24" w:color="538135" w:themeColor="accent6" w:themeShade="BF"/>
        <w:right w:val="single" w:sz="12" w:space="24" w:color="538135"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C7FD2" w14:textId="77777777" w:rsidR="00C263FC" w:rsidRDefault="00C263FC" w:rsidP="0060573C">
      <w:r>
        <w:separator/>
      </w:r>
    </w:p>
  </w:endnote>
  <w:endnote w:type="continuationSeparator" w:id="0">
    <w:p w14:paraId="39323E49" w14:textId="77777777" w:rsidR="00C263FC" w:rsidRDefault="00C263FC" w:rsidP="00605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088286"/>
      <w:docPartObj>
        <w:docPartGallery w:val="Page Numbers (Bottom of Page)"/>
        <w:docPartUnique/>
      </w:docPartObj>
    </w:sdtPr>
    <w:sdtEndPr/>
    <w:sdtContent>
      <w:sdt>
        <w:sdtPr>
          <w:id w:val="1728636285"/>
          <w:docPartObj>
            <w:docPartGallery w:val="Page Numbers (Top of Page)"/>
            <w:docPartUnique/>
          </w:docPartObj>
        </w:sdtPr>
        <w:sdtEndPr/>
        <w:sdtContent>
          <w:p w14:paraId="6B6C5EE9" w14:textId="1320AE57" w:rsidR="00A93665" w:rsidRDefault="00A9366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5D9272B" w14:textId="77777777" w:rsidR="00A93665" w:rsidRDefault="00A9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DFA70" w14:textId="77777777" w:rsidR="00C263FC" w:rsidRDefault="00C263FC" w:rsidP="0060573C">
      <w:r>
        <w:separator/>
      </w:r>
    </w:p>
  </w:footnote>
  <w:footnote w:type="continuationSeparator" w:id="0">
    <w:p w14:paraId="72D5A1E6" w14:textId="77777777" w:rsidR="00C263FC" w:rsidRDefault="00C263FC" w:rsidP="006057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C9DC2" w14:textId="02F550A0" w:rsidR="0060573C" w:rsidRPr="00A93665" w:rsidRDefault="0060573C">
    <w:pPr>
      <w:pStyle w:val="Header"/>
      <w:rPr>
        <w:rFonts w:ascii="MV Boli" w:hAnsi="MV Boli" w:cs="MV Boli"/>
        <w:b/>
        <w:color w:val="538135" w:themeColor="accent6" w:themeShade="BF"/>
        <w:sz w:val="28"/>
        <w:szCs w:val="28"/>
        <w:u w:val="single"/>
      </w:rPr>
    </w:pPr>
    <w:r w:rsidRPr="00A93665">
      <w:rPr>
        <w:rFonts w:ascii="MV Boli" w:hAnsi="MV Boli" w:cs="MV Boli"/>
        <w:b/>
        <w:color w:val="538135" w:themeColor="accent6" w:themeShade="BF"/>
        <w:sz w:val="28"/>
        <w:szCs w:val="28"/>
        <w:u w:val="single"/>
      </w:rPr>
      <w:t>Chapter 1</w:t>
    </w:r>
    <w:r w:rsidR="00AB13CE">
      <w:rPr>
        <w:rFonts w:ascii="MV Boli" w:hAnsi="MV Boli" w:cs="MV Boli"/>
        <w:b/>
        <w:color w:val="538135" w:themeColor="accent6" w:themeShade="BF"/>
        <w:sz w:val="28"/>
        <w:szCs w:val="28"/>
        <w:u w:val="single"/>
      </w:rPr>
      <w:t>7</w:t>
    </w:r>
    <w:r w:rsidRPr="00A93665">
      <w:rPr>
        <w:rFonts w:ascii="MV Boli" w:hAnsi="MV Boli" w:cs="MV Boli"/>
        <w:b/>
        <w:color w:val="538135" w:themeColor="accent6" w:themeShade="BF"/>
        <w:sz w:val="28"/>
        <w:szCs w:val="28"/>
        <w:u w:val="single"/>
      </w:rPr>
      <w:t>: Beckey’s</w:t>
    </w:r>
    <w:r w:rsidR="00431462">
      <w:rPr>
        <w:rFonts w:ascii="MV Boli" w:hAnsi="MV Boli" w:cs="MV Boli"/>
        <w:b/>
        <w:color w:val="538135" w:themeColor="accent6" w:themeShade="BF"/>
        <w:sz w:val="28"/>
        <w:szCs w:val="28"/>
        <w:u w:val="single"/>
      </w:rPr>
      <w:t xml:space="preserve"> </w:t>
    </w:r>
    <w:r w:rsidRPr="00A93665">
      <w:rPr>
        <w:rFonts w:ascii="MV Boli" w:hAnsi="MV Boli" w:cs="MV Boli"/>
        <w:b/>
        <w:color w:val="538135" w:themeColor="accent6" w:themeShade="BF"/>
        <w:sz w:val="28"/>
        <w:szCs w:val="28"/>
        <w:u w:val="single"/>
      </w:rPr>
      <w:t xml:space="preserve">Reaction to not </w:t>
    </w:r>
    <w:r w:rsidR="006233B4">
      <w:rPr>
        <w:rFonts w:ascii="MV Boli" w:hAnsi="MV Boli" w:cs="MV Boli"/>
        <w:b/>
        <w:color w:val="538135" w:themeColor="accent6" w:themeShade="BF"/>
        <w:sz w:val="28"/>
        <w:szCs w:val="28"/>
        <w:u w:val="single"/>
      </w:rPr>
      <w:t xml:space="preserve">being </w:t>
    </w:r>
    <w:r w:rsidR="0033119F">
      <w:rPr>
        <w:rFonts w:ascii="MV Boli" w:hAnsi="MV Boli" w:cs="MV Boli"/>
        <w:b/>
        <w:color w:val="538135" w:themeColor="accent6" w:themeShade="BF"/>
        <w:sz w:val="28"/>
        <w:szCs w:val="28"/>
        <w:u w:val="single"/>
      </w:rPr>
      <w:t>selected</w:t>
    </w:r>
    <w:r w:rsidRPr="00A93665">
      <w:rPr>
        <w:rFonts w:ascii="MV Boli" w:hAnsi="MV Boli" w:cs="MV Boli"/>
        <w:b/>
        <w:color w:val="538135" w:themeColor="accent6" w:themeShade="BF"/>
        <w:sz w:val="28"/>
        <w:szCs w:val="28"/>
        <w:u w:val="single"/>
      </w:rPr>
      <w:t xml:space="preserve"> </w:t>
    </w:r>
    <w:r w:rsidR="006233B4">
      <w:rPr>
        <w:rFonts w:ascii="MV Boli" w:hAnsi="MV Boli" w:cs="MV Boli"/>
        <w:b/>
        <w:color w:val="538135" w:themeColor="accent6" w:themeShade="BF"/>
        <w:sz w:val="28"/>
        <w:szCs w:val="28"/>
        <w:u w:val="single"/>
      </w:rPr>
      <w:t xml:space="preserve">for </w:t>
    </w:r>
    <w:r w:rsidRPr="00A93665">
      <w:rPr>
        <w:rFonts w:ascii="MV Boli" w:hAnsi="MV Boli" w:cs="MV Boli"/>
        <w:b/>
        <w:color w:val="538135" w:themeColor="accent6" w:themeShade="BF"/>
        <w:sz w:val="28"/>
        <w:szCs w:val="28"/>
        <w:u w:val="single"/>
      </w:rPr>
      <w:t xml:space="preserve">the </w:t>
    </w:r>
    <w:r w:rsidR="00E71F4B">
      <w:rPr>
        <w:rFonts w:ascii="MV Boli" w:hAnsi="MV Boli" w:cs="MV Boli"/>
        <w:b/>
        <w:color w:val="538135" w:themeColor="accent6" w:themeShade="BF"/>
        <w:sz w:val="28"/>
        <w:szCs w:val="28"/>
        <w:u w:val="single"/>
      </w:rPr>
      <w:t xml:space="preserve">1963 </w:t>
    </w:r>
    <w:r w:rsidRPr="00A93665">
      <w:rPr>
        <w:rFonts w:ascii="MV Boli" w:hAnsi="MV Boli" w:cs="MV Boli"/>
        <w:b/>
        <w:color w:val="538135" w:themeColor="accent6" w:themeShade="BF"/>
        <w:sz w:val="28"/>
        <w:szCs w:val="28"/>
        <w:u w:val="single"/>
      </w:rPr>
      <w:t>American Expedition to Mt Everest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E656E6E"/>
    <w:multiLevelType w:val="hybridMultilevel"/>
    <w:tmpl w:val="54A0D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B4D12FF"/>
    <w:multiLevelType w:val="hybridMultilevel"/>
    <w:tmpl w:val="6E0E7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4E54980"/>
    <w:multiLevelType w:val="hybridMultilevel"/>
    <w:tmpl w:val="46045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A7B4B39"/>
    <w:multiLevelType w:val="hybridMultilevel"/>
    <w:tmpl w:val="542A3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5"/>
  </w:num>
  <w:num w:numId="5">
    <w:abstractNumId w:val="14"/>
  </w:num>
  <w:num w:numId="6">
    <w:abstractNumId w:val="18"/>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3"/>
  </w:num>
  <w:num w:numId="21">
    <w:abstractNumId w:val="19"/>
  </w:num>
  <w:num w:numId="22">
    <w:abstractNumId w:val="11"/>
  </w:num>
  <w:num w:numId="23">
    <w:abstractNumId w:val="26"/>
  </w:num>
  <w:num w:numId="24">
    <w:abstractNumId w:val="20"/>
  </w:num>
  <w:num w:numId="25">
    <w:abstractNumId w:val="13"/>
  </w:num>
  <w:num w:numId="26">
    <w:abstractNumId w:val="24"/>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2AF"/>
    <w:rsid w:val="00030B01"/>
    <w:rsid w:val="00074846"/>
    <w:rsid w:val="00084A54"/>
    <w:rsid w:val="000E1FC0"/>
    <w:rsid w:val="000E5E02"/>
    <w:rsid w:val="00130269"/>
    <w:rsid w:val="001421CB"/>
    <w:rsid w:val="00145BDE"/>
    <w:rsid w:val="0018148E"/>
    <w:rsid w:val="001953F5"/>
    <w:rsid w:val="001A2C98"/>
    <w:rsid w:val="001A5E94"/>
    <w:rsid w:val="0020780B"/>
    <w:rsid w:val="002103FD"/>
    <w:rsid w:val="00234F04"/>
    <w:rsid w:val="00236077"/>
    <w:rsid w:val="0027205B"/>
    <w:rsid w:val="00283EFC"/>
    <w:rsid w:val="00286977"/>
    <w:rsid w:val="002B018C"/>
    <w:rsid w:val="002C65F2"/>
    <w:rsid w:val="0030056E"/>
    <w:rsid w:val="003036F6"/>
    <w:rsid w:val="00312DC1"/>
    <w:rsid w:val="0032568F"/>
    <w:rsid w:val="0033119F"/>
    <w:rsid w:val="003516F7"/>
    <w:rsid w:val="00357504"/>
    <w:rsid w:val="003B0735"/>
    <w:rsid w:val="003B3D61"/>
    <w:rsid w:val="003E10A4"/>
    <w:rsid w:val="00401800"/>
    <w:rsid w:val="00431462"/>
    <w:rsid w:val="00441256"/>
    <w:rsid w:val="00446875"/>
    <w:rsid w:val="0044710C"/>
    <w:rsid w:val="00450781"/>
    <w:rsid w:val="00494B0D"/>
    <w:rsid w:val="004C1E64"/>
    <w:rsid w:val="004C7F29"/>
    <w:rsid w:val="004F4D06"/>
    <w:rsid w:val="00505F15"/>
    <w:rsid w:val="00510491"/>
    <w:rsid w:val="005360CC"/>
    <w:rsid w:val="00553945"/>
    <w:rsid w:val="005746F4"/>
    <w:rsid w:val="00581C69"/>
    <w:rsid w:val="00581EE7"/>
    <w:rsid w:val="00592947"/>
    <w:rsid w:val="005A095D"/>
    <w:rsid w:val="005D2BC7"/>
    <w:rsid w:val="005D2C12"/>
    <w:rsid w:val="005D72E4"/>
    <w:rsid w:val="005E7EDF"/>
    <w:rsid w:val="0060138F"/>
    <w:rsid w:val="0060573C"/>
    <w:rsid w:val="00623034"/>
    <w:rsid w:val="006233B4"/>
    <w:rsid w:val="00630082"/>
    <w:rsid w:val="00642B2E"/>
    <w:rsid w:val="006435EE"/>
    <w:rsid w:val="00645252"/>
    <w:rsid w:val="00651ECF"/>
    <w:rsid w:val="00667329"/>
    <w:rsid w:val="00691646"/>
    <w:rsid w:val="00691E21"/>
    <w:rsid w:val="006B0629"/>
    <w:rsid w:val="006C46BA"/>
    <w:rsid w:val="006D3D74"/>
    <w:rsid w:val="007170F6"/>
    <w:rsid w:val="00736EEA"/>
    <w:rsid w:val="007643B6"/>
    <w:rsid w:val="007660D4"/>
    <w:rsid w:val="00783357"/>
    <w:rsid w:val="00794956"/>
    <w:rsid w:val="007D062B"/>
    <w:rsid w:val="007D13AE"/>
    <w:rsid w:val="007E2422"/>
    <w:rsid w:val="007E4C70"/>
    <w:rsid w:val="007F23D9"/>
    <w:rsid w:val="007F76D7"/>
    <w:rsid w:val="0081190F"/>
    <w:rsid w:val="00831E79"/>
    <w:rsid w:val="008329BE"/>
    <w:rsid w:val="00840390"/>
    <w:rsid w:val="008458B5"/>
    <w:rsid w:val="00867EC8"/>
    <w:rsid w:val="008A3507"/>
    <w:rsid w:val="008A7C38"/>
    <w:rsid w:val="008B1CE9"/>
    <w:rsid w:val="008C1873"/>
    <w:rsid w:val="008C1BDF"/>
    <w:rsid w:val="008D5CA5"/>
    <w:rsid w:val="008F46C1"/>
    <w:rsid w:val="0090521E"/>
    <w:rsid w:val="00931048"/>
    <w:rsid w:val="00951373"/>
    <w:rsid w:val="00952A0F"/>
    <w:rsid w:val="00982B27"/>
    <w:rsid w:val="009C249B"/>
    <w:rsid w:val="009C46AD"/>
    <w:rsid w:val="00A20E51"/>
    <w:rsid w:val="00A72E0F"/>
    <w:rsid w:val="00A746D2"/>
    <w:rsid w:val="00A75514"/>
    <w:rsid w:val="00A9204E"/>
    <w:rsid w:val="00A93665"/>
    <w:rsid w:val="00AB13CE"/>
    <w:rsid w:val="00AC277D"/>
    <w:rsid w:val="00AC3146"/>
    <w:rsid w:val="00AD5B81"/>
    <w:rsid w:val="00AD6628"/>
    <w:rsid w:val="00AF0811"/>
    <w:rsid w:val="00AF7035"/>
    <w:rsid w:val="00AF7BEC"/>
    <w:rsid w:val="00B0229D"/>
    <w:rsid w:val="00B20FCC"/>
    <w:rsid w:val="00B22DCB"/>
    <w:rsid w:val="00B23775"/>
    <w:rsid w:val="00B25127"/>
    <w:rsid w:val="00B3059D"/>
    <w:rsid w:val="00B307F7"/>
    <w:rsid w:val="00B42D71"/>
    <w:rsid w:val="00B46044"/>
    <w:rsid w:val="00B461BB"/>
    <w:rsid w:val="00B7094F"/>
    <w:rsid w:val="00B71D88"/>
    <w:rsid w:val="00B76F96"/>
    <w:rsid w:val="00BA1EEE"/>
    <w:rsid w:val="00BA7B91"/>
    <w:rsid w:val="00BB0CCE"/>
    <w:rsid w:val="00BC3CB5"/>
    <w:rsid w:val="00BC63F2"/>
    <w:rsid w:val="00BD4095"/>
    <w:rsid w:val="00BE2C74"/>
    <w:rsid w:val="00BE6F05"/>
    <w:rsid w:val="00BF21FD"/>
    <w:rsid w:val="00BF2606"/>
    <w:rsid w:val="00BF47A2"/>
    <w:rsid w:val="00C0390C"/>
    <w:rsid w:val="00C122AF"/>
    <w:rsid w:val="00C263FC"/>
    <w:rsid w:val="00C311C2"/>
    <w:rsid w:val="00C44E13"/>
    <w:rsid w:val="00C76C41"/>
    <w:rsid w:val="00C96E46"/>
    <w:rsid w:val="00CD7513"/>
    <w:rsid w:val="00CF7604"/>
    <w:rsid w:val="00D04B4A"/>
    <w:rsid w:val="00D12CF1"/>
    <w:rsid w:val="00D14BBA"/>
    <w:rsid w:val="00D213CE"/>
    <w:rsid w:val="00D3558D"/>
    <w:rsid w:val="00D559BC"/>
    <w:rsid w:val="00D64C3F"/>
    <w:rsid w:val="00D6641F"/>
    <w:rsid w:val="00D9127C"/>
    <w:rsid w:val="00D96A0C"/>
    <w:rsid w:val="00DA3C70"/>
    <w:rsid w:val="00DC434B"/>
    <w:rsid w:val="00DD3372"/>
    <w:rsid w:val="00DF28DC"/>
    <w:rsid w:val="00DF38D3"/>
    <w:rsid w:val="00E0352E"/>
    <w:rsid w:val="00E21830"/>
    <w:rsid w:val="00E324C3"/>
    <w:rsid w:val="00E51EC2"/>
    <w:rsid w:val="00E6264B"/>
    <w:rsid w:val="00E66AFF"/>
    <w:rsid w:val="00E67249"/>
    <w:rsid w:val="00E71F4B"/>
    <w:rsid w:val="00EC1689"/>
    <w:rsid w:val="00EE0AF2"/>
    <w:rsid w:val="00F01968"/>
    <w:rsid w:val="00F2134F"/>
    <w:rsid w:val="00F30153"/>
    <w:rsid w:val="00F35622"/>
    <w:rsid w:val="00F3598D"/>
    <w:rsid w:val="00F54725"/>
    <w:rsid w:val="00F83E32"/>
    <w:rsid w:val="00FB2B3A"/>
    <w:rsid w:val="00FB4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3C16"/>
  <w15:chartTrackingRefBased/>
  <w15:docId w15:val="{FAE67CBF-6DFC-4B92-BDEF-88202F252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unhideWhenUsed/>
    <w:qFormat/>
    <w:rsid w:val="004C1E64"/>
    <w:pPr>
      <w:ind w:left="720"/>
      <w:contextualSpacing/>
    </w:pPr>
  </w:style>
  <w:style w:type="table" w:styleId="TableGrid">
    <w:name w:val="Table Grid"/>
    <w:basedOn w:val="TableNormal"/>
    <w:uiPriority w:val="39"/>
    <w:rsid w:val="00B42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A3507"/>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22D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hyperlink" Target="http://publications.americanalpineclub.org/articles/12195600700/Lhotse-1955"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www.outsideonline.com/1909586/stoned"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58B04D61-7D4F-4667-A725-804B995BA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15</Pages>
  <Words>4446</Words>
  <Characters>25344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Creeden</dc:creator>
  <cp:keywords/>
  <dc:description/>
  <cp:lastModifiedBy>Dave Creeden</cp:lastModifiedBy>
  <cp:revision>2</cp:revision>
  <cp:lastPrinted>2019-04-17T23:02:00Z</cp:lastPrinted>
  <dcterms:created xsi:type="dcterms:W3CDTF">2019-04-23T22:27:00Z</dcterms:created>
  <dcterms:modified xsi:type="dcterms:W3CDTF">2019-04-23T22:27:00Z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